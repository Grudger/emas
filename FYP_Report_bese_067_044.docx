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06FE9" w:rsidRPr="00904107" w:rsidRDefault="00706FE9" w:rsidP="000C6314">
      <w:pPr>
        <w:pStyle w:val="FYPReport-coverheading"/>
        <w:jc w:val="both"/>
        <w:rPr>
          <w:rFonts w:ascii="Times New Roman" w:hAnsi="Times New Roman" w:cs="Times New Roman"/>
        </w:rPr>
      </w:pPr>
      <w:r w:rsidRPr="00904107">
        <w:rPr>
          <w:rFonts w:ascii="Times New Roman" w:hAnsi="Times New Roman" w:cs="Times New Roman"/>
        </w:rPr>
        <w:t>Final Year Project Report</w:t>
      </w:r>
    </w:p>
    <w:p w:rsidR="00706FE9" w:rsidRPr="00904107" w:rsidRDefault="00706FE9" w:rsidP="000C6314">
      <w:pPr>
        <w:spacing w:line="360" w:lineRule="auto"/>
        <w:jc w:val="both"/>
      </w:pPr>
    </w:p>
    <w:p w:rsidR="00706FE9" w:rsidRPr="00904107" w:rsidRDefault="00706FE9" w:rsidP="00A51D58">
      <w:pPr>
        <w:pStyle w:val="FYP-TileOfFYP-coverheading"/>
        <w:spacing w:line="360" w:lineRule="auto"/>
        <w:rPr>
          <w:rFonts w:ascii="Times New Roman" w:hAnsi="Times New Roman" w:cs="Times New Roman"/>
        </w:rPr>
      </w:pPr>
      <w:r w:rsidRPr="00904107">
        <w:rPr>
          <w:rFonts w:ascii="Times New Roman" w:hAnsi="Times New Roman" w:cs="Times New Roman"/>
        </w:rPr>
        <w:t>Electricity Conservation and Speculation</w:t>
      </w:r>
    </w:p>
    <w:p w:rsidR="00706FE9" w:rsidRPr="00904107" w:rsidRDefault="00706FE9" w:rsidP="00A51D58">
      <w:pPr>
        <w:pStyle w:val="FYP-DegreeNameandBatch-coverheading"/>
        <w:spacing w:line="360" w:lineRule="auto"/>
        <w:rPr>
          <w:rFonts w:ascii="Times New Roman" w:hAnsi="Times New Roman" w:cs="Times New Roman"/>
        </w:rPr>
      </w:pPr>
      <w:r w:rsidRPr="00904107">
        <w:rPr>
          <w:rFonts w:ascii="Times New Roman" w:hAnsi="Times New Roman" w:cs="Times New Roman"/>
        </w:rPr>
        <w:t>BESE (Batch: 2012-13)</w:t>
      </w:r>
    </w:p>
    <w:p w:rsidR="00706FE9" w:rsidRPr="00904107" w:rsidRDefault="00706FE9" w:rsidP="00A51D58">
      <w:pPr>
        <w:pStyle w:val="FYP-InternalAdvisor-coverheading"/>
        <w:spacing w:line="360" w:lineRule="auto"/>
        <w:rPr>
          <w:rFonts w:ascii="Times New Roman" w:hAnsi="Times New Roman" w:cs="Times New Roman"/>
        </w:rPr>
      </w:pPr>
      <w:r w:rsidRPr="00904107">
        <w:rPr>
          <w:rFonts w:ascii="Times New Roman" w:hAnsi="Times New Roman" w:cs="Times New Roman"/>
        </w:rPr>
        <w:t>Project Advisor</w:t>
      </w:r>
    </w:p>
    <w:p w:rsidR="00706FE9" w:rsidRPr="00904107" w:rsidRDefault="00706FE9" w:rsidP="00A51D58">
      <w:pPr>
        <w:pStyle w:val="FYP-AdvisorSignature-covername"/>
        <w:spacing w:line="360" w:lineRule="auto"/>
        <w:rPr>
          <w:rFonts w:ascii="Times New Roman" w:hAnsi="Times New Roman" w:cs="Times New Roman"/>
        </w:rPr>
      </w:pPr>
      <w:proofErr w:type="spellStart"/>
      <w:r w:rsidRPr="00904107">
        <w:rPr>
          <w:rFonts w:ascii="Times New Roman" w:hAnsi="Times New Roman" w:cs="Times New Roman"/>
        </w:rPr>
        <w:t>Dr</w:t>
      </w:r>
      <w:proofErr w:type="spellEnd"/>
      <w:r w:rsidRPr="00904107">
        <w:rPr>
          <w:rFonts w:ascii="Times New Roman" w:hAnsi="Times New Roman" w:cs="Times New Roman"/>
        </w:rPr>
        <w:t xml:space="preserve"> </w:t>
      </w:r>
      <w:proofErr w:type="spellStart"/>
      <w:r w:rsidRPr="00904107">
        <w:rPr>
          <w:rFonts w:ascii="Times New Roman" w:hAnsi="Times New Roman" w:cs="Times New Roman"/>
        </w:rPr>
        <w:t>Najmi</w:t>
      </w:r>
      <w:proofErr w:type="spellEnd"/>
      <w:r w:rsidRPr="00904107">
        <w:rPr>
          <w:rFonts w:ascii="Times New Roman" w:hAnsi="Times New Roman" w:cs="Times New Roman"/>
        </w:rPr>
        <w:t xml:space="preserve"> </w:t>
      </w:r>
      <w:proofErr w:type="spellStart"/>
      <w:r w:rsidRPr="00904107">
        <w:rPr>
          <w:rFonts w:ascii="Times New Roman" w:hAnsi="Times New Roman" w:cs="Times New Roman"/>
        </w:rPr>
        <w:t>Haider</w:t>
      </w:r>
      <w:proofErr w:type="spellEnd"/>
    </w:p>
    <w:p w:rsidR="00706FE9" w:rsidRPr="00904107" w:rsidRDefault="00706FE9" w:rsidP="00A51D58">
      <w:pPr>
        <w:pStyle w:val="FYP-Advisordesig-covername"/>
        <w:spacing w:line="360" w:lineRule="auto"/>
        <w:rPr>
          <w:rFonts w:ascii="Times New Roman" w:hAnsi="Times New Roman" w:cs="Times New Roman"/>
        </w:rPr>
      </w:pPr>
      <w:r w:rsidRPr="00904107">
        <w:rPr>
          <w:rFonts w:ascii="Times New Roman" w:hAnsi="Times New Roman" w:cs="Times New Roman"/>
        </w:rPr>
        <w:t xml:space="preserve">Chairman of CS and </w:t>
      </w:r>
      <w:proofErr w:type="gramStart"/>
      <w:r w:rsidRPr="00904107">
        <w:rPr>
          <w:rFonts w:ascii="Times New Roman" w:hAnsi="Times New Roman" w:cs="Times New Roman"/>
        </w:rPr>
        <w:t>IT</w:t>
      </w:r>
      <w:proofErr w:type="gramEnd"/>
      <w:r w:rsidRPr="00904107">
        <w:rPr>
          <w:rFonts w:ascii="Times New Roman" w:hAnsi="Times New Roman" w:cs="Times New Roman"/>
        </w:rPr>
        <w:t xml:space="preserve"> Department</w:t>
      </w:r>
      <w:r w:rsidRPr="00904107">
        <w:rPr>
          <w:rFonts w:ascii="Times New Roman" w:hAnsi="Times New Roman" w:cs="Times New Roman"/>
        </w:rPr>
        <w:br/>
        <w:t>NEDUET</w:t>
      </w:r>
    </w:p>
    <w:p w:rsidR="00706FE9" w:rsidRPr="00904107" w:rsidRDefault="00706FE9" w:rsidP="000C6314">
      <w:pPr>
        <w:pStyle w:val="FYP-Submittedby-coverheading"/>
        <w:spacing w:line="360" w:lineRule="auto"/>
        <w:jc w:val="both"/>
        <w:rPr>
          <w:rStyle w:val="StyleFYP-StudentNameRollnumber-covernameChar"/>
          <w:rFonts w:ascii="Times New Roman" w:hAnsi="Times New Roman" w:cs="Times New Roman"/>
        </w:rPr>
      </w:pPr>
      <w:r w:rsidRPr="00904107">
        <w:rPr>
          <w:rFonts w:ascii="Times New Roman" w:hAnsi="Times New Roman" w:cs="Times New Roman"/>
        </w:rPr>
        <w:t xml:space="preserve">Submitted by </w:t>
      </w:r>
    </w:p>
    <w:p w:rsidR="00706FE9" w:rsidRPr="00904107" w:rsidRDefault="00706FE9" w:rsidP="000C6314">
      <w:pPr>
        <w:pStyle w:val="FYP-StudentNameRollnumber-intro"/>
        <w:spacing w:line="360" w:lineRule="auto"/>
        <w:jc w:val="both"/>
      </w:pPr>
      <w:r w:rsidRPr="00904107">
        <w:rPr>
          <w:rStyle w:val="StyleFYP-StudentNameRollnumber-covernameChar"/>
          <w:rFonts w:ascii="Times New Roman" w:hAnsi="Times New Roman" w:cs="Times New Roman"/>
        </w:rPr>
        <w:t xml:space="preserve">M. </w:t>
      </w:r>
      <w:proofErr w:type="spellStart"/>
      <w:r w:rsidRPr="00904107">
        <w:rPr>
          <w:rStyle w:val="StyleFYP-StudentNameRollnumber-covernameChar"/>
          <w:rFonts w:ascii="Times New Roman" w:hAnsi="Times New Roman" w:cs="Times New Roman"/>
        </w:rPr>
        <w:t>Aamir</w:t>
      </w:r>
      <w:proofErr w:type="spellEnd"/>
      <w:r w:rsidRPr="00904107">
        <w:rPr>
          <w:rStyle w:val="StyleFYP-StudentNameRollnumber-covernameChar"/>
          <w:rFonts w:ascii="Times New Roman" w:hAnsi="Times New Roman" w:cs="Times New Roman"/>
        </w:rPr>
        <w:t xml:space="preserve"> Ali </w:t>
      </w:r>
      <w:r w:rsidRPr="00904107">
        <w:tab/>
      </w:r>
      <w:r w:rsidRPr="00904107">
        <w:tab/>
      </w:r>
      <w:r w:rsidRPr="00904107">
        <w:tab/>
      </w:r>
      <w:r w:rsidRPr="00904107">
        <w:tab/>
      </w:r>
      <w:r w:rsidRPr="00904107">
        <w:tab/>
      </w:r>
      <w:r w:rsidRPr="00904107">
        <w:tab/>
      </w:r>
      <w:r w:rsidRPr="00904107">
        <w:tab/>
      </w:r>
      <w:r w:rsidRPr="00904107">
        <w:tab/>
      </w:r>
      <w:r w:rsidRPr="00904107">
        <w:rPr>
          <w:rStyle w:val="StyleFYP-StudentNameRollnumber-covernameChar"/>
          <w:rFonts w:ascii="Times New Roman" w:hAnsi="Times New Roman" w:cs="Times New Roman"/>
        </w:rPr>
        <w:t>SE-067</w:t>
      </w:r>
    </w:p>
    <w:p w:rsidR="00706FE9" w:rsidRPr="00904107" w:rsidRDefault="00706FE9" w:rsidP="000C6314">
      <w:pPr>
        <w:pStyle w:val="FYP-StudentNameRollnumber-intro"/>
        <w:spacing w:line="360" w:lineRule="auto"/>
        <w:jc w:val="both"/>
      </w:pPr>
      <w:proofErr w:type="spellStart"/>
      <w:r w:rsidRPr="00904107">
        <w:t>Nida</w:t>
      </w:r>
      <w:proofErr w:type="spellEnd"/>
      <w:r w:rsidRPr="00904107">
        <w:t xml:space="preserve"> Masood</w:t>
      </w:r>
      <w:r w:rsidRPr="00904107">
        <w:tab/>
      </w:r>
      <w:r w:rsidRPr="00904107">
        <w:tab/>
      </w:r>
      <w:r w:rsidRPr="00904107">
        <w:tab/>
      </w:r>
      <w:r w:rsidRPr="00904107">
        <w:tab/>
      </w:r>
      <w:r w:rsidRPr="00904107">
        <w:tab/>
      </w:r>
      <w:r w:rsidRPr="00904107">
        <w:tab/>
        <w:t xml:space="preserve">          </w:t>
      </w:r>
      <w:r w:rsidRPr="00904107">
        <w:tab/>
      </w:r>
      <w:r w:rsidRPr="00904107">
        <w:tab/>
        <w:t>SE-044</w:t>
      </w:r>
    </w:p>
    <w:p w:rsidR="00706FE9" w:rsidRPr="00904107" w:rsidRDefault="00177BA2" w:rsidP="00A51D58">
      <w:pPr>
        <w:pStyle w:val="StyleFYP-StudentNameRollnumber-covername"/>
        <w:spacing w:line="360" w:lineRule="auto"/>
        <w:jc w:val="both"/>
        <w:rPr>
          <w:lang w:eastAsia="en-US"/>
        </w:rPr>
      </w:pPr>
      <w:r w:rsidRPr="00904107">
        <w:rPr>
          <w:rFonts w:ascii="Times New Roman" w:hAnsi="Times New Roman" w:cs="Times New Roman"/>
          <w:noProof/>
          <w:lang w:eastAsia="en-US"/>
        </w:rPr>
        <w:drawing>
          <wp:anchor distT="0" distB="0" distL="114935" distR="114935" simplePos="0" relativeHeight="251654656" behindDoc="1" locked="0" layoutInCell="1" allowOverlap="1">
            <wp:simplePos x="0" y="0"/>
            <wp:positionH relativeFrom="column">
              <wp:posOffset>1861185</wp:posOffset>
            </wp:positionH>
            <wp:positionV relativeFrom="paragraph">
              <wp:posOffset>171450</wp:posOffset>
            </wp:positionV>
            <wp:extent cx="1788160" cy="1744345"/>
            <wp:effectExtent l="0" t="0" r="0" b="0"/>
            <wp:wrapTight wrapText="bothSides">
              <wp:wrapPolygon edited="0">
                <wp:start x="0" y="0"/>
                <wp:lineTo x="0" y="21466"/>
                <wp:lineTo x="21401" y="21466"/>
                <wp:lineTo x="21401" y="0"/>
                <wp:lineTo x="0" y="0"/>
              </wp:wrapPolygon>
            </wp:wrapTight>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8160" cy="1744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06FE9" w:rsidRPr="00904107" w:rsidRDefault="00706FE9" w:rsidP="000C6314">
      <w:pPr>
        <w:pStyle w:val="FYP-DepartmentName-coverfooter"/>
        <w:spacing w:line="360" w:lineRule="auto"/>
        <w:jc w:val="both"/>
        <w:rPr>
          <w:rFonts w:ascii="Times New Roman" w:hAnsi="Times New Roman" w:cs="Times New Roman"/>
          <w:lang w:eastAsia="en-US"/>
        </w:rPr>
      </w:pPr>
    </w:p>
    <w:p w:rsidR="00706FE9" w:rsidRPr="00904107" w:rsidRDefault="00706FE9" w:rsidP="00A51D58">
      <w:pPr>
        <w:pStyle w:val="FYP-DepartmentName-coverfooter"/>
        <w:spacing w:line="360" w:lineRule="auto"/>
        <w:jc w:val="left"/>
        <w:rPr>
          <w:rFonts w:ascii="Times New Roman" w:hAnsi="Times New Roman" w:cs="Times New Roman"/>
        </w:rPr>
      </w:pPr>
      <w:r w:rsidRPr="00904107">
        <w:rPr>
          <w:rFonts w:ascii="Times New Roman" w:hAnsi="Times New Roman" w:cs="Times New Roman"/>
        </w:rPr>
        <w:t>DEPARTMENT OF COMPUTER SCIENCE &amp; INFORMATION TECHNOLOGY</w:t>
      </w:r>
    </w:p>
    <w:p w:rsidR="00706FE9" w:rsidRPr="00904107" w:rsidRDefault="00706FE9" w:rsidP="000C6314">
      <w:pPr>
        <w:pStyle w:val="FYP-UniversityName-coverFooter"/>
        <w:spacing w:line="360" w:lineRule="auto"/>
        <w:jc w:val="both"/>
        <w:rPr>
          <w:rFonts w:ascii="Times New Roman" w:hAnsi="Times New Roman" w:cs="Times New Roman"/>
        </w:rPr>
      </w:pPr>
      <w:r w:rsidRPr="00904107">
        <w:rPr>
          <w:rFonts w:ascii="Times New Roman" w:hAnsi="Times New Roman" w:cs="Times New Roman"/>
        </w:rPr>
        <w:t>NED University of Engineering and Technology, Karachi.</w:t>
      </w:r>
    </w:p>
    <w:p w:rsidR="00706FE9" w:rsidRPr="00904107" w:rsidRDefault="00706FE9" w:rsidP="000C6314">
      <w:pPr>
        <w:pStyle w:val="FYP-Certificates"/>
        <w:pBdr>
          <w:bottom w:val="none" w:sz="0" w:space="0" w:color="000000"/>
        </w:pBdr>
        <w:spacing w:line="360" w:lineRule="auto"/>
        <w:jc w:val="both"/>
        <w:rPr>
          <w:rFonts w:ascii="Times New Roman" w:hAnsi="Times New Roman" w:cs="Times New Roman"/>
        </w:rPr>
      </w:pPr>
    </w:p>
    <w:p w:rsidR="00706FE9" w:rsidRPr="00904107" w:rsidRDefault="00706FE9" w:rsidP="000C6314">
      <w:pPr>
        <w:spacing w:line="360" w:lineRule="auto"/>
        <w:jc w:val="both"/>
        <w:sectPr w:rsidR="00706FE9" w:rsidRPr="00904107">
          <w:footerReference w:type="default" r:id="rId9"/>
          <w:pgSz w:w="11906" w:h="16838"/>
          <w:pgMar w:top="1440" w:right="1440" w:bottom="1440" w:left="1440" w:header="720" w:footer="720" w:gutter="0"/>
          <w:cols w:space="720"/>
          <w:docGrid w:linePitch="360"/>
        </w:sectPr>
      </w:pPr>
    </w:p>
    <w:p w:rsidR="00706FE9" w:rsidRPr="00904107" w:rsidRDefault="00706FE9" w:rsidP="000C6314">
      <w:pPr>
        <w:pStyle w:val="FYP-Certificates"/>
        <w:spacing w:line="360" w:lineRule="auto"/>
        <w:jc w:val="both"/>
        <w:rPr>
          <w:rFonts w:ascii="Times New Roman" w:hAnsi="Times New Roman" w:cs="Times New Roman"/>
        </w:rPr>
      </w:pPr>
      <w:r w:rsidRPr="00904107">
        <w:rPr>
          <w:rFonts w:ascii="Times New Roman" w:hAnsi="Times New Roman" w:cs="Times New Roman"/>
        </w:rPr>
        <w:lastRenderedPageBreak/>
        <w:t>Preface</w:t>
      </w:r>
    </w:p>
    <w:p w:rsidR="00706FE9" w:rsidRPr="00904107" w:rsidRDefault="00706FE9" w:rsidP="000C6314">
      <w:pPr>
        <w:pStyle w:val="FYP-ReportDoctext"/>
        <w:rPr>
          <w:rFonts w:ascii="Times New Roman" w:hAnsi="Times New Roman" w:cs="Times New Roman"/>
        </w:rPr>
      </w:pPr>
      <w:r w:rsidRPr="00904107">
        <w:rPr>
          <w:rFonts w:ascii="Times New Roman" w:hAnsi="Times New Roman" w:cs="Times New Roman"/>
        </w:rPr>
        <w:t xml:space="preserve">The project aims to conserve electricity by informing the electricity consumer about the way he/she uses it, because the main reason people get over budget electrical bills is that they don't know how they're using it, and </w:t>
      </w:r>
      <w:r w:rsidR="00676281" w:rsidRPr="00904107">
        <w:rPr>
          <w:rFonts w:ascii="Times New Roman" w:hAnsi="Times New Roman" w:cs="Times New Roman"/>
        </w:rPr>
        <w:t>hence,</w:t>
      </w:r>
      <w:r w:rsidRPr="00904107">
        <w:rPr>
          <w:rFonts w:ascii="Times New Roman" w:hAnsi="Times New Roman" w:cs="Times New Roman"/>
        </w:rPr>
        <w:t xml:space="preserve"> the project analyzes the trend in your electrical consumption and builds a formula-like model for it. In Pakistan people are unaware of what makes their electricity meters tick, from large industries to small factories, people are facing difficulties with their electricity budget; hence if we are able to see something coming, we can very much prepare for it if we receive an early warning of something rather than to suffer from unforeseen consequences.</w:t>
      </w:r>
    </w:p>
    <w:p w:rsidR="00706FE9" w:rsidRPr="00904107" w:rsidRDefault="00706FE9" w:rsidP="000C6314">
      <w:pPr>
        <w:pStyle w:val="FYP-ReportDoctext"/>
        <w:rPr>
          <w:rFonts w:ascii="Times New Roman" w:hAnsi="Times New Roman" w:cs="Times New Roman"/>
        </w:rPr>
      </w:pPr>
      <w:r w:rsidRPr="00904107">
        <w:rPr>
          <w:rFonts w:ascii="Times New Roman" w:hAnsi="Times New Roman" w:cs="Times New Roman"/>
        </w:rPr>
        <w:t>An industry has to have precise reports, and a close eye regarding expenses therefore using prediction models for electrical consumptions will change the way we look at our expenses, the way we estimate or forecast current liabilities, because the better we understand so, the better we can utilize something.</w:t>
      </w:r>
    </w:p>
    <w:p w:rsidR="00706FE9" w:rsidRPr="00904107" w:rsidRDefault="00706FE9" w:rsidP="000C6314">
      <w:pPr>
        <w:pStyle w:val="FYP-ReportDoctext"/>
        <w:rPr>
          <w:rFonts w:ascii="Times New Roman" w:hAnsi="Times New Roman" w:cs="Times New Roman"/>
        </w:rPr>
      </w:pPr>
    </w:p>
    <w:p w:rsidR="00706FE9" w:rsidRPr="00904107" w:rsidRDefault="00706FE9" w:rsidP="000C6314">
      <w:pPr>
        <w:pStyle w:val="FYP-ReportDoctext"/>
        <w:rPr>
          <w:rFonts w:ascii="Times New Roman" w:hAnsi="Times New Roman" w:cs="Times New Roman"/>
        </w:rPr>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pStyle w:val="FYP-Certificates"/>
        <w:spacing w:line="360" w:lineRule="auto"/>
        <w:jc w:val="both"/>
        <w:rPr>
          <w:rFonts w:ascii="Times New Roman" w:hAnsi="Times New Roman" w:cs="Times New Roman"/>
        </w:rPr>
      </w:pPr>
      <w:r w:rsidRPr="00904107">
        <w:rPr>
          <w:rFonts w:ascii="Times New Roman" w:hAnsi="Times New Roman" w:cs="Times New Roman"/>
        </w:rPr>
        <w:lastRenderedPageBreak/>
        <w:t>ACknowledgment</w:t>
      </w:r>
    </w:p>
    <w:p w:rsidR="00706FE9" w:rsidRPr="00904107" w:rsidRDefault="00CD165C" w:rsidP="000C6314">
      <w:pPr>
        <w:pStyle w:val="FYP-ReportDoctext"/>
        <w:rPr>
          <w:rFonts w:ascii="Times New Roman" w:hAnsi="Times New Roman" w:cs="Times New Roman"/>
        </w:rPr>
      </w:pPr>
      <w:r w:rsidRPr="00904107">
        <w:rPr>
          <w:rFonts w:ascii="Times New Roman" w:hAnsi="Times New Roman" w:cs="Times New Roman"/>
        </w:rPr>
        <w:t xml:space="preserve"> </w:t>
      </w:r>
    </w:p>
    <w:p w:rsidR="00CD165C" w:rsidRPr="00904107" w:rsidRDefault="00CD165C" w:rsidP="000C6314">
      <w:pPr>
        <w:pStyle w:val="FYP-ReportDoctext"/>
        <w:rPr>
          <w:rFonts w:ascii="Times New Roman" w:hAnsi="Times New Roman" w:cs="Times New Roman"/>
        </w:rPr>
      </w:pPr>
    </w:p>
    <w:p w:rsidR="00CD165C" w:rsidRPr="00904107" w:rsidRDefault="00CD165C" w:rsidP="000C6314">
      <w:pPr>
        <w:pStyle w:val="FYP-ReportDoctext"/>
        <w:rPr>
          <w:rFonts w:ascii="Times New Roman" w:hAnsi="Times New Roman" w:cs="Times New Roman"/>
        </w:rPr>
      </w:pPr>
    </w:p>
    <w:p w:rsidR="00706FE9" w:rsidRPr="00904107" w:rsidRDefault="00706FE9" w:rsidP="000C6314">
      <w:pPr>
        <w:pStyle w:val="FYP-ReportDoctext"/>
        <w:rPr>
          <w:rFonts w:ascii="Times New Roman" w:hAnsi="Times New Roman" w:cs="Times New Roman"/>
        </w:rPr>
      </w:pPr>
    </w:p>
    <w:p w:rsidR="00706FE9" w:rsidRPr="00904107" w:rsidRDefault="00706FE9" w:rsidP="000C6314">
      <w:pPr>
        <w:pStyle w:val="FYP-ReportDoctext"/>
        <w:rPr>
          <w:rFonts w:ascii="Times New Roman" w:hAnsi="Times New Roman" w:cs="Times New Roman"/>
        </w:rPr>
      </w:pPr>
      <w:r w:rsidRPr="00904107">
        <w:rPr>
          <w:rFonts w:ascii="Times New Roman" w:hAnsi="Times New Roman" w:cs="Times New Roman"/>
        </w:rPr>
        <w:t>First of all, we thank Almighty Allah who gives us the strength and ability to think, work and deliver what we are assigned to do. Secondly, we must be grateful to our internal supervisor Dr</w:t>
      </w:r>
      <w:r w:rsidR="0027169A">
        <w:rPr>
          <w:rFonts w:ascii="Times New Roman" w:hAnsi="Times New Roman" w:cs="Times New Roman"/>
        </w:rPr>
        <w:t xml:space="preserve">. </w:t>
      </w:r>
      <w:proofErr w:type="spellStart"/>
      <w:r w:rsidR="0027169A">
        <w:rPr>
          <w:rFonts w:ascii="Times New Roman" w:hAnsi="Times New Roman" w:cs="Times New Roman"/>
        </w:rPr>
        <w:t>Najmi</w:t>
      </w:r>
      <w:proofErr w:type="spellEnd"/>
      <w:r w:rsidR="0027169A">
        <w:rPr>
          <w:rFonts w:ascii="Times New Roman" w:hAnsi="Times New Roman" w:cs="Times New Roman"/>
        </w:rPr>
        <w:t xml:space="preserve"> </w:t>
      </w:r>
      <w:proofErr w:type="spellStart"/>
      <w:r w:rsidR="0027169A">
        <w:rPr>
          <w:rFonts w:ascii="Times New Roman" w:hAnsi="Times New Roman" w:cs="Times New Roman"/>
        </w:rPr>
        <w:t>Haider</w:t>
      </w:r>
      <w:proofErr w:type="spellEnd"/>
      <w:r w:rsidRPr="00904107">
        <w:rPr>
          <w:rFonts w:ascii="Times New Roman" w:hAnsi="Times New Roman" w:cs="Times New Roman"/>
        </w:rPr>
        <w:t xml:space="preserve"> who guided us in this project. We also acknowledge our teachers who guided, taught and helped us during </w:t>
      </w:r>
      <w:r w:rsidR="0027169A" w:rsidRPr="00904107">
        <w:rPr>
          <w:rFonts w:ascii="Times New Roman" w:hAnsi="Times New Roman" w:cs="Times New Roman"/>
        </w:rPr>
        <w:t>our study</w:t>
      </w:r>
      <w:r w:rsidRPr="00904107">
        <w:rPr>
          <w:rFonts w:ascii="Times New Roman" w:hAnsi="Times New Roman" w:cs="Times New Roman"/>
        </w:rPr>
        <w:t xml:space="preserve"> period. We would also like to thank all departmental staff and university staff, who had assisted us during our stay at the university.</w:t>
      </w: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pPr>
    </w:p>
    <w:p w:rsidR="00706FE9" w:rsidRPr="00904107" w:rsidRDefault="00706FE9" w:rsidP="000C6314">
      <w:pPr>
        <w:spacing w:line="360" w:lineRule="auto"/>
        <w:jc w:val="both"/>
        <w:rPr>
          <w:b/>
          <w:u w:val="single"/>
        </w:rPr>
      </w:pPr>
    </w:p>
    <w:p w:rsidR="00706FE9" w:rsidRPr="00904107" w:rsidRDefault="00706FE9" w:rsidP="000C6314">
      <w:pPr>
        <w:spacing w:line="360" w:lineRule="auto"/>
        <w:jc w:val="both"/>
        <w:rPr>
          <w:b/>
          <w:u w:val="single"/>
        </w:rPr>
      </w:pPr>
    </w:p>
    <w:p w:rsidR="00706FE9" w:rsidRPr="00904107" w:rsidRDefault="00706FE9" w:rsidP="000C6314">
      <w:pPr>
        <w:spacing w:line="360" w:lineRule="auto"/>
        <w:jc w:val="both"/>
        <w:rPr>
          <w:b/>
          <w:u w:val="single"/>
        </w:rPr>
      </w:pPr>
    </w:p>
    <w:p w:rsidR="00706FE9" w:rsidRPr="00904107" w:rsidRDefault="00706FE9" w:rsidP="000C6314">
      <w:pPr>
        <w:spacing w:line="360" w:lineRule="auto"/>
        <w:jc w:val="both"/>
        <w:rPr>
          <w:b/>
          <w:u w:val="single"/>
        </w:rPr>
      </w:pPr>
    </w:p>
    <w:p w:rsidR="00706FE9" w:rsidRPr="00904107" w:rsidRDefault="00706FE9" w:rsidP="000C6314">
      <w:pPr>
        <w:spacing w:line="360" w:lineRule="auto"/>
        <w:jc w:val="both"/>
        <w:rPr>
          <w:b/>
          <w:u w:val="single"/>
        </w:rPr>
      </w:pPr>
    </w:p>
    <w:p w:rsidR="00706FE9" w:rsidRPr="00904107" w:rsidRDefault="00706FE9" w:rsidP="000C6314">
      <w:pPr>
        <w:spacing w:line="360" w:lineRule="auto"/>
        <w:jc w:val="both"/>
        <w:rPr>
          <w:b/>
          <w:u w:val="single"/>
        </w:rPr>
      </w:pPr>
    </w:p>
    <w:p w:rsidR="00706FE9" w:rsidRPr="00904107" w:rsidRDefault="00706FE9" w:rsidP="000C6314">
      <w:pPr>
        <w:spacing w:line="360" w:lineRule="auto"/>
        <w:jc w:val="both"/>
        <w:rPr>
          <w:b/>
          <w:u w:val="single"/>
        </w:rPr>
      </w:pPr>
    </w:p>
    <w:p w:rsidR="00706FE9" w:rsidRPr="00904107" w:rsidRDefault="00706FE9" w:rsidP="000C6314">
      <w:pPr>
        <w:spacing w:line="360" w:lineRule="auto"/>
        <w:jc w:val="both"/>
        <w:rPr>
          <w:b/>
          <w:u w:val="single"/>
        </w:rPr>
      </w:pPr>
    </w:p>
    <w:p w:rsidR="00706FE9" w:rsidRPr="00904107" w:rsidRDefault="00706FE9" w:rsidP="000C6314">
      <w:pPr>
        <w:spacing w:line="360" w:lineRule="auto"/>
        <w:jc w:val="both"/>
        <w:rPr>
          <w:b/>
          <w:u w:val="single"/>
        </w:rPr>
      </w:pPr>
    </w:p>
    <w:p w:rsidR="00706FE9" w:rsidRPr="00904107" w:rsidRDefault="00706FE9" w:rsidP="000C6314">
      <w:pPr>
        <w:spacing w:line="360" w:lineRule="auto"/>
        <w:jc w:val="both"/>
        <w:rPr>
          <w:b/>
          <w:u w:val="single"/>
        </w:rPr>
      </w:pPr>
    </w:p>
    <w:p w:rsidR="00706FE9" w:rsidRPr="00904107" w:rsidRDefault="00706FE9" w:rsidP="000C6314">
      <w:pPr>
        <w:pStyle w:val="FYP-Certificates"/>
        <w:spacing w:line="360" w:lineRule="auto"/>
        <w:jc w:val="both"/>
        <w:rPr>
          <w:rFonts w:ascii="Times New Roman" w:hAnsi="Times New Roman" w:cs="Times New Roman"/>
        </w:rPr>
      </w:pPr>
      <w:r w:rsidRPr="00904107">
        <w:rPr>
          <w:rFonts w:ascii="Times New Roman" w:hAnsi="Times New Roman" w:cs="Times New Roman"/>
        </w:rPr>
        <w:lastRenderedPageBreak/>
        <w:t xml:space="preserve">group Members </w:t>
      </w:r>
    </w:p>
    <w:p w:rsidR="00706FE9" w:rsidRPr="00904107" w:rsidRDefault="00177BA2" w:rsidP="000C6314">
      <w:pPr>
        <w:pStyle w:val="FYP-StudentNameRollnumber-intro"/>
        <w:spacing w:line="360" w:lineRule="auto"/>
        <w:jc w:val="both"/>
      </w:pPr>
      <w:r w:rsidRPr="00904107">
        <w:rPr>
          <w:noProof/>
          <w:lang w:eastAsia="en-US"/>
        </w:rPr>
        <w:drawing>
          <wp:inline distT="0" distB="0" distL="0" distR="0">
            <wp:extent cx="876300" cy="990600"/>
            <wp:effectExtent l="19050" t="1905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990600"/>
                    </a:xfrm>
                    <a:prstGeom prst="rect">
                      <a:avLst/>
                    </a:prstGeom>
                    <a:solidFill>
                      <a:srgbClr val="FFFFFF"/>
                    </a:solidFill>
                    <a:ln w="9525" cmpd="sng">
                      <a:solidFill>
                        <a:srgbClr val="C0C0C0"/>
                      </a:solidFill>
                      <a:miter lim="800000"/>
                      <a:headEnd/>
                      <a:tailEnd/>
                    </a:ln>
                    <a:effectLst/>
                  </pic:spPr>
                </pic:pic>
              </a:graphicData>
            </a:graphic>
          </wp:inline>
        </w:drawing>
      </w:r>
    </w:p>
    <w:p w:rsidR="00706FE9" w:rsidRPr="00904107" w:rsidRDefault="00D7561F" w:rsidP="000C6314">
      <w:pPr>
        <w:pStyle w:val="HTMLPreformatted"/>
        <w:shd w:val="clear" w:color="auto" w:fill="FFFFFF"/>
        <w:spacing w:line="360" w:lineRule="auto"/>
        <w:jc w:val="both"/>
        <w:rPr>
          <w:rFonts w:ascii="Times New Roman" w:hAnsi="Times New Roman" w:cs="Times New Roman"/>
        </w:rPr>
      </w:pPr>
      <w:r w:rsidRPr="00904107">
        <w:rPr>
          <w:rFonts w:ascii="Times New Roman" w:hAnsi="Times New Roman" w:cs="Times New Roman"/>
        </w:rPr>
        <w:t>Back-end developer, database designer, systems-interconnector, Hardware designer and developer, and system tester.</w:t>
      </w:r>
    </w:p>
    <w:p w:rsidR="00D7561F" w:rsidRPr="00904107" w:rsidRDefault="00D7561F" w:rsidP="000C6314">
      <w:pPr>
        <w:pStyle w:val="HTMLPreformatted"/>
        <w:shd w:val="clear" w:color="auto" w:fill="FFFFFF"/>
        <w:spacing w:line="360" w:lineRule="auto"/>
        <w:jc w:val="both"/>
        <w:rPr>
          <w:rFonts w:ascii="Times New Roman" w:hAnsi="Times New Roman" w:cs="Times New Roman"/>
          <w:color w:val="000000"/>
        </w:rPr>
      </w:pPr>
      <w:r w:rsidRPr="00904107">
        <w:rPr>
          <w:rFonts w:ascii="Times New Roman" w:hAnsi="Times New Roman" w:cs="Times New Roman"/>
        </w:rPr>
        <w:t xml:space="preserve">Achievements: Developed Android Open Source Project OS, ITEC Python Experts Manager (2015), developed EMOS with </w:t>
      </w:r>
      <w:proofErr w:type="spellStart"/>
      <w:r w:rsidRPr="00904107">
        <w:rPr>
          <w:rFonts w:ascii="Times New Roman" w:hAnsi="Times New Roman" w:cs="Times New Roman"/>
        </w:rPr>
        <w:t>Amjad</w:t>
      </w:r>
      <w:proofErr w:type="spellEnd"/>
      <w:r w:rsidRPr="00904107">
        <w:rPr>
          <w:rFonts w:ascii="Times New Roman" w:hAnsi="Times New Roman" w:cs="Times New Roman"/>
        </w:rPr>
        <w:t xml:space="preserve"> Ali (2015)</w:t>
      </w:r>
    </w:p>
    <w:p w:rsidR="00706FE9" w:rsidRPr="00904107" w:rsidRDefault="00706FE9" w:rsidP="000C6314">
      <w:pPr>
        <w:pStyle w:val="FYP-StudentNameRollnumber-intro"/>
        <w:spacing w:line="360" w:lineRule="auto"/>
        <w:jc w:val="both"/>
        <w:rPr>
          <w:color w:val="000000"/>
        </w:rPr>
      </w:pPr>
    </w:p>
    <w:p w:rsidR="00706FE9" w:rsidRPr="00904107" w:rsidRDefault="008633AD" w:rsidP="000C6314">
      <w:pPr>
        <w:pStyle w:val="FYP-StudentNameRollnumber-intro"/>
        <w:spacing w:line="360" w:lineRule="auto"/>
        <w:jc w:val="both"/>
      </w:pPr>
      <w:r w:rsidRPr="00904107">
        <w:t xml:space="preserve">Muhammad </w:t>
      </w:r>
      <w:proofErr w:type="spellStart"/>
      <w:r w:rsidRPr="00904107">
        <w:t>Aamir</w:t>
      </w:r>
      <w:proofErr w:type="spellEnd"/>
      <w:r w:rsidRPr="00904107">
        <w:t xml:space="preserve"> Ali</w:t>
      </w:r>
      <w:r w:rsidRPr="00904107">
        <w:tab/>
      </w:r>
      <w:r w:rsidRPr="00904107">
        <w:tab/>
      </w:r>
      <w:r w:rsidRPr="00904107">
        <w:tab/>
      </w:r>
      <w:r w:rsidRPr="00904107">
        <w:tab/>
      </w:r>
      <w:r w:rsidRPr="00904107">
        <w:tab/>
      </w:r>
      <w:r w:rsidRPr="00904107">
        <w:tab/>
      </w:r>
      <w:r w:rsidRPr="00904107">
        <w:tab/>
        <w:t>SE-067</w:t>
      </w:r>
      <w:r w:rsidR="00706FE9" w:rsidRPr="00904107">
        <w:br/>
      </w:r>
      <w:r w:rsidRPr="00904107">
        <w:t>Arduino programmer, Python developer and hardware designer</w:t>
      </w:r>
      <w:r w:rsidR="00706FE9" w:rsidRPr="00904107">
        <w:tab/>
      </w:r>
      <w:r w:rsidR="00706FE9" w:rsidRPr="00904107">
        <w:tab/>
      </w:r>
      <w:r w:rsidR="00706FE9" w:rsidRPr="00904107">
        <w:tab/>
      </w:r>
      <w:r w:rsidR="00706FE9" w:rsidRPr="00904107">
        <w:tab/>
      </w:r>
      <w:r w:rsidR="00706FE9" w:rsidRPr="00904107">
        <w:br/>
        <w:t>Immediate Contact: (</w:t>
      </w:r>
      <w:r w:rsidRPr="00904107">
        <w:t>+923452108041, aamir00@hotmail.com</w:t>
      </w:r>
      <w:r w:rsidR="00706FE9" w:rsidRPr="00904107">
        <w:t>)</w:t>
      </w:r>
    </w:p>
    <w:p w:rsidR="00706FE9" w:rsidRPr="00904107" w:rsidRDefault="00706FE9" w:rsidP="000C6314">
      <w:pPr>
        <w:pStyle w:val="FYP-StudentNameRollnumber-intro"/>
        <w:spacing w:line="360" w:lineRule="auto"/>
        <w:jc w:val="both"/>
      </w:pPr>
    </w:p>
    <w:p w:rsidR="00706FE9" w:rsidRPr="00904107" w:rsidRDefault="00177BA2" w:rsidP="000C6314">
      <w:pPr>
        <w:pStyle w:val="FYP-StudentNameRollnumber-intro"/>
        <w:spacing w:line="360" w:lineRule="auto"/>
        <w:jc w:val="both"/>
        <w:rPr>
          <w:rStyle w:val="StudentNameRoollnumberChar"/>
        </w:rPr>
      </w:pPr>
      <w:r w:rsidRPr="00904107">
        <w:rPr>
          <w:noProof/>
          <w:lang w:eastAsia="en-US"/>
        </w:rPr>
        <w:drawing>
          <wp:inline distT="0" distB="0" distL="0" distR="0">
            <wp:extent cx="876300" cy="9906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990600"/>
                    </a:xfrm>
                    <a:prstGeom prst="rect">
                      <a:avLst/>
                    </a:prstGeom>
                    <a:solidFill>
                      <a:srgbClr val="FFFFFF"/>
                    </a:solidFill>
                    <a:ln w="9525" cmpd="sng">
                      <a:solidFill>
                        <a:srgbClr val="C0C0C0"/>
                      </a:solidFill>
                      <a:miter lim="800000"/>
                      <a:headEnd/>
                      <a:tailEnd/>
                    </a:ln>
                    <a:effectLst/>
                  </pic:spPr>
                </pic:pic>
              </a:graphicData>
            </a:graphic>
          </wp:inline>
        </w:drawing>
      </w:r>
    </w:p>
    <w:p w:rsidR="00706FE9" w:rsidRPr="00904107" w:rsidRDefault="00401C03" w:rsidP="000C6314">
      <w:pPr>
        <w:pStyle w:val="FYP-StudentNameRollnumber-intro"/>
        <w:spacing w:line="360" w:lineRule="auto"/>
        <w:jc w:val="both"/>
        <w:rPr>
          <w:rStyle w:val="StudentNameRoollnumberChar"/>
        </w:rPr>
      </w:pPr>
      <w:r w:rsidRPr="00904107">
        <w:rPr>
          <w:rStyle w:val="StudentNameRoollnumberChar"/>
        </w:rPr>
        <w:t xml:space="preserve"> </w:t>
      </w:r>
    </w:p>
    <w:p w:rsidR="00706FE9" w:rsidRPr="00904107" w:rsidRDefault="00BA6E43" w:rsidP="000C6314">
      <w:pPr>
        <w:pStyle w:val="FYP-StudentNameRollnumber-intro"/>
        <w:spacing w:line="360" w:lineRule="auto"/>
        <w:jc w:val="both"/>
      </w:pPr>
      <w:proofErr w:type="spellStart"/>
      <w:r w:rsidRPr="00904107">
        <w:rPr>
          <w:rStyle w:val="StudentNameRoollnumberChar"/>
        </w:rPr>
        <w:t>Nida</w:t>
      </w:r>
      <w:proofErr w:type="spellEnd"/>
      <w:r w:rsidRPr="00904107">
        <w:rPr>
          <w:rStyle w:val="StudentNameRoollnumberChar"/>
        </w:rPr>
        <w:t xml:space="preserve"> Masood</w:t>
      </w:r>
      <w:r w:rsidR="00706FE9" w:rsidRPr="00904107">
        <w:rPr>
          <w:rStyle w:val="StudentNameRoollnumberChar"/>
        </w:rPr>
        <w:tab/>
      </w:r>
      <w:r w:rsidR="00706FE9" w:rsidRPr="00904107">
        <w:rPr>
          <w:rStyle w:val="StudentNameRoollnumberChar"/>
        </w:rPr>
        <w:tab/>
      </w:r>
      <w:r w:rsidR="00706FE9" w:rsidRPr="00904107">
        <w:rPr>
          <w:rStyle w:val="StudentNameRoollnumberChar"/>
        </w:rPr>
        <w:tab/>
      </w:r>
      <w:r w:rsidR="00706FE9" w:rsidRPr="00904107">
        <w:rPr>
          <w:rStyle w:val="StudentNameRoollnumberChar"/>
        </w:rPr>
        <w:tab/>
      </w:r>
      <w:r w:rsidR="00706FE9" w:rsidRPr="00904107">
        <w:rPr>
          <w:rStyle w:val="StudentNameRoollnumberChar"/>
        </w:rPr>
        <w:tab/>
      </w:r>
      <w:r w:rsidR="00706FE9" w:rsidRPr="00904107">
        <w:rPr>
          <w:rStyle w:val="StudentNameRoollnumberChar"/>
        </w:rPr>
        <w:tab/>
      </w:r>
      <w:r w:rsidR="00706FE9" w:rsidRPr="00904107">
        <w:rPr>
          <w:rStyle w:val="StudentNameRoollnumberChar"/>
        </w:rPr>
        <w:tab/>
      </w:r>
      <w:r w:rsidRPr="00904107">
        <w:rPr>
          <w:rStyle w:val="StudentNameRoollnumberChar"/>
        </w:rPr>
        <w:tab/>
      </w:r>
      <w:r w:rsidRPr="00904107">
        <w:rPr>
          <w:rStyle w:val="StudentNameRoollnumberChar"/>
        </w:rPr>
        <w:tab/>
        <w:t>Se-044</w:t>
      </w:r>
      <w:r w:rsidR="00706FE9" w:rsidRPr="00904107">
        <w:rPr>
          <w:rStyle w:val="StudentNameRoollnumberChar"/>
        </w:rPr>
        <w:br/>
      </w:r>
      <w:r w:rsidRPr="00904107">
        <w:rPr>
          <w:rStyle w:val="StudentNameRoollnumberChar"/>
        </w:rPr>
        <w:t>Web User Interface designer and developer</w:t>
      </w:r>
      <w:r w:rsidR="00706FE9" w:rsidRPr="00904107">
        <w:rPr>
          <w:rStyle w:val="StudentNameRoollnumberChar"/>
        </w:rPr>
        <w:tab/>
      </w:r>
      <w:r w:rsidR="00706FE9" w:rsidRPr="00904107">
        <w:rPr>
          <w:rStyle w:val="StudentNameRoollnumberChar"/>
        </w:rPr>
        <w:tab/>
      </w:r>
      <w:r w:rsidR="00706FE9" w:rsidRPr="00904107">
        <w:rPr>
          <w:rStyle w:val="StudentNameRoollnumberChar"/>
        </w:rPr>
        <w:tab/>
      </w:r>
      <w:r w:rsidRPr="00904107">
        <w:rPr>
          <w:rStyle w:val="StudentNameRoollnumberChar"/>
        </w:rPr>
        <w:tab/>
      </w:r>
      <w:r w:rsidRPr="00904107">
        <w:rPr>
          <w:rStyle w:val="StudentNameRoollnumberChar"/>
        </w:rPr>
        <w:tab/>
      </w:r>
      <w:r w:rsidRPr="00904107">
        <w:rPr>
          <w:rStyle w:val="StudentNameRoollnumberChar"/>
        </w:rPr>
        <w:br/>
        <w:t>Immediate Contact: (+923333666019</w:t>
      </w:r>
      <w:r w:rsidR="00706FE9" w:rsidRPr="00904107">
        <w:rPr>
          <w:rStyle w:val="StudentNameRoollnumberChar"/>
        </w:rPr>
        <w:t xml:space="preserve">, </w:t>
      </w:r>
      <w:r w:rsidRPr="00904107">
        <w:rPr>
          <w:rStyle w:val="StudentNameRoollnumberChar"/>
        </w:rPr>
        <w:t>nidaakhan35@gmail.com</w:t>
      </w:r>
      <w:r w:rsidR="00706FE9" w:rsidRPr="00904107">
        <w:rPr>
          <w:rStyle w:val="StudentNameRoollnumberChar"/>
        </w:rPr>
        <w:t>)</w:t>
      </w:r>
    </w:p>
    <w:p w:rsidR="00E56653" w:rsidRDefault="00E56653">
      <w:pPr>
        <w:suppressAutoHyphens w:val="0"/>
      </w:pPr>
      <w:r>
        <w:br w:type="page"/>
      </w:r>
    </w:p>
    <w:p w:rsidR="00706FE9" w:rsidRPr="00904107" w:rsidRDefault="00177BA2" w:rsidP="000C6314">
      <w:pPr>
        <w:spacing w:line="360" w:lineRule="auto"/>
        <w:jc w:val="both"/>
        <w:rPr>
          <w:b/>
          <w:bCs/>
          <w:i/>
          <w:kern w:val="1"/>
          <w:sz w:val="36"/>
          <w:szCs w:val="32"/>
          <w:lang w:eastAsia="en-US"/>
        </w:rPr>
      </w:pPr>
      <w:r w:rsidRPr="00904107">
        <w:rPr>
          <w:noProof/>
          <w:lang w:eastAsia="en-US"/>
        </w:rPr>
        <w:lastRenderedPageBreak/>
        <w:drawing>
          <wp:anchor distT="0" distB="0" distL="114935" distR="114935" simplePos="0" relativeHeight="251656704" behindDoc="1" locked="0" layoutInCell="1" allowOverlap="1">
            <wp:simplePos x="0" y="0"/>
            <wp:positionH relativeFrom="column">
              <wp:posOffset>-589915</wp:posOffset>
            </wp:positionH>
            <wp:positionV relativeFrom="paragraph">
              <wp:posOffset>255905</wp:posOffset>
            </wp:positionV>
            <wp:extent cx="1105535" cy="1042670"/>
            <wp:effectExtent l="0" t="0" r="0" b="0"/>
            <wp:wrapTight wrapText="bothSides">
              <wp:wrapPolygon edited="0">
                <wp:start x="0" y="0"/>
                <wp:lineTo x="0" y="21311"/>
                <wp:lineTo x="21215" y="21311"/>
                <wp:lineTo x="21215" y="0"/>
                <wp:lineTo x="0"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5535" cy="1042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06FE9" w:rsidRPr="00904107" w:rsidRDefault="00706FE9" w:rsidP="00E56653">
      <w:pPr>
        <w:pStyle w:val="Heading"/>
        <w:spacing w:line="360" w:lineRule="auto"/>
        <w:ind w:firstLine="720"/>
        <w:rPr>
          <w:rFonts w:ascii="Times New Roman" w:hAnsi="Times New Roman" w:cs="Times New Roman"/>
          <w:sz w:val="26"/>
          <w:szCs w:val="26"/>
        </w:rPr>
      </w:pPr>
      <w:r w:rsidRPr="00904107">
        <w:rPr>
          <w:rFonts w:ascii="Times New Roman" w:hAnsi="Times New Roman" w:cs="Times New Roman"/>
          <w:i/>
        </w:rPr>
        <w:t>NED University of Engineering and Technology, Karachi</w:t>
      </w:r>
    </w:p>
    <w:p w:rsidR="00706FE9" w:rsidRPr="00904107" w:rsidRDefault="00706FE9" w:rsidP="00E56653">
      <w:pPr>
        <w:pStyle w:val="Heading"/>
        <w:spacing w:line="360" w:lineRule="auto"/>
        <w:ind w:firstLine="720"/>
        <w:rPr>
          <w:rFonts w:ascii="Times New Roman" w:hAnsi="Times New Roman" w:cs="Times New Roman"/>
          <w:sz w:val="26"/>
          <w:szCs w:val="26"/>
        </w:rPr>
      </w:pPr>
      <w:r w:rsidRPr="00904107">
        <w:rPr>
          <w:rFonts w:ascii="Times New Roman" w:hAnsi="Times New Roman" w:cs="Times New Roman"/>
          <w:sz w:val="26"/>
          <w:szCs w:val="26"/>
        </w:rPr>
        <w:t>DEPARTMENT OF COMPUTER SCIENCE &amp;</w:t>
      </w:r>
    </w:p>
    <w:p w:rsidR="00706FE9" w:rsidRPr="00904107" w:rsidRDefault="00706FE9" w:rsidP="00E56653">
      <w:pPr>
        <w:pStyle w:val="Header"/>
        <w:spacing w:line="360" w:lineRule="auto"/>
        <w:jc w:val="center"/>
      </w:pPr>
      <w:r w:rsidRPr="00904107">
        <w:rPr>
          <w:b/>
          <w:bCs/>
          <w:sz w:val="26"/>
          <w:szCs w:val="26"/>
        </w:rPr>
        <w:t>INFORMATION TECHNOLOGY</w:t>
      </w:r>
    </w:p>
    <w:p w:rsidR="00706FE9" w:rsidRPr="00904107" w:rsidRDefault="00706FE9" w:rsidP="00E56653">
      <w:pPr>
        <w:pStyle w:val="FYP-CertificateOfCompletion"/>
        <w:spacing w:line="360" w:lineRule="auto"/>
        <w:rPr>
          <w:rStyle w:val="FYP-Certificatetext"/>
        </w:rPr>
      </w:pPr>
      <w:r w:rsidRPr="00904107">
        <w:rPr>
          <w:rFonts w:ascii="Times New Roman" w:hAnsi="Times New Roman" w:cs="Times New Roman"/>
        </w:rPr>
        <w:t>CERTIFICATE OF COMPLETION</w:t>
      </w:r>
    </w:p>
    <w:p w:rsidR="00706FE9" w:rsidRPr="00904107" w:rsidRDefault="00706FE9" w:rsidP="000C6314">
      <w:pPr>
        <w:pStyle w:val="CertificateText"/>
        <w:spacing w:line="360" w:lineRule="auto"/>
        <w:jc w:val="both"/>
      </w:pPr>
      <w:r w:rsidRPr="00904107">
        <w:rPr>
          <w:rStyle w:val="FYP-Certificatetext"/>
        </w:rPr>
        <w:t xml:space="preserve">This is to certify that the following students </w:t>
      </w:r>
    </w:p>
    <w:p w:rsidR="00706FE9" w:rsidRPr="00904107" w:rsidRDefault="00706FE9" w:rsidP="000C6314">
      <w:pPr>
        <w:pStyle w:val="FYP-StudentNameRollnumber-intro"/>
        <w:spacing w:line="360" w:lineRule="auto"/>
        <w:jc w:val="both"/>
      </w:pPr>
      <w:r w:rsidRPr="00904107">
        <w:t xml:space="preserve">M </w:t>
      </w:r>
      <w:proofErr w:type="spellStart"/>
      <w:r w:rsidRPr="00904107">
        <w:t>Aamir</w:t>
      </w:r>
      <w:proofErr w:type="spellEnd"/>
      <w:r w:rsidRPr="00904107">
        <w:t xml:space="preserve"> Ali</w:t>
      </w:r>
      <w:r w:rsidRPr="00904107">
        <w:tab/>
      </w:r>
      <w:r w:rsidRPr="00904107">
        <w:tab/>
      </w:r>
      <w:r w:rsidRPr="00904107">
        <w:tab/>
      </w:r>
      <w:r w:rsidRPr="00904107">
        <w:tab/>
      </w:r>
      <w:r w:rsidRPr="00904107">
        <w:tab/>
      </w:r>
      <w:r w:rsidRPr="00904107">
        <w:tab/>
      </w:r>
      <w:r w:rsidRPr="00904107">
        <w:tab/>
        <w:t>SE-067</w:t>
      </w:r>
    </w:p>
    <w:p w:rsidR="00706FE9" w:rsidRPr="00904107" w:rsidRDefault="00706FE9" w:rsidP="000C6314">
      <w:pPr>
        <w:pStyle w:val="FYP-StudentNameRollnumber-intro"/>
        <w:spacing w:line="360" w:lineRule="auto"/>
        <w:jc w:val="both"/>
        <w:rPr>
          <w:b/>
        </w:rPr>
      </w:pPr>
      <w:proofErr w:type="spellStart"/>
      <w:r w:rsidRPr="00904107">
        <w:t>Nida</w:t>
      </w:r>
      <w:proofErr w:type="spellEnd"/>
      <w:r w:rsidRPr="00904107">
        <w:t xml:space="preserve"> Masood</w:t>
      </w:r>
      <w:r w:rsidRPr="00904107">
        <w:tab/>
      </w:r>
      <w:r w:rsidRPr="00904107">
        <w:tab/>
      </w:r>
      <w:r w:rsidRPr="00904107">
        <w:tab/>
      </w:r>
      <w:r w:rsidRPr="00904107">
        <w:tab/>
      </w:r>
      <w:r w:rsidRPr="00904107">
        <w:tab/>
      </w:r>
      <w:r w:rsidRPr="00904107">
        <w:tab/>
      </w:r>
      <w:r w:rsidRPr="00904107">
        <w:tab/>
        <w:t>SE-044</w:t>
      </w:r>
    </w:p>
    <w:p w:rsidR="00706FE9" w:rsidRPr="00904107" w:rsidRDefault="00706FE9" w:rsidP="000C6314">
      <w:pPr>
        <w:spacing w:line="360" w:lineRule="auto"/>
        <w:jc w:val="both"/>
        <w:rPr>
          <w:b/>
        </w:rPr>
      </w:pPr>
    </w:p>
    <w:p w:rsidR="00706FE9" w:rsidRPr="00904107" w:rsidRDefault="00706FE9" w:rsidP="000C6314">
      <w:pPr>
        <w:pStyle w:val="CertificateText"/>
        <w:spacing w:before="0" w:after="120" w:line="360" w:lineRule="auto"/>
        <w:jc w:val="both"/>
      </w:pPr>
      <w:proofErr w:type="gramStart"/>
      <w:r w:rsidRPr="00904107">
        <w:rPr>
          <w:rStyle w:val="FYP-Certificatetext"/>
        </w:rPr>
        <w:t>have</w:t>
      </w:r>
      <w:proofErr w:type="gramEnd"/>
      <w:r w:rsidRPr="00904107">
        <w:rPr>
          <w:rStyle w:val="FYP-Certificatetext"/>
        </w:rPr>
        <w:t xml:space="preserve"> successfully completed their final year project titled</w:t>
      </w:r>
    </w:p>
    <w:p w:rsidR="00706FE9" w:rsidRPr="00904107" w:rsidRDefault="00706FE9" w:rsidP="000C6314">
      <w:pPr>
        <w:pStyle w:val="CertificateText"/>
        <w:spacing w:before="0" w:after="0" w:line="360" w:lineRule="auto"/>
        <w:jc w:val="both"/>
      </w:pPr>
    </w:p>
    <w:p w:rsidR="00706FE9" w:rsidRPr="00904107" w:rsidRDefault="00706FE9" w:rsidP="000C6314">
      <w:pPr>
        <w:pStyle w:val="CertificateText"/>
        <w:spacing w:before="0" w:after="0" w:line="360" w:lineRule="auto"/>
        <w:jc w:val="both"/>
      </w:pPr>
    </w:p>
    <w:p w:rsidR="00706FE9" w:rsidRPr="00904107" w:rsidRDefault="00706FE9" w:rsidP="000C6314">
      <w:pPr>
        <w:pStyle w:val="CertificateText"/>
        <w:spacing w:before="0" w:after="0" w:line="360" w:lineRule="auto"/>
        <w:jc w:val="both"/>
      </w:pPr>
      <w:r w:rsidRPr="00904107">
        <w:t>Electricity conservation and speculation</w:t>
      </w:r>
    </w:p>
    <w:p w:rsidR="00706FE9" w:rsidRPr="00904107" w:rsidRDefault="00706FE9" w:rsidP="000C6314">
      <w:pPr>
        <w:pStyle w:val="CertificateText"/>
        <w:spacing w:before="0" w:after="0" w:line="360" w:lineRule="auto"/>
        <w:ind w:left="2880" w:firstLine="720"/>
        <w:jc w:val="both"/>
      </w:pPr>
    </w:p>
    <w:p w:rsidR="00706FE9" w:rsidRPr="00904107" w:rsidRDefault="00706FE9" w:rsidP="00E56653">
      <w:pPr>
        <w:pStyle w:val="CertificateText"/>
        <w:spacing w:before="0" w:line="360" w:lineRule="auto"/>
        <w:jc w:val="both"/>
      </w:pPr>
      <w:r w:rsidRPr="00904107">
        <w:rPr>
          <w:rStyle w:val="FYP-Certificatetext"/>
        </w:rPr>
        <w:t>in the partial fulfillment for the requirements of the Degree of Bachelor of Computer Science &amp; Information Technology/Bachelor of Software Engineering during the academic session 2012-2013.</w:t>
      </w:r>
    </w:p>
    <w:p w:rsidR="00706FE9" w:rsidRPr="00904107" w:rsidRDefault="00706FE9" w:rsidP="000C6314">
      <w:pPr>
        <w:pStyle w:val="FYP-AdvisorName-Certificate"/>
        <w:spacing w:line="360" w:lineRule="auto"/>
        <w:jc w:val="both"/>
        <w:rPr>
          <w:rFonts w:ascii="Times New Roman" w:hAnsi="Times New Roman" w:cs="Times New Roman"/>
        </w:rPr>
      </w:pPr>
      <w:r w:rsidRPr="00904107">
        <w:rPr>
          <w:rFonts w:ascii="Times New Roman" w:hAnsi="Times New Roman" w:cs="Times New Roman"/>
        </w:rPr>
        <w:t>_____________                                          _____________________</w:t>
      </w:r>
    </w:p>
    <w:p w:rsidR="00706FE9" w:rsidRPr="00904107" w:rsidRDefault="00706FE9" w:rsidP="000C6314">
      <w:pPr>
        <w:pStyle w:val="FYP-AdvisorName-Certificate"/>
        <w:spacing w:line="360" w:lineRule="auto"/>
        <w:jc w:val="both"/>
        <w:rPr>
          <w:rFonts w:ascii="Times New Roman" w:hAnsi="Times New Roman" w:cs="Times New Roman"/>
        </w:rPr>
      </w:pPr>
      <w:r w:rsidRPr="00904107">
        <w:rPr>
          <w:rFonts w:ascii="Times New Roman" w:hAnsi="Times New Roman" w:cs="Times New Roman"/>
        </w:rPr>
        <w:t>Name of Advisor                                       Name of Chairman</w:t>
      </w:r>
    </w:p>
    <w:p w:rsidR="00706FE9" w:rsidRPr="00904107" w:rsidRDefault="00706FE9" w:rsidP="000C6314">
      <w:pPr>
        <w:pStyle w:val="FYP-Certificates"/>
        <w:pageBreakBefore/>
        <w:spacing w:line="360" w:lineRule="auto"/>
        <w:jc w:val="both"/>
        <w:rPr>
          <w:rFonts w:ascii="Times New Roman" w:hAnsi="Times New Roman" w:cs="Times New Roman"/>
        </w:rPr>
      </w:pPr>
      <w:r w:rsidRPr="00904107">
        <w:rPr>
          <w:rFonts w:ascii="Times New Roman" w:hAnsi="Times New Roman" w:cs="Times New Roman"/>
        </w:rPr>
        <w:lastRenderedPageBreak/>
        <w:t>Abstract</w:t>
      </w:r>
    </w:p>
    <w:p w:rsidR="00706FE9" w:rsidRPr="00904107" w:rsidRDefault="00706FE9" w:rsidP="000C6314">
      <w:pPr>
        <w:pStyle w:val="FYP-ReportDoctext"/>
        <w:rPr>
          <w:rFonts w:ascii="Times New Roman" w:hAnsi="Times New Roman" w:cs="Times New Roman"/>
        </w:rPr>
      </w:pPr>
    </w:p>
    <w:p w:rsidR="00706FE9" w:rsidRPr="00904107" w:rsidRDefault="00706FE9" w:rsidP="000C6314">
      <w:pPr>
        <w:pStyle w:val="FYP-ReportDoctext"/>
        <w:rPr>
          <w:rFonts w:ascii="Times New Roman" w:hAnsi="Times New Roman" w:cs="Times New Roman"/>
        </w:rPr>
      </w:pPr>
      <w:r w:rsidRPr="00904107">
        <w:rPr>
          <w:rFonts w:ascii="Times New Roman" w:hAnsi="Times New Roman" w:cs="Times New Roman"/>
        </w:rPr>
        <w:t>This report aims to explain the working of the final year project Electricity conservation and speculation.</w:t>
      </w:r>
    </w:p>
    <w:p w:rsidR="00706FE9" w:rsidRPr="00904107" w:rsidRDefault="00706FE9" w:rsidP="000C6314">
      <w:pPr>
        <w:pStyle w:val="FYP-ReportDoctext"/>
        <w:rPr>
          <w:rFonts w:ascii="Times New Roman" w:hAnsi="Times New Roman" w:cs="Times New Roman"/>
        </w:rPr>
      </w:pPr>
      <w:r w:rsidRPr="00904107">
        <w:rPr>
          <w:rFonts w:ascii="Times New Roman" w:hAnsi="Times New Roman" w:cs="Times New Roman"/>
        </w:rPr>
        <w:t xml:space="preserve">The introduction section of the report describes the understanding of systems and subsystems used in this project, so that the reader may grasp the point of view of the writer, as it contains the information on the hardware and software used and why was it used. Moreover, it describes why was the project needed, where can it be used and it features the type of inputs the project needs in order to fulfill </w:t>
      </w:r>
      <w:proofErr w:type="spellStart"/>
      <w:proofErr w:type="gramStart"/>
      <w:r w:rsidRPr="00904107">
        <w:rPr>
          <w:rFonts w:ascii="Times New Roman" w:hAnsi="Times New Roman" w:cs="Times New Roman"/>
        </w:rPr>
        <w:t>it's</w:t>
      </w:r>
      <w:proofErr w:type="spellEnd"/>
      <w:proofErr w:type="gramEnd"/>
      <w:r w:rsidRPr="00904107">
        <w:rPr>
          <w:rFonts w:ascii="Times New Roman" w:hAnsi="Times New Roman" w:cs="Times New Roman"/>
        </w:rPr>
        <w:t xml:space="preserve"> requirements along with the outputs generated</w:t>
      </w:r>
    </w:p>
    <w:p w:rsidR="00706FE9" w:rsidRPr="00904107" w:rsidRDefault="00706FE9" w:rsidP="000C6314">
      <w:pPr>
        <w:pStyle w:val="FYP-ReportDoctext"/>
        <w:rPr>
          <w:rFonts w:ascii="Times New Roman" w:hAnsi="Times New Roman" w:cs="Times New Roman"/>
        </w:rPr>
      </w:pPr>
      <w:r w:rsidRPr="00904107">
        <w:rPr>
          <w:rFonts w:ascii="Times New Roman" w:hAnsi="Times New Roman" w:cs="Times New Roman"/>
        </w:rPr>
        <w:t>The second section of the report, which is chapter 3 and 4, will lead to and show the usage scenario of the project; about where and how does the project exactly fit, such as what tasks does it perform. The further we go in this section, details of what the system is composed of as a big picture followed by the decomposition of its components and why were they needed, data handling, data flow , inner working and mechanism of overall architecture.</w:t>
      </w:r>
    </w:p>
    <w:p w:rsidR="00706FE9" w:rsidRPr="00904107" w:rsidRDefault="00706FE9" w:rsidP="000C6314">
      <w:pPr>
        <w:pStyle w:val="FYP-ReportDoctext"/>
        <w:rPr>
          <w:rFonts w:ascii="Times New Roman" w:hAnsi="Times New Roman" w:cs="Times New Roman"/>
        </w:rPr>
      </w:pPr>
      <w:r w:rsidRPr="00904107">
        <w:rPr>
          <w:rFonts w:ascii="Times New Roman" w:hAnsi="Times New Roman" w:cs="Times New Roman"/>
        </w:rPr>
        <w:t>The third section of report, consisting of chapters 5 through 8, focus on the outputs of the system in detail, it's performance, and why was prototyping necessary, what challenges and system limitations compelled us to build it.</w:t>
      </w:r>
    </w:p>
    <w:p w:rsidR="00706FE9" w:rsidRPr="00904107" w:rsidRDefault="00706FE9" w:rsidP="000C6314">
      <w:pPr>
        <w:pStyle w:val="FYP-ReportDoctext"/>
        <w:rPr>
          <w:rFonts w:ascii="Times New Roman" w:hAnsi="Times New Roman" w:cs="Times New Roman"/>
        </w:rPr>
      </w:pPr>
    </w:p>
    <w:p w:rsidR="00706FE9" w:rsidRPr="00904107" w:rsidRDefault="00706FE9" w:rsidP="000C6314">
      <w:pPr>
        <w:pStyle w:val="ReportDoctext"/>
        <w:rPr>
          <w:rFonts w:ascii="Times New Roman" w:hAnsi="Times New Roman" w:cs="Times New Roman"/>
          <w:b/>
          <w:caps/>
          <w:sz w:val="32"/>
        </w:rPr>
      </w:pPr>
    </w:p>
    <w:p w:rsidR="00706FE9" w:rsidRPr="00904107" w:rsidRDefault="00706FE9" w:rsidP="000C6314">
      <w:pPr>
        <w:spacing w:line="360" w:lineRule="auto"/>
        <w:jc w:val="both"/>
        <w:rPr>
          <w:b/>
          <w:caps/>
          <w:sz w:val="32"/>
        </w:rPr>
      </w:pPr>
    </w:p>
    <w:p w:rsidR="00706FE9" w:rsidRPr="00904107" w:rsidRDefault="00706FE9" w:rsidP="000C6314">
      <w:pPr>
        <w:spacing w:line="360" w:lineRule="auto"/>
        <w:ind w:left="720"/>
        <w:jc w:val="both"/>
        <w:rPr>
          <w:b/>
          <w:i/>
        </w:rPr>
      </w:pPr>
    </w:p>
    <w:p w:rsidR="00706FE9" w:rsidRPr="00904107" w:rsidRDefault="00706FE9" w:rsidP="000C6314">
      <w:pPr>
        <w:spacing w:line="360" w:lineRule="auto"/>
        <w:ind w:left="720"/>
        <w:jc w:val="both"/>
        <w:rPr>
          <w:b/>
          <w:i/>
        </w:rPr>
      </w:pPr>
    </w:p>
    <w:p w:rsidR="00706FE9" w:rsidRPr="00904107" w:rsidRDefault="00706FE9" w:rsidP="000C6314">
      <w:pPr>
        <w:spacing w:line="360" w:lineRule="auto"/>
        <w:ind w:left="720"/>
        <w:jc w:val="both"/>
        <w:rPr>
          <w:b/>
          <w:i/>
        </w:rPr>
      </w:pPr>
    </w:p>
    <w:p w:rsidR="00706FE9" w:rsidRPr="00904107" w:rsidRDefault="00706FE9" w:rsidP="000C6314">
      <w:pPr>
        <w:spacing w:line="360" w:lineRule="auto"/>
        <w:ind w:left="720"/>
        <w:jc w:val="both"/>
        <w:rPr>
          <w:b/>
          <w:i/>
        </w:rPr>
      </w:pPr>
    </w:p>
    <w:p w:rsidR="00706FE9" w:rsidRPr="00904107" w:rsidRDefault="00706FE9" w:rsidP="000C6314">
      <w:pPr>
        <w:spacing w:line="360" w:lineRule="auto"/>
        <w:ind w:left="720"/>
        <w:jc w:val="both"/>
        <w:rPr>
          <w:b/>
          <w:i/>
        </w:rPr>
      </w:pPr>
    </w:p>
    <w:p w:rsidR="00706FE9" w:rsidRPr="00904107" w:rsidRDefault="00706FE9" w:rsidP="000C6314">
      <w:pPr>
        <w:spacing w:line="360" w:lineRule="auto"/>
        <w:ind w:left="720"/>
        <w:jc w:val="both"/>
        <w:rPr>
          <w:b/>
          <w:i/>
        </w:rPr>
      </w:pPr>
    </w:p>
    <w:p w:rsidR="00706FE9" w:rsidRPr="00904107" w:rsidRDefault="00706FE9" w:rsidP="000C6314">
      <w:pPr>
        <w:spacing w:line="360" w:lineRule="auto"/>
        <w:ind w:left="720"/>
        <w:jc w:val="both"/>
        <w:rPr>
          <w:b/>
          <w:i/>
        </w:rPr>
      </w:pPr>
    </w:p>
    <w:p w:rsidR="00706FE9" w:rsidRPr="00904107" w:rsidRDefault="00706FE9" w:rsidP="000C6314">
      <w:pPr>
        <w:spacing w:line="360" w:lineRule="auto"/>
        <w:ind w:left="720"/>
        <w:jc w:val="both"/>
        <w:rPr>
          <w:b/>
          <w:i/>
        </w:rPr>
      </w:pPr>
    </w:p>
    <w:p w:rsidR="00706FE9" w:rsidRPr="00904107" w:rsidRDefault="00706FE9" w:rsidP="000C6314">
      <w:pPr>
        <w:spacing w:line="360" w:lineRule="auto"/>
        <w:ind w:left="720"/>
        <w:jc w:val="both"/>
        <w:rPr>
          <w:b/>
          <w:i/>
        </w:rPr>
      </w:pPr>
    </w:p>
    <w:p w:rsidR="00706FE9" w:rsidRPr="00904107" w:rsidRDefault="00706FE9" w:rsidP="000C6314">
      <w:pPr>
        <w:spacing w:line="360" w:lineRule="auto"/>
        <w:ind w:left="720"/>
        <w:jc w:val="both"/>
        <w:rPr>
          <w:b/>
          <w:i/>
        </w:rPr>
      </w:pPr>
    </w:p>
    <w:p w:rsidR="00706FE9" w:rsidRDefault="00706FE9" w:rsidP="000C6314">
      <w:pPr>
        <w:spacing w:line="360" w:lineRule="auto"/>
        <w:ind w:left="720"/>
        <w:jc w:val="both"/>
        <w:rPr>
          <w:b/>
          <w:i/>
        </w:rPr>
      </w:pPr>
    </w:p>
    <w:p w:rsidR="00706FE9" w:rsidRPr="00904107" w:rsidRDefault="007D436B" w:rsidP="007D436B">
      <w:pPr>
        <w:pStyle w:val="FYP-Certificates"/>
        <w:spacing w:line="360" w:lineRule="auto"/>
        <w:jc w:val="center"/>
        <w:rPr>
          <w:rFonts w:ascii="Times New Roman" w:hAnsi="Times New Roman" w:cs="Times New Roman"/>
        </w:rPr>
      </w:pPr>
      <w:r>
        <w:rPr>
          <w:rFonts w:ascii="Times New Roman" w:hAnsi="Times New Roman" w:cs="Times New Roman"/>
        </w:rPr>
        <w:lastRenderedPageBreak/>
        <w:t>Table of contents</w:t>
      </w:r>
    </w:p>
    <w:p w:rsidR="0013320B" w:rsidRPr="0013320B" w:rsidRDefault="00F224BF">
      <w:pPr>
        <w:pStyle w:val="TOC2"/>
        <w:tabs>
          <w:tab w:val="left" w:pos="720"/>
          <w:tab w:val="right" w:leader="dot" w:pos="9016"/>
        </w:tabs>
        <w:rPr>
          <w:rFonts w:ascii="Times New Roman" w:eastAsiaTheme="minorEastAsia" w:hAnsi="Times New Roman"/>
          <w:smallCaps w:val="0"/>
          <w:noProof/>
          <w:sz w:val="28"/>
          <w:szCs w:val="28"/>
          <w:lang w:eastAsia="en-US"/>
        </w:rPr>
      </w:pPr>
      <w:r w:rsidRPr="00904107">
        <w:rPr>
          <w:rFonts w:ascii="Times New Roman" w:hAnsi="Times New Roman"/>
          <w:b/>
          <w:caps/>
          <w:smallCaps w:val="0"/>
          <w:sz w:val="28"/>
          <w:szCs w:val="28"/>
        </w:rPr>
        <w:fldChar w:fldCharType="begin"/>
      </w:r>
      <w:r w:rsidRPr="00904107">
        <w:rPr>
          <w:rFonts w:ascii="Times New Roman" w:hAnsi="Times New Roman"/>
          <w:b/>
          <w:caps/>
          <w:smallCaps w:val="0"/>
          <w:sz w:val="28"/>
          <w:szCs w:val="28"/>
        </w:rPr>
        <w:instrText xml:space="preserve"> TOC \o "1-4" \f \h \z \u </w:instrText>
      </w:r>
      <w:r w:rsidRPr="00904107">
        <w:rPr>
          <w:rFonts w:ascii="Times New Roman" w:hAnsi="Times New Roman"/>
          <w:b/>
          <w:caps/>
          <w:smallCaps w:val="0"/>
          <w:sz w:val="28"/>
          <w:szCs w:val="28"/>
        </w:rPr>
        <w:fldChar w:fldCharType="separate"/>
      </w:r>
      <w:hyperlink w:anchor="_Toc468181663" w:history="1">
        <w:r w:rsidR="0013320B" w:rsidRPr="0013320B">
          <w:rPr>
            <w:rStyle w:val="Hyperlink"/>
            <w:rFonts w:ascii="Times New Roman" w:hAnsi="Times New Roman"/>
            <w:noProof/>
            <w:sz w:val="28"/>
            <w:szCs w:val="28"/>
          </w:rPr>
          <w:t>1</w:t>
        </w:r>
        <w:r w:rsidR="0013320B" w:rsidRPr="0013320B">
          <w:rPr>
            <w:rFonts w:ascii="Times New Roman" w:eastAsiaTheme="minorEastAsia" w:hAnsi="Times New Roman"/>
            <w:smallCaps w:val="0"/>
            <w:noProof/>
            <w:sz w:val="28"/>
            <w:szCs w:val="28"/>
            <w:lang w:eastAsia="en-US"/>
          </w:rPr>
          <w:tab/>
        </w:r>
        <w:r w:rsidR="0013320B" w:rsidRPr="0013320B">
          <w:rPr>
            <w:rStyle w:val="Hyperlink"/>
            <w:rFonts w:ascii="Times New Roman" w:hAnsi="Times New Roman"/>
            <w:noProof/>
            <w:sz w:val="28"/>
            <w:szCs w:val="28"/>
          </w:rPr>
          <w:t>Introduction</w:t>
        </w:r>
        <w:r w:rsidR="0013320B" w:rsidRPr="0013320B">
          <w:rPr>
            <w:rFonts w:ascii="Times New Roman" w:hAnsi="Times New Roman"/>
            <w:noProof/>
            <w:webHidden/>
            <w:sz w:val="28"/>
            <w:szCs w:val="28"/>
          </w:rPr>
          <w:tab/>
        </w:r>
        <w:r w:rsidR="0013320B" w:rsidRPr="0013320B">
          <w:rPr>
            <w:rFonts w:ascii="Times New Roman" w:hAnsi="Times New Roman"/>
            <w:noProof/>
            <w:webHidden/>
            <w:sz w:val="28"/>
            <w:szCs w:val="28"/>
          </w:rPr>
          <w:fldChar w:fldCharType="begin"/>
        </w:r>
        <w:r w:rsidR="0013320B" w:rsidRPr="0013320B">
          <w:rPr>
            <w:rFonts w:ascii="Times New Roman" w:hAnsi="Times New Roman"/>
            <w:noProof/>
            <w:webHidden/>
            <w:sz w:val="28"/>
            <w:szCs w:val="28"/>
          </w:rPr>
          <w:instrText xml:space="preserve"> PAGEREF _Toc468181663 \h </w:instrText>
        </w:r>
        <w:r w:rsidR="0013320B" w:rsidRPr="0013320B">
          <w:rPr>
            <w:rFonts w:ascii="Times New Roman" w:hAnsi="Times New Roman"/>
            <w:noProof/>
            <w:webHidden/>
            <w:sz w:val="28"/>
            <w:szCs w:val="28"/>
          </w:rPr>
        </w:r>
        <w:r w:rsidR="0013320B" w:rsidRPr="0013320B">
          <w:rPr>
            <w:rFonts w:ascii="Times New Roman" w:hAnsi="Times New Roman"/>
            <w:noProof/>
            <w:webHidden/>
            <w:sz w:val="28"/>
            <w:szCs w:val="28"/>
          </w:rPr>
          <w:fldChar w:fldCharType="separate"/>
        </w:r>
        <w:r w:rsidR="0013320B" w:rsidRPr="0013320B">
          <w:rPr>
            <w:rFonts w:ascii="Times New Roman" w:hAnsi="Times New Roman"/>
            <w:noProof/>
            <w:webHidden/>
            <w:sz w:val="28"/>
            <w:szCs w:val="28"/>
          </w:rPr>
          <w:t>10</w:t>
        </w:r>
        <w:r w:rsidR="0013320B"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64" w:history="1">
        <w:r w:rsidRPr="0013320B">
          <w:rPr>
            <w:rStyle w:val="Hyperlink"/>
            <w:rFonts w:ascii="Times New Roman" w:hAnsi="Times New Roman"/>
            <w:noProof/>
            <w:sz w:val="28"/>
            <w:szCs w:val="28"/>
          </w:rPr>
          <w:t>.....1.1</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Goals and objectives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_Toc468181664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10</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65" w:history="1">
        <w:r w:rsidRPr="0013320B">
          <w:rPr>
            <w:rStyle w:val="Hyperlink"/>
            <w:rFonts w:ascii="Times New Roman" w:hAnsi="Times New Roman"/>
            <w:noProof/>
            <w:sz w:val="28"/>
            <w:szCs w:val="28"/>
          </w:rPr>
          <w:t>.....1.2</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System statement of scope</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_Toc468181665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10</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66" w:history="1">
        <w:r w:rsidRPr="0013320B">
          <w:rPr>
            <w:rStyle w:val="Hyperlink"/>
            <w:rFonts w:ascii="Times New Roman" w:hAnsi="Times New Roman"/>
            <w:noProof/>
            <w:sz w:val="28"/>
            <w:szCs w:val="28"/>
          </w:rPr>
          <w:t>.....1.3</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System context</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_Toc468181666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11</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67" w:history="1">
        <w:r w:rsidRPr="0013320B">
          <w:rPr>
            <w:rStyle w:val="Hyperlink"/>
            <w:rFonts w:ascii="Times New Roman" w:hAnsi="Times New Roman"/>
            <w:noProof/>
            <w:sz w:val="28"/>
            <w:szCs w:val="28"/>
          </w:rPr>
          <w:t>.....1.4</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Theoretical Background</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_Toc468181667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12</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68" w:history="1">
        <w:r w:rsidRPr="0013320B">
          <w:rPr>
            <w:rStyle w:val="Hyperlink"/>
            <w:rFonts w:ascii="Times New Roman" w:hAnsi="Times New Roman"/>
            <w:noProof/>
            <w:sz w:val="28"/>
            <w:szCs w:val="28"/>
          </w:rPr>
          <w:t>.....1.5</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Technology &amp; Tools/hardware components (used in the Project)</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_Toc468181668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13</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69" w:history="1">
        <w:r w:rsidRPr="0013320B">
          <w:rPr>
            <w:rStyle w:val="Hyperlink"/>
            <w:rFonts w:ascii="Times New Roman" w:hAnsi="Times New Roman"/>
            <w:noProof/>
            <w:sz w:val="28"/>
            <w:szCs w:val="28"/>
          </w:rPr>
          <w:t>.....1.5.1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1.5.1 Raspberry-pi</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_Toc468181669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14</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70" w:history="1">
        <w:r w:rsidRPr="0013320B">
          <w:rPr>
            <w:rStyle w:val="Hyperlink"/>
            <w:rFonts w:ascii="Times New Roman" w:hAnsi="Times New Roman"/>
            <w:noProof/>
            <w:sz w:val="28"/>
            <w:szCs w:val="28"/>
          </w:rPr>
          <w:t>.....1.5.2</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1.5.2 Python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_Toc468181670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16</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71" w:history="1">
        <w:r w:rsidRPr="0013320B">
          <w:rPr>
            <w:rStyle w:val="Hyperlink"/>
            <w:rFonts w:ascii="Times New Roman" w:hAnsi="Times New Roman"/>
            <w:noProof/>
            <w:sz w:val="28"/>
            <w:szCs w:val="28"/>
          </w:rPr>
          <w:t>.....1.5.3</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1.5.3 Java Script</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_Toc468181671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17</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72" w:history="1">
        <w:r w:rsidRPr="0013320B">
          <w:rPr>
            <w:rStyle w:val="Hyperlink"/>
            <w:rFonts w:ascii="Times New Roman" w:hAnsi="Times New Roman"/>
            <w:noProof/>
            <w:sz w:val="28"/>
            <w:szCs w:val="28"/>
          </w:rPr>
          <w:t>.....1.5.4</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1.5.4 Mongo Database</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_Toc468181672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18</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73" w:history="1">
        <w:r w:rsidRPr="0013320B">
          <w:rPr>
            <w:rStyle w:val="Hyperlink"/>
            <w:rFonts w:ascii="Times New Roman" w:hAnsi="Times New Roman"/>
            <w:noProof/>
            <w:sz w:val="28"/>
            <w:szCs w:val="28"/>
          </w:rPr>
          <w:t>.....1.5.5</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1.5.5 Arduino</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_Toc468181673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19</w:t>
        </w:r>
        <w:r w:rsidRPr="0013320B">
          <w:rPr>
            <w:rFonts w:ascii="Times New Roman" w:hAnsi="Times New Roman"/>
            <w:noProof/>
            <w:webHidden/>
            <w:sz w:val="28"/>
            <w:szCs w:val="28"/>
          </w:rPr>
          <w:fldChar w:fldCharType="end"/>
        </w:r>
      </w:hyperlink>
    </w:p>
    <w:p w:rsidR="0013320B" w:rsidRPr="0013320B" w:rsidRDefault="0013320B">
      <w:pPr>
        <w:pStyle w:val="TOC2"/>
        <w:tabs>
          <w:tab w:val="left" w:pos="720"/>
          <w:tab w:val="right" w:leader="dot" w:pos="9016"/>
        </w:tabs>
        <w:rPr>
          <w:rFonts w:ascii="Times New Roman" w:eastAsiaTheme="minorEastAsia" w:hAnsi="Times New Roman"/>
          <w:smallCaps w:val="0"/>
          <w:noProof/>
          <w:sz w:val="28"/>
          <w:szCs w:val="28"/>
          <w:lang w:eastAsia="en-US"/>
        </w:rPr>
      </w:pPr>
      <w:hyperlink w:anchor="_Toc468181674" w:history="1">
        <w:r w:rsidRPr="0013320B">
          <w:rPr>
            <w:rStyle w:val="Hyperlink"/>
            <w:rFonts w:ascii="Times New Roman" w:hAnsi="Times New Roman"/>
            <w:noProof/>
            <w:sz w:val="28"/>
            <w:szCs w:val="28"/>
          </w:rPr>
          <w:t>2</w:t>
        </w:r>
        <w:r w:rsidRPr="0013320B">
          <w:rPr>
            <w:rFonts w:ascii="Times New Roman" w:eastAsiaTheme="minorEastAsia" w:hAnsi="Times New Roman"/>
            <w:smallCaps w:val="0"/>
            <w:noProof/>
            <w:sz w:val="28"/>
            <w:szCs w:val="28"/>
            <w:lang w:eastAsia="en-US"/>
          </w:rPr>
          <w:tab/>
        </w:r>
        <w:r w:rsidRPr="0013320B">
          <w:rPr>
            <w:rStyle w:val="Hyperlink"/>
            <w:rFonts w:ascii="Times New Roman" w:hAnsi="Times New Roman"/>
            <w:noProof/>
            <w:sz w:val="28"/>
            <w:szCs w:val="28"/>
          </w:rPr>
          <w:t>Usag</w:t>
        </w:r>
        <w:bookmarkStart w:id="0" w:name="_GoBack"/>
        <w:bookmarkEnd w:id="0"/>
        <w:r w:rsidRPr="0013320B">
          <w:rPr>
            <w:rStyle w:val="Hyperlink"/>
            <w:rFonts w:ascii="Times New Roman" w:hAnsi="Times New Roman"/>
            <w:noProof/>
            <w:sz w:val="28"/>
            <w:szCs w:val="28"/>
          </w:rPr>
          <w:t>e Scenario / User Interaction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_Toc468181674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20</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75" w:history="1">
        <w:r w:rsidRPr="0013320B">
          <w:rPr>
            <w:rStyle w:val="Hyperlink"/>
            <w:rFonts w:ascii="Times New Roman" w:hAnsi="Times New Roman"/>
            <w:noProof/>
            <w:sz w:val="28"/>
            <w:szCs w:val="28"/>
          </w:rPr>
          <w:t>.....2.1</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User profiles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_Toc468181675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20</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76" w:history="1">
        <w:r w:rsidRPr="0013320B">
          <w:rPr>
            <w:rStyle w:val="Hyperlink"/>
            <w:rFonts w:ascii="Times New Roman" w:hAnsi="Times New Roman"/>
            <w:noProof/>
            <w:sz w:val="28"/>
            <w:szCs w:val="28"/>
          </w:rPr>
          <w:t>.....2.2</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Use-cases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_Toc468181676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21</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77" w:history="1">
        <w:r w:rsidRPr="0013320B">
          <w:rPr>
            <w:rStyle w:val="Hyperlink"/>
            <w:rFonts w:ascii="Times New Roman" w:hAnsi="Times New Roman"/>
            <w:noProof/>
            <w:sz w:val="28"/>
            <w:szCs w:val="28"/>
          </w:rPr>
          <w:t>.....2.3</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Special usage considerations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_Toc468181677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22</w:t>
        </w:r>
        <w:r w:rsidRPr="0013320B">
          <w:rPr>
            <w:rFonts w:ascii="Times New Roman" w:hAnsi="Times New Roman"/>
            <w:noProof/>
            <w:webHidden/>
            <w:sz w:val="28"/>
            <w:szCs w:val="28"/>
          </w:rPr>
          <w:fldChar w:fldCharType="end"/>
        </w:r>
      </w:hyperlink>
    </w:p>
    <w:p w:rsidR="0013320B" w:rsidRPr="0013320B" w:rsidRDefault="0013320B">
      <w:pPr>
        <w:pStyle w:val="TOC2"/>
        <w:tabs>
          <w:tab w:val="left" w:pos="720"/>
          <w:tab w:val="right" w:leader="dot" w:pos="9016"/>
        </w:tabs>
        <w:rPr>
          <w:rFonts w:ascii="Times New Roman" w:eastAsiaTheme="minorEastAsia" w:hAnsi="Times New Roman"/>
          <w:smallCaps w:val="0"/>
          <w:noProof/>
          <w:sz w:val="28"/>
          <w:szCs w:val="28"/>
          <w:lang w:eastAsia="en-US"/>
        </w:rPr>
      </w:pPr>
      <w:hyperlink w:anchor="_Toc468181678" w:history="1">
        <w:r w:rsidRPr="0013320B">
          <w:rPr>
            <w:rStyle w:val="Hyperlink"/>
            <w:rFonts w:ascii="Times New Roman" w:hAnsi="Times New Roman"/>
            <w:noProof/>
            <w:sz w:val="28"/>
            <w:szCs w:val="28"/>
          </w:rPr>
          <w:t>3</w:t>
        </w:r>
        <w:r w:rsidRPr="0013320B">
          <w:rPr>
            <w:rFonts w:ascii="Times New Roman" w:eastAsiaTheme="minorEastAsia" w:hAnsi="Times New Roman"/>
            <w:smallCaps w:val="0"/>
            <w:noProof/>
            <w:sz w:val="28"/>
            <w:szCs w:val="28"/>
            <w:lang w:eastAsia="en-US"/>
          </w:rPr>
          <w:tab/>
        </w:r>
        <w:r w:rsidRPr="0013320B">
          <w:rPr>
            <w:rStyle w:val="Hyperlink"/>
            <w:rFonts w:ascii="Times New Roman" w:hAnsi="Times New Roman"/>
            <w:noProof/>
            <w:sz w:val="28"/>
            <w:szCs w:val="28"/>
          </w:rPr>
          <w:t>Functional and Data Description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_Toc468181678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23</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79" w:history="1">
        <w:r w:rsidRPr="0013320B">
          <w:rPr>
            <w:rStyle w:val="Hyperlink"/>
            <w:rFonts w:ascii="Times New Roman" w:hAnsi="Times New Roman"/>
            <w:noProof/>
            <w:sz w:val="28"/>
            <w:szCs w:val="28"/>
          </w:rPr>
          <w:t>.....3.1</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System Architecture</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_Toc468181679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23</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80" w:history="1">
        <w:r w:rsidRPr="0013320B">
          <w:rPr>
            <w:rStyle w:val="Hyperlink"/>
            <w:rFonts w:ascii="Times New Roman" w:hAnsi="Times New Roman"/>
            <w:noProof/>
            <w:sz w:val="28"/>
            <w:szCs w:val="28"/>
          </w:rPr>
          <w:t>.....3.1.1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Architecture model</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_Toc468181680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25</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81" w:history="1">
        <w:r w:rsidRPr="0013320B">
          <w:rPr>
            <w:rStyle w:val="Hyperlink"/>
            <w:rFonts w:ascii="Times New Roman" w:hAnsi="Times New Roman"/>
            <w:noProof/>
            <w:sz w:val="28"/>
            <w:szCs w:val="28"/>
          </w:rPr>
          <w:t>.....3.1.2</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Subsystem/modules overview</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_Toc468181681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32</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82" w:history="1">
        <w:r w:rsidRPr="0013320B">
          <w:rPr>
            <w:rStyle w:val="Hyperlink"/>
            <w:rFonts w:ascii="Times New Roman" w:hAnsi="Times New Roman"/>
            <w:noProof/>
            <w:sz w:val="28"/>
            <w:szCs w:val="28"/>
          </w:rPr>
          <w:t>.....3.2</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Data Description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_Toc468181682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33</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83" w:history="1">
        <w:r w:rsidRPr="0013320B">
          <w:rPr>
            <w:rStyle w:val="Hyperlink"/>
            <w:rFonts w:ascii="Times New Roman" w:hAnsi="Times New Roman"/>
            <w:noProof/>
            <w:sz w:val="28"/>
            <w:szCs w:val="28"/>
          </w:rPr>
          <w:t>.....3.2.1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Major data objects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_Toc468181683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34</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84" w:history="1">
        <w:r w:rsidRPr="0013320B">
          <w:rPr>
            <w:rStyle w:val="Hyperlink"/>
            <w:rFonts w:ascii="Times New Roman" w:hAnsi="Times New Roman"/>
            <w:noProof/>
            <w:sz w:val="28"/>
            <w:szCs w:val="28"/>
          </w:rPr>
          <w:t>.....3.2.2</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System level data model</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_Toc468181684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35</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85" w:history="1">
        <w:r w:rsidRPr="0013320B">
          <w:rPr>
            <w:rStyle w:val="Hyperlink"/>
            <w:rFonts w:ascii="Times New Roman" w:hAnsi="Times New Roman"/>
            <w:noProof/>
            <w:sz w:val="28"/>
            <w:szCs w:val="28"/>
          </w:rPr>
          <w:t>.....3.3</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System Interface Description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_Toc468181685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38</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86" w:history="1">
        <w:r w:rsidRPr="0013320B">
          <w:rPr>
            <w:rStyle w:val="Hyperlink"/>
            <w:rFonts w:ascii="Times New Roman" w:hAnsi="Times New Roman"/>
            <w:noProof/>
            <w:sz w:val="28"/>
            <w:szCs w:val="28"/>
          </w:rPr>
          <w:t>.....3.3.1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External machine interfaces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_Toc468181686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38</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87" w:history="1">
        <w:r w:rsidRPr="0013320B">
          <w:rPr>
            <w:rStyle w:val="Hyperlink"/>
            <w:rFonts w:ascii="Times New Roman" w:hAnsi="Times New Roman"/>
            <w:noProof/>
            <w:sz w:val="28"/>
            <w:szCs w:val="28"/>
          </w:rPr>
          <w:t>.....3.3.2</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External system interfaces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_Toc468181687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38</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88" w:history="1">
        <w:r w:rsidRPr="0013320B">
          <w:rPr>
            <w:rStyle w:val="Hyperlink"/>
            <w:rFonts w:ascii="Times New Roman" w:hAnsi="Times New Roman"/>
            <w:noProof/>
            <w:sz w:val="28"/>
            <w:szCs w:val="28"/>
          </w:rPr>
          <w:t>.....3.3.3</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System Limitations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_Toc468181688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38</w:t>
        </w:r>
        <w:r w:rsidRPr="0013320B">
          <w:rPr>
            <w:rFonts w:ascii="Times New Roman" w:hAnsi="Times New Roman"/>
            <w:noProof/>
            <w:webHidden/>
            <w:sz w:val="28"/>
            <w:szCs w:val="28"/>
          </w:rPr>
          <w:fldChar w:fldCharType="end"/>
        </w:r>
      </w:hyperlink>
    </w:p>
    <w:p w:rsidR="0013320B" w:rsidRPr="0013320B" w:rsidRDefault="0013320B">
      <w:pPr>
        <w:pStyle w:val="TOC2"/>
        <w:tabs>
          <w:tab w:val="left" w:pos="720"/>
          <w:tab w:val="right" w:leader="dot" w:pos="9016"/>
        </w:tabs>
        <w:rPr>
          <w:rFonts w:ascii="Times New Roman" w:eastAsiaTheme="minorEastAsia" w:hAnsi="Times New Roman"/>
          <w:smallCaps w:val="0"/>
          <w:noProof/>
          <w:sz w:val="28"/>
          <w:szCs w:val="28"/>
          <w:lang w:eastAsia="en-US"/>
        </w:rPr>
      </w:pPr>
      <w:hyperlink w:anchor="_Toc468181689" w:history="1">
        <w:r w:rsidRPr="0013320B">
          <w:rPr>
            <w:rStyle w:val="Hyperlink"/>
            <w:rFonts w:ascii="Times New Roman" w:hAnsi="Times New Roman"/>
            <w:noProof/>
            <w:sz w:val="28"/>
            <w:szCs w:val="28"/>
          </w:rPr>
          <w:t>4</w:t>
        </w:r>
        <w:r w:rsidRPr="0013320B">
          <w:rPr>
            <w:rFonts w:ascii="Times New Roman" w:eastAsiaTheme="minorEastAsia" w:hAnsi="Times New Roman"/>
            <w:smallCaps w:val="0"/>
            <w:noProof/>
            <w:sz w:val="28"/>
            <w:szCs w:val="28"/>
            <w:lang w:eastAsia="en-US"/>
          </w:rPr>
          <w:tab/>
        </w:r>
        <w:r w:rsidRPr="0013320B">
          <w:rPr>
            <w:rStyle w:val="Hyperlink"/>
            <w:rFonts w:ascii="Times New Roman" w:hAnsi="Times New Roman"/>
            <w:noProof/>
            <w:sz w:val="28"/>
            <w:szCs w:val="28"/>
          </w:rPr>
          <w:t>Subsystem/module Description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_Toc468181689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39</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90" w:history="1">
        <w:r w:rsidRPr="0013320B">
          <w:rPr>
            <w:rStyle w:val="Hyperlink"/>
            <w:rFonts w:ascii="Times New Roman" w:hAnsi="Times New Roman"/>
            <w:noProof/>
            <w:sz w:val="28"/>
            <w:szCs w:val="28"/>
          </w:rPr>
          <w:t>.....4.1</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Web UI</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_Toc468181690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40</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91" w:history="1">
        <w:r w:rsidRPr="0013320B">
          <w:rPr>
            <w:rStyle w:val="Hyperlink"/>
            <w:rFonts w:ascii="Times New Roman" w:hAnsi="Times New Roman"/>
            <w:noProof/>
            <w:sz w:val="28"/>
            <w:szCs w:val="28"/>
          </w:rPr>
          <w:t>.....4.1.1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Subsystem scope</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_Toc468181691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40</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92" w:history="1">
        <w:r w:rsidRPr="0013320B">
          <w:rPr>
            <w:rStyle w:val="Hyperlink"/>
            <w:rFonts w:ascii="Times New Roman" w:hAnsi="Times New Roman"/>
            <w:noProof/>
            <w:sz w:val="28"/>
            <w:szCs w:val="28"/>
          </w:rPr>
          <w:t>.....4.1.2</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Web UI flow diagram</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_Toc468181692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41</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93" w:history="1">
        <w:r w:rsidRPr="0013320B">
          <w:rPr>
            <w:rStyle w:val="Hyperlink"/>
            <w:rFonts w:ascii="Times New Roman" w:hAnsi="Times New Roman"/>
            <w:noProof/>
            <w:sz w:val="28"/>
            <w:szCs w:val="28"/>
          </w:rPr>
          <w:t>.....4.1.3</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Data Visualization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_Toc468181693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42</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94" w:history="1">
        <w:r w:rsidRPr="0013320B">
          <w:rPr>
            <w:rStyle w:val="Hyperlink"/>
            <w:rFonts w:ascii="Times New Roman" w:hAnsi="Times New Roman"/>
            <w:noProof/>
            <w:sz w:val="28"/>
            <w:szCs w:val="28"/>
          </w:rPr>
          <w:t>.....4.1.4</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Web Server</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_Toc468181694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43</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95" w:history="1">
        <w:r w:rsidRPr="0013320B">
          <w:rPr>
            <w:rStyle w:val="Hyperlink"/>
            <w:rFonts w:ascii="Times New Roman" w:hAnsi="Times New Roman"/>
            <w:noProof/>
            <w:sz w:val="28"/>
            <w:szCs w:val="28"/>
          </w:rPr>
          <w:t>.....4.2</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Forecast and Prediction from Historical Data</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_Toc468181695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45</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96" w:history="1">
        <w:r w:rsidRPr="0013320B">
          <w:rPr>
            <w:rStyle w:val="Hyperlink"/>
            <w:rFonts w:ascii="Times New Roman" w:hAnsi="Times New Roman"/>
            <w:noProof/>
            <w:sz w:val="28"/>
            <w:szCs w:val="28"/>
          </w:rPr>
          <w:t>.....4.3</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Arduino Data Generation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_Toc468181696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47</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97" w:history="1">
        <w:r w:rsidRPr="0013320B">
          <w:rPr>
            <w:rStyle w:val="Hyperlink"/>
            <w:rFonts w:ascii="Times New Roman" w:hAnsi="Times New Roman"/>
            <w:noProof/>
            <w:sz w:val="28"/>
            <w:szCs w:val="28"/>
          </w:rPr>
          <w:t>.....4.3.1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Arduino Data Description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_Toc468181697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48</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698" w:history="1">
        <w:r w:rsidRPr="0013320B">
          <w:rPr>
            <w:rStyle w:val="Hyperlink"/>
            <w:rFonts w:ascii="Times New Roman" w:hAnsi="Times New Roman"/>
            <w:noProof/>
            <w:sz w:val="28"/>
            <w:szCs w:val="28"/>
          </w:rPr>
          <w:t>.....4.3.2</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Arduino Scope</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_Toc468181698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49</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699" w:history="1">
        <w:r w:rsidRPr="0013320B">
          <w:rPr>
            <w:rStyle w:val="Hyperlink"/>
            <w:rFonts w:ascii="Times New Roman" w:hAnsi="Times New Roman"/>
            <w:noProof/>
            <w:sz w:val="28"/>
            <w:szCs w:val="28"/>
          </w:rPr>
          <w:t>.....4.4</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Python Time Series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_Toc468181699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51</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700" w:history="1">
        <w:r w:rsidRPr="0013320B">
          <w:rPr>
            <w:rStyle w:val="Hyperlink"/>
            <w:rFonts w:ascii="Times New Roman" w:hAnsi="Times New Roman"/>
            <w:noProof/>
            <w:sz w:val="28"/>
            <w:szCs w:val="28"/>
          </w:rPr>
          <w:t>.....4.4.1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Time Series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_Toc468181700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51</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701" w:history="1">
        <w:r w:rsidRPr="0013320B">
          <w:rPr>
            <w:rStyle w:val="Hyperlink"/>
            <w:rFonts w:ascii="Times New Roman" w:hAnsi="Times New Roman"/>
            <w:noProof/>
            <w:sz w:val="28"/>
            <w:szCs w:val="28"/>
          </w:rPr>
          <w:t>.....4.4.2</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Scope of Python Time Series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_Toc468181701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53</w:t>
        </w:r>
        <w:r w:rsidRPr="0013320B">
          <w:rPr>
            <w:rFonts w:ascii="Times New Roman" w:hAnsi="Times New Roman"/>
            <w:noProof/>
            <w:webHidden/>
            <w:sz w:val="28"/>
            <w:szCs w:val="28"/>
          </w:rPr>
          <w:fldChar w:fldCharType="end"/>
        </w:r>
      </w:hyperlink>
    </w:p>
    <w:p w:rsidR="0013320B" w:rsidRPr="0013320B" w:rsidRDefault="0013320B">
      <w:pPr>
        <w:pStyle w:val="TOC2"/>
        <w:tabs>
          <w:tab w:val="left" w:pos="720"/>
          <w:tab w:val="right" w:leader="dot" w:pos="9016"/>
        </w:tabs>
        <w:rPr>
          <w:rFonts w:ascii="Times New Roman" w:eastAsiaTheme="minorEastAsia" w:hAnsi="Times New Roman"/>
          <w:smallCaps w:val="0"/>
          <w:noProof/>
          <w:sz w:val="28"/>
          <w:szCs w:val="28"/>
          <w:lang w:eastAsia="en-US"/>
        </w:rPr>
      </w:pPr>
      <w:hyperlink w:anchor="_Toc468181702" w:history="1">
        <w:r w:rsidRPr="0013320B">
          <w:rPr>
            <w:rStyle w:val="Hyperlink"/>
            <w:rFonts w:ascii="Times New Roman" w:hAnsi="Times New Roman"/>
            <w:noProof/>
            <w:sz w:val="28"/>
            <w:szCs w:val="28"/>
          </w:rPr>
          <w:t>5</w:t>
        </w:r>
        <w:r w:rsidRPr="0013320B">
          <w:rPr>
            <w:rFonts w:ascii="Times New Roman" w:eastAsiaTheme="minorEastAsia" w:hAnsi="Times New Roman"/>
            <w:smallCaps w:val="0"/>
            <w:noProof/>
            <w:sz w:val="28"/>
            <w:szCs w:val="28"/>
            <w:lang w:eastAsia="en-US"/>
          </w:rPr>
          <w:tab/>
        </w:r>
        <w:r w:rsidRPr="0013320B">
          <w:rPr>
            <w:rStyle w:val="Hyperlink"/>
            <w:rFonts w:ascii="Times New Roman" w:hAnsi="Times New Roman"/>
            <w:noProof/>
            <w:sz w:val="28"/>
            <w:szCs w:val="28"/>
          </w:rPr>
          <w:t>Behavioral Model and Description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_Toc468181702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54</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03" w:history="1">
        <w:r w:rsidRPr="0013320B">
          <w:rPr>
            <w:rStyle w:val="Hyperlink"/>
            <w:rFonts w:ascii="Times New Roman" w:hAnsi="Times New Roman"/>
            <w:noProof/>
            <w:sz w:val="28"/>
            <w:szCs w:val="28"/>
          </w:rPr>
          <w:t>.....5.1</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Description for system behavior</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_Toc468181703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54</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704" w:history="1">
        <w:r w:rsidRPr="0013320B">
          <w:rPr>
            <w:rStyle w:val="Hyperlink"/>
            <w:rFonts w:ascii="Times New Roman" w:hAnsi="Times New Roman"/>
            <w:noProof/>
            <w:sz w:val="28"/>
            <w:szCs w:val="28"/>
          </w:rPr>
          <w:t>.....5.1.1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Events/interrupts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_Toc468181704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54</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705" w:history="1">
        <w:r w:rsidRPr="0013320B">
          <w:rPr>
            <w:rStyle w:val="Hyperlink"/>
            <w:rFonts w:ascii="Times New Roman" w:hAnsi="Times New Roman"/>
            <w:noProof/>
            <w:sz w:val="28"/>
            <w:szCs w:val="28"/>
          </w:rPr>
          <w:t>.....5.1.2</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States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_Toc468181705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54</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06" w:history="1">
        <w:r w:rsidRPr="0013320B">
          <w:rPr>
            <w:rStyle w:val="Hyperlink"/>
            <w:rFonts w:ascii="Times New Roman" w:hAnsi="Times New Roman"/>
            <w:noProof/>
            <w:sz w:val="28"/>
            <w:szCs w:val="28"/>
          </w:rPr>
          <w:t>.....5.2</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State Transition Diagram</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_Toc468181706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55</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07" w:history="1">
        <w:r w:rsidRPr="0013320B">
          <w:rPr>
            <w:rStyle w:val="Hyperlink"/>
            <w:rFonts w:ascii="Times New Roman" w:hAnsi="Times New Roman"/>
            <w:noProof/>
            <w:sz w:val="28"/>
            <w:szCs w:val="28"/>
          </w:rPr>
          <w:t>.....5.3</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Control specification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_Toc468181707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56</w:t>
        </w:r>
        <w:r w:rsidRPr="0013320B">
          <w:rPr>
            <w:rFonts w:ascii="Times New Roman" w:hAnsi="Times New Roman"/>
            <w:noProof/>
            <w:webHidden/>
            <w:sz w:val="28"/>
            <w:szCs w:val="28"/>
          </w:rPr>
          <w:fldChar w:fldCharType="end"/>
        </w:r>
      </w:hyperlink>
    </w:p>
    <w:p w:rsidR="0013320B" w:rsidRPr="0013320B" w:rsidRDefault="0013320B">
      <w:pPr>
        <w:pStyle w:val="TOC2"/>
        <w:tabs>
          <w:tab w:val="left" w:pos="720"/>
          <w:tab w:val="right" w:leader="dot" w:pos="9016"/>
        </w:tabs>
        <w:rPr>
          <w:rFonts w:ascii="Times New Roman" w:eastAsiaTheme="minorEastAsia" w:hAnsi="Times New Roman"/>
          <w:smallCaps w:val="0"/>
          <w:noProof/>
          <w:sz w:val="28"/>
          <w:szCs w:val="28"/>
          <w:lang w:eastAsia="en-US"/>
        </w:rPr>
      </w:pPr>
      <w:hyperlink w:anchor="_Toc468181708" w:history="1">
        <w:r w:rsidRPr="0013320B">
          <w:rPr>
            <w:rStyle w:val="Hyperlink"/>
            <w:rFonts w:ascii="Times New Roman" w:hAnsi="Times New Roman"/>
            <w:noProof/>
            <w:sz w:val="28"/>
            <w:szCs w:val="28"/>
          </w:rPr>
          <w:t>6</w:t>
        </w:r>
        <w:r w:rsidRPr="0013320B">
          <w:rPr>
            <w:rFonts w:ascii="Times New Roman" w:eastAsiaTheme="minorEastAsia" w:hAnsi="Times New Roman"/>
            <w:smallCaps w:val="0"/>
            <w:noProof/>
            <w:sz w:val="28"/>
            <w:szCs w:val="28"/>
            <w:lang w:eastAsia="en-US"/>
          </w:rPr>
          <w:tab/>
        </w:r>
        <w:r w:rsidRPr="0013320B">
          <w:rPr>
            <w:rStyle w:val="Hyperlink"/>
            <w:rFonts w:ascii="Times New Roman" w:hAnsi="Times New Roman"/>
            <w:noProof/>
            <w:sz w:val="28"/>
            <w:szCs w:val="28"/>
          </w:rPr>
          <w:t>System Estimates and Actual Outcome</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_Toc468181708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57</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09" w:history="1">
        <w:r w:rsidRPr="0013320B">
          <w:rPr>
            <w:rStyle w:val="Hyperlink"/>
            <w:rFonts w:ascii="Times New Roman" w:hAnsi="Times New Roman"/>
            <w:noProof/>
            <w:sz w:val="28"/>
            <w:szCs w:val="28"/>
          </w:rPr>
          <w:t>.....6.1</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Historical data used for estimates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_Toc468181709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57</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10" w:history="1">
        <w:r w:rsidRPr="0013320B">
          <w:rPr>
            <w:rStyle w:val="Hyperlink"/>
            <w:rFonts w:ascii="Times New Roman" w:hAnsi="Times New Roman"/>
            <w:noProof/>
            <w:sz w:val="28"/>
            <w:szCs w:val="28"/>
          </w:rPr>
          <w:t>.....6.2</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Estimation techniques applied and results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_Toc468181710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58</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11" w:history="1">
        <w:r w:rsidRPr="0013320B">
          <w:rPr>
            <w:rStyle w:val="Hyperlink"/>
            <w:rFonts w:ascii="Times New Roman" w:hAnsi="Times New Roman"/>
            <w:noProof/>
            <w:sz w:val="28"/>
            <w:szCs w:val="28"/>
          </w:rPr>
          <w:t>.....6.3</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System Resources (Required and Used)</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_Toc468181711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59</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712" w:history="1">
        <w:r w:rsidRPr="0013320B">
          <w:rPr>
            <w:rStyle w:val="Hyperlink"/>
            <w:rFonts w:ascii="Times New Roman" w:hAnsi="Times New Roman"/>
            <w:noProof/>
            <w:sz w:val="28"/>
            <w:szCs w:val="28"/>
          </w:rPr>
          <w:t>.....6.3.1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System Resources Required and Used</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_Toc468181712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59</w:t>
        </w:r>
        <w:r w:rsidRPr="0013320B">
          <w:rPr>
            <w:rFonts w:ascii="Times New Roman" w:hAnsi="Times New Roman"/>
            <w:noProof/>
            <w:webHidden/>
            <w:sz w:val="28"/>
            <w:szCs w:val="28"/>
          </w:rPr>
          <w:fldChar w:fldCharType="end"/>
        </w:r>
      </w:hyperlink>
    </w:p>
    <w:p w:rsidR="0013320B" w:rsidRPr="0013320B" w:rsidRDefault="0013320B">
      <w:pPr>
        <w:pStyle w:val="TOC2"/>
        <w:tabs>
          <w:tab w:val="left" w:pos="720"/>
          <w:tab w:val="right" w:leader="dot" w:pos="9016"/>
        </w:tabs>
        <w:rPr>
          <w:rFonts w:ascii="Times New Roman" w:eastAsiaTheme="minorEastAsia" w:hAnsi="Times New Roman"/>
          <w:smallCaps w:val="0"/>
          <w:noProof/>
          <w:sz w:val="28"/>
          <w:szCs w:val="28"/>
          <w:lang w:eastAsia="en-US"/>
        </w:rPr>
      </w:pPr>
      <w:hyperlink w:anchor="_Toc468181713" w:history="1">
        <w:r w:rsidRPr="0013320B">
          <w:rPr>
            <w:rStyle w:val="Hyperlink"/>
            <w:rFonts w:ascii="Times New Roman" w:hAnsi="Times New Roman"/>
            <w:noProof/>
            <w:sz w:val="28"/>
            <w:szCs w:val="28"/>
          </w:rPr>
          <w:t>7</w:t>
        </w:r>
        <w:r w:rsidRPr="0013320B">
          <w:rPr>
            <w:rFonts w:ascii="Times New Roman" w:eastAsiaTheme="minorEastAsia" w:hAnsi="Times New Roman"/>
            <w:smallCaps w:val="0"/>
            <w:noProof/>
            <w:sz w:val="28"/>
            <w:szCs w:val="28"/>
            <w:lang w:eastAsia="en-US"/>
          </w:rPr>
          <w:tab/>
        </w:r>
        <w:r w:rsidRPr="0013320B">
          <w:rPr>
            <w:rStyle w:val="Hyperlink"/>
            <w:rFonts w:ascii="Times New Roman" w:hAnsi="Times New Roman"/>
            <w:noProof/>
            <w:sz w:val="28"/>
            <w:szCs w:val="28"/>
          </w:rPr>
          <w:t>Test Plan</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_Toc468181713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60</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14" w:history="1">
        <w:r w:rsidRPr="0013320B">
          <w:rPr>
            <w:rStyle w:val="Hyperlink"/>
            <w:rFonts w:ascii="Times New Roman" w:hAnsi="Times New Roman"/>
            <w:noProof/>
            <w:sz w:val="28"/>
            <w:szCs w:val="28"/>
          </w:rPr>
          <w:t>.....7.1</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System Test and Procedure</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_Toc468181714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60</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15" w:history="1">
        <w:r w:rsidRPr="0013320B">
          <w:rPr>
            <w:rStyle w:val="Hyperlink"/>
            <w:rFonts w:ascii="Times New Roman" w:hAnsi="Times New Roman"/>
            <w:noProof/>
            <w:sz w:val="28"/>
            <w:szCs w:val="28"/>
          </w:rPr>
          <w:t>.....7.2</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Testing strategy</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_Toc468181715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60</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716" w:history="1">
        <w:r w:rsidRPr="0013320B">
          <w:rPr>
            <w:rStyle w:val="Hyperlink"/>
            <w:rFonts w:ascii="Times New Roman" w:hAnsi="Times New Roman"/>
            <w:noProof/>
            <w:sz w:val="28"/>
            <w:szCs w:val="28"/>
          </w:rPr>
          <w:t>.....7.2.1</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Unit testing</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_Toc468181716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61</w:t>
        </w:r>
        <w:r w:rsidRPr="0013320B">
          <w:rPr>
            <w:rFonts w:ascii="Times New Roman" w:hAnsi="Times New Roman"/>
            <w:noProof/>
            <w:webHidden/>
            <w:sz w:val="28"/>
            <w:szCs w:val="28"/>
          </w:rPr>
          <w:fldChar w:fldCharType="end"/>
        </w:r>
      </w:hyperlink>
    </w:p>
    <w:p w:rsidR="0013320B" w:rsidRPr="0013320B" w:rsidRDefault="0013320B">
      <w:pPr>
        <w:pStyle w:val="TOC4"/>
        <w:tabs>
          <w:tab w:val="left" w:pos="1680"/>
          <w:tab w:val="right" w:leader="dot" w:pos="9016"/>
        </w:tabs>
        <w:rPr>
          <w:rFonts w:ascii="Times New Roman" w:eastAsiaTheme="minorEastAsia" w:hAnsi="Times New Roman"/>
          <w:noProof/>
          <w:sz w:val="28"/>
          <w:szCs w:val="28"/>
          <w:lang w:eastAsia="en-US"/>
        </w:rPr>
      </w:pPr>
      <w:hyperlink w:anchor="_Toc468181717" w:history="1">
        <w:r w:rsidRPr="0013320B">
          <w:rPr>
            <w:rStyle w:val="Hyperlink"/>
            <w:rFonts w:ascii="Times New Roman" w:hAnsi="Times New Roman"/>
            <w:noProof/>
            <w:sz w:val="28"/>
            <w:szCs w:val="28"/>
          </w:rPr>
          <w:t>.....7.2.2</w:t>
        </w:r>
        <w:r w:rsidRPr="0013320B">
          <w:rPr>
            <w:rFonts w:ascii="Times New Roman" w:eastAsiaTheme="minorEastAsia" w:hAnsi="Times New Roman"/>
            <w:noProof/>
            <w:sz w:val="28"/>
            <w:szCs w:val="28"/>
            <w:lang w:eastAsia="en-US"/>
          </w:rPr>
          <w:tab/>
        </w:r>
        <w:r w:rsidRPr="0013320B">
          <w:rPr>
            <w:rStyle w:val="Hyperlink"/>
            <w:rFonts w:ascii="Times New Roman" w:hAnsi="Times New Roman"/>
            <w:noProof/>
            <w:sz w:val="28"/>
            <w:szCs w:val="28"/>
          </w:rPr>
          <w:t>Integration testing</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_Toc468181717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69</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18" w:history="1">
        <w:r w:rsidRPr="0013320B">
          <w:rPr>
            <w:rStyle w:val="Hyperlink"/>
            <w:rFonts w:ascii="Times New Roman" w:hAnsi="Times New Roman"/>
            <w:noProof/>
            <w:sz w:val="28"/>
            <w:szCs w:val="28"/>
          </w:rPr>
          <w:t>.....7.3</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Testing resources and staffing</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_Toc468181718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69</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19" w:history="1">
        <w:r w:rsidRPr="0013320B">
          <w:rPr>
            <w:rStyle w:val="Hyperlink"/>
            <w:rFonts w:ascii="Times New Roman" w:hAnsi="Times New Roman"/>
            <w:noProof/>
            <w:sz w:val="28"/>
            <w:szCs w:val="28"/>
          </w:rPr>
          <w:t>.....7.4</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Testing tools and environment</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_Toc468181719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69</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20" w:history="1">
        <w:r w:rsidRPr="0013320B">
          <w:rPr>
            <w:rStyle w:val="Hyperlink"/>
            <w:rFonts w:ascii="Times New Roman" w:hAnsi="Times New Roman"/>
            <w:noProof/>
            <w:sz w:val="28"/>
            <w:szCs w:val="28"/>
          </w:rPr>
          <w:t>.....7.5</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Test record keeping and test log</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_Toc468181720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70</w:t>
        </w:r>
        <w:r w:rsidRPr="0013320B">
          <w:rPr>
            <w:rFonts w:ascii="Times New Roman" w:hAnsi="Times New Roman"/>
            <w:noProof/>
            <w:webHidden/>
            <w:sz w:val="28"/>
            <w:szCs w:val="28"/>
          </w:rPr>
          <w:fldChar w:fldCharType="end"/>
        </w:r>
      </w:hyperlink>
    </w:p>
    <w:p w:rsidR="0013320B" w:rsidRPr="0013320B" w:rsidRDefault="0013320B">
      <w:pPr>
        <w:pStyle w:val="TOC2"/>
        <w:tabs>
          <w:tab w:val="left" w:pos="720"/>
          <w:tab w:val="right" w:leader="dot" w:pos="9016"/>
        </w:tabs>
        <w:rPr>
          <w:rFonts w:ascii="Times New Roman" w:eastAsiaTheme="minorEastAsia" w:hAnsi="Times New Roman"/>
          <w:smallCaps w:val="0"/>
          <w:noProof/>
          <w:sz w:val="28"/>
          <w:szCs w:val="28"/>
          <w:lang w:eastAsia="en-US"/>
        </w:rPr>
      </w:pPr>
      <w:hyperlink w:anchor="_Toc468181721" w:history="1">
        <w:r w:rsidRPr="0013320B">
          <w:rPr>
            <w:rStyle w:val="Hyperlink"/>
            <w:rFonts w:ascii="Times New Roman" w:hAnsi="Times New Roman"/>
            <w:noProof/>
            <w:sz w:val="28"/>
            <w:szCs w:val="28"/>
          </w:rPr>
          <w:t>8</w:t>
        </w:r>
        <w:r w:rsidRPr="0013320B">
          <w:rPr>
            <w:rFonts w:ascii="Times New Roman" w:eastAsiaTheme="minorEastAsia" w:hAnsi="Times New Roman"/>
            <w:smallCaps w:val="0"/>
            <w:noProof/>
            <w:sz w:val="28"/>
            <w:szCs w:val="28"/>
            <w:lang w:eastAsia="en-US"/>
          </w:rPr>
          <w:tab/>
        </w:r>
        <w:r w:rsidRPr="0013320B">
          <w:rPr>
            <w:rStyle w:val="Hyperlink"/>
            <w:rFonts w:ascii="Times New Roman" w:hAnsi="Times New Roman"/>
            <w:noProof/>
            <w:sz w:val="28"/>
            <w:szCs w:val="28"/>
          </w:rPr>
          <w:t>Future Enhancements and Recommendations</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_Toc468181721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73</w:t>
        </w:r>
        <w:r w:rsidRPr="0013320B">
          <w:rPr>
            <w:rFonts w:ascii="Times New Roman" w:hAnsi="Times New Roman"/>
            <w:noProof/>
            <w:webHidden/>
            <w:sz w:val="28"/>
            <w:szCs w:val="28"/>
          </w:rPr>
          <w:fldChar w:fldCharType="end"/>
        </w:r>
      </w:hyperlink>
    </w:p>
    <w:p w:rsidR="0013320B" w:rsidRPr="0013320B" w:rsidRDefault="0013320B">
      <w:pPr>
        <w:pStyle w:val="TOC3"/>
        <w:tabs>
          <w:tab w:val="left" w:pos="1440"/>
          <w:tab w:val="right" w:leader="dot" w:pos="9016"/>
        </w:tabs>
        <w:rPr>
          <w:rFonts w:ascii="Times New Roman" w:eastAsiaTheme="minorEastAsia" w:hAnsi="Times New Roman"/>
          <w:i w:val="0"/>
          <w:iCs w:val="0"/>
          <w:noProof/>
          <w:sz w:val="28"/>
          <w:szCs w:val="28"/>
          <w:lang w:eastAsia="en-US"/>
        </w:rPr>
      </w:pPr>
      <w:hyperlink w:anchor="_Toc468181722" w:history="1">
        <w:r w:rsidRPr="0013320B">
          <w:rPr>
            <w:rStyle w:val="Hyperlink"/>
            <w:rFonts w:ascii="Times New Roman" w:hAnsi="Times New Roman"/>
            <w:noProof/>
            <w:sz w:val="28"/>
            <w:szCs w:val="28"/>
          </w:rPr>
          <w:t>.....8.1</w:t>
        </w:r>
        <w:r w:rsidRPr="0013320B">
          <w:rPr>
            <w:rFonts w:ascii="Times New Roman" w:eastAsiaTheme="minorEastAsia" w:hAnsi="Times New Roman"/>
            <w:i w:val="0"/>
            <w:iCs w:val="0"/>
            <w:noProof/>
            <w:sz w:val="28"/>
            <w:szCs w:val="28"/>
            <w:lang w:eastAsia="en-US"/>
          </w:rPr>
          <w:tab/>
        </w:r>
        <w:r w:rsidRPr="0013320B">
          <w:rPr>
            <w:rStyle w:val="Hyperlink"/>
            <w:rFonts w:ascii="Times New Roman" w:hAnsi="Times New Roman"/>
            <w:noProof/>
            <w:sz w:val="28"/>
            <w:szCs w:val="28"/>
          </w:rPr>
          <w:t>Conclusion / Summary</w:t>
        </w:r>
        <w:r w:rsidRPr="0013320B">
          <w:rPr>
            <w:rFonts w:ascii="Times New Roman" w:hAnsi="Times New Roman"/>
            <w:noProof/>
            <w:webHidden/>
            <w:sz w:val="28"/>
            <w:szCs w:val="28"/>
          </w:rPr>
          <w:tab/>
        </w:r>
        <w:r w:rsidRPr="0013320B">
          <w:rPr>
            <w:rFonts w:ascii="Times New Roman" w:hAnsi="Times New Roman"/>
            <w:noProof/>
            <w:webHidden/>
            <w:sz w:val="28"/>
            <w:szCs w:val="28"/>
          </w:rPr>
          <w:fldChar w:fldCharType="begin"/>
        </w:r>
        <w:r w:rsidRPr="0013320B">
          <w:rPr>
            <w:rFonts w:ascii="Times New Roman" w:hAnsi="Times New Roman"/>
            <w:noProof/>
            <w:webHidden/>
            <w:sz w:val="28"/>
            <w:szCs w:val="28"/>
          </w:rPr>
          <w:instrText xml:space="preserve"> PAGEREF _Toc468181722 \h </w:instrText>
        </w:r>
        <w:r w:rsidRPr="0013320B">
          <w:rPr>
            <w:rFonts w:ascii="Times New Roman" w:hAnsi="Times New Roman"/>
            <w:noProof/>
            <w:webHidden/>
            <w:sz w:val="28"/>
            <w:szCs w:val="28"/>
          </w:rPr>
        </w:r>
        <w:r w:rsidRPr="0013320B">
          <w:rPr>
            <w:rFonts w:ascii="Times New Roman" w:hAnsi="Times New Roman"/>
            <w:noProof/>
            <w:webHidden/>
            <w:sz w:val="28"/>
            <w:szCs w:val="28"/>
          </w:rPr>
          <w:fldChar w:fldCharType="separate"/>
        </w:r>
        <w:r w:rsidRPr="0013320B">
          <w:rPr>
            <w:rFonts w:ascii="Times New Roman" w:hAnsi="Times New Roman"/>
            <w:noProof/>
            <w:webHidden/>
            <w:sz w:val="28"/>
            <w:szCs w:val="28"/>
          </w:rPr>
          <w:t>73</w:t>
        </w:r>
        <w:r w:rsidRPr="0013320B">
          <w:rPr>
            <w:rFonts w:ascii="Times New Roman" w:hAnsi="Times New Roman"/>
            <w:noProof/>
            <w:webHidden/>
            <w:sz w:val="28"/>
            <w:szCs w:val="28"/>
          </w:rPr>
          <w:fldChar w:fldCharType="end"/>
        </w:r>
      </w:hyperlink>
    </w:p>
    <w:p w:rsidR="00706FE9" w:rsidRPr="00904107" w:rsidRDefault="00F224BF" w:rsidP="000C6314">
      <w:pPr>
        <w:spacing w:line="360" w:lineRule="auto"/>
        <w:jc w:val="both"/>
        <w:rPr>
          <w:b/>
          <w:caps/>
          <w:sz w:val="32"/>
        </w:rPr>
      </w:pPr>
      <w:r w:rsidRPr="00904107">
        <w:rPr>
          <w:b/>
          <w:caps/>
          <w:smallCaps/>
          <w:sz w:val="28"/>
          <w:szCs w:val="28"/>
        </w:rPr>
        <w:fldChar w:fldCharType="end"/>
      </w:r>
    </w:p>
    <w:p w:rsidR="007D436B" w:rsidRPr="007D436B" w:rsidRDefault="00F224BF" w:rsidP="000C6314">
      <w:pPr>
        <w:suppressAutoHyphens w:val="0"/>
        <w:spacing w:line="360" w:lineRule="auto"/>
        <w:jc w:val="both"/>
        <w:rPr>
          <w:noProof/>
          <w:sz w:val="28"/>
          <w:szCs w:val="28"/>
        </w:rPr>
      </w:pPr>
      <w:r w:rsidRPr="00904107">
        <w:rPr>
          <w:b/>
        </w:rPr>
        <w:br w:type="page"/>
      </w:r>
      <w:r w:rsidR="00FC4C51" w:rsidRPr="007D436B">
        <w:rPr>
          <w:b/>
          <w:sz w:val="28"/>
          <w:szCs w:val="28"/>
        </w:rPr>
        <w:fldChar w:fldCharType="begin"/>
      </w:r>
      <w:r w:rsidR="00FC4C51" w:rsidRPr="007D436B">
        <w:rPr>
          <w:b/>
          <w:sz w:val="28"/>
          <w:szCs w:val="28"/>
        </w:rPr>
        <w:instrText xml:space="preserve"> TOC \c "Figure" </w:instrText>
      </w:r>
      <w:r w:rsidR="00FC4C51" w:rsidRPr="007D436B">
        <w:rPr>
          <w:b/>
          <w:sz w:val="28"/>
          <w:szCs w:val="28"/>
        </w:rPr>
        <w:fldChar w:fldCharType="separate"/>
      </w:r>
    </w:p>
    <w:p w:rsidR="007D436B" w:rsidRPr="007D436B" w:rsidRDefault="007D436B" w:rsidP="007D436B">
      <w:pPr>
        <w:pStyle w:val="TableofFigures"/>
        <w:tabs>
          <w:tab w:val="right" w:leader="dot" w:pos="9016"/>
        </w:tabs>
        <w:jc w:val="center"/>
        <w:rPr>
          <w:b/>
          <w:noProof/>
          <w:sz w:val="32"/>
          <w:szCs w:val="28"/>
        </w:rPr>
      </w:pPr>
      <w:r>
        <w:rPr>
          <w:b/>
          <w:noProof/>
          <w:sz w:val="32"/>
          <w:szCs w:val="28"/>
        </w:rPr>
        <w:lastRenderedPageBreak/>
        <w:t>Table of Figures</w:t>
      </w:r>
    </w:p>
    <w:p w:rsidR="007D436B" w:rsidRPr="007D436B" w:rsidRDefault="007D436B" w:rsidP="007D436B"/>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1 Raspberry-Pi GPIO</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_Toc468181733 \h </w:instrText>
      </w:r>
      <w:r w:rsidRPr="007D436B">
        <w:rPr>
          <w:noProof/>
          <w:sz w:val="28"/>
          <w:szCs w:val="28"/>
        </w:rPr>
      </w:r>
      <w:r w:rsidRPr="007D436B">
        <w:rPr>
          <w:noProof/>
          <w:sz w:val="28"/>
          <w:szCs w:val="28"/>
        </w:rPr>
        <w:fldChar w:fldCharType="separate"/>
      </w:r>
      <w:r w:rsidRPr="007D436B">
        <w:rPr>
          <w:noProof/>
          <w:sz w:val="28"/>
          <w:szCs w:val="28"/>
        </w:rPr>
        <w:t>14</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2 Business Process Model</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_Toc468181734 \h </w:instrText>
      </w:r>
      <w:r w:rsidRPr="007D436B">
        <w:rPr>
          <w:noProof/>
          <w:sz w:val="28"/>
          <w:szCs w:val="28"/>
        </w:rPr>
      </w:r>
      <w:r w:rsidRPr="007D436B">
        <w:rPr>
          <w:noProof/>
          <w:sz w:val="28"/>
          <w:szCs w:val="28"/>
        </w:rPr>
        <w:fldChar w:fldCharType="separate"/>
      </w:r>
      <w:r w:rsidRPr="007D436B">
        <w:rPr>
          <w:noProof/>
          <w:sz w:val="28"/>
          <w:szCs w:val="28"/>
        </w:rPr>
        <w:t>21</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3 System Architecture</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_Toc468181735 \h </w:instrText>
      </w:r>
      <w:r w:rsidRPr="007D436B">
        <w:rPr>
          <w:noProof/>
          <w:sz w:val="28"/>
          <w:szCs w:val="28"/>
        </w:rPr>
      </w:r>
      <w:r w:rsidRPr="007D436B">
        <w:rPr>
          <w:noProof/>
          <w:sz w:val="28"/>
          <w:szCs w:val="28"/>
        </w:rPr>
        <w:fldChar w:fldCharType="separate"/>
      </w:r>
      <w:r w:rsidRPr="007D436B">
        <w:rPr>
          <w:noProof/>
          <w:sz w:val="28"/>
          <w:szCs w:val="28"/>
        </w:rPr>
        <w:t>23</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4 Architectural Model</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_Toc468181736 \h </w:instrText>
      </w:r>
      <w:r w:rsidRPr="007D436B">
        <w:rPr>
          <w:noProof/>
          <w:sz w:val="28"/>
          <w:szCs w:val="28"/>
        </w:rPr>
      </w:r>
      <w:r w:rsidRPr="007D436B">
        <w:rPr>
          <w:noProof/>
          <w:sz w:val="28"/>
          <w:szCs w:val="28"/>
        </w:rPr>
        <w:fldChar w:fldCharType="separate"/>
      </w:r>
      <w:r w:rsidRPr="007D436B">
        <w:rPr>
          <w:noProof/>
          <w:sz w:val="28"/>
          <w:szCs w:val="28"/>
        </w:rPr>
        <w:t>25</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5 Micro-controller (ATMEGA16A)</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_Toc468181737 \h </w:instrText>
      </w:r>
      <w:r w:rsidRPr="007D436B">
        <w:rPr>
          <w:noProof/>
          <w:sz w:val="28"/>
          <w:szCs w:val="28"/>
        </w:rPr>
      </w:r>
      <w:r w:rsidRPr="007D436B">
        <w:rPr>
          <w:noProof/>
          <w:sz w:val="28"/>
          <w:szCs w:val="28"/>
        </w:rPr>
        <w:fldChar w:fldCharType="separate"/>
      </w:r>
      <w:r w:rsidRPr="007D436B">
        <w:rPr>
          <w:noProof/>
          <w:sz w:val="28"/>
          <w:szCs w:val="28"/>
        </w:rPr>
        <w:t>26</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6 Arduino Mega (Mega 2560)</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_Toc468181738 \h </w:instrText>
      </w:r>
      <w:r w:rsidRPr="007D436B">
        <w:rPr>
          <w:noProof/>
          <w:sz w:val="28"/>
          <w:szCs w:val="28"/>
        </w:rPr>
      </w:r>
      <w:r w:rsidRPr="007D436B">
        <w:rPr>
          <w:noProof/>
          <w:sz w:val="28"/>
          <w:szCs w:val="28"/>
        </w:rPr>
        <w:fldChar w:fldCharType="separate"/>
      </w:r>
      <w:r w:rsidRPr="007D436B">
        <w:rPr>
          <w:noProof/>
          <w:sz w:val="28"/>
          <w:szCs w:val="28"/>
        </w:rPr>
        <w:t>29</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7 Raspberry-Pi (model B+)</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_Toc468181739 \h </w:instrText>
      </w:r>
      <w:r w:rsidRPr="007D436B">
        <w:rPr>
          <w:noProof/>
          <w:sz w:val="28"/>
          <w:szCs w:val="28"/>
        </w:rPr>
      </w:r>
      <w:r w:rsidRPr="007D436B">
        <w:rPr>
          <w:noProof/>
          <w:sz w:val="28"/>
          <w:szCs w:val="28"/>
        </w:rPr>
        <w:fldChar w:fldCharType="separate"/>
      </w:r>
      <w:r w:rsidRPr="007D436B">
        <w:rPr>
          <w:noProof/>
          <w:sz w:val="28"/>
          <w:szCs w:val="28"/>
        </w:rPr>
        <w:t>30</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8 Simple Data flow</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_Toc468181740 \h </w:instrText>
      </w:r>
      <w:r w:rsidRPr="007D436B">
        <w:rPr>
          <w:noProof/>
          <w:sz w:val="28"/>
          <w:szCs w:val="28"/>
        </w:rPr>
      </w:r>
      <w:r w:rsidRPr="007D436B">
        <w:rPr>
          <w:noProof/>
          <w:sz w:val="28"/>
          <w:szCs w:val="28"/>
        </w:rPr>
        <w:fldChar w:fldCharType="separate"/>
      </w:r>
      <w:r w:rsidRPr="007D436B">
        <w:rPr>
          <w:noProof/>
          <w:sz w:val="28"/>
          <w:szCs w:val="28"/>
        </w:rPr>
        <w:t>35</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9 Overall Data Flow</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_Toc468181741 \h </w:instrText>
      </w:r>
      <w:r w:rsidRPr="007D436B">
        <w:rPr>
          <w:noProof/>
          <w:sz w:val="28"/>
          <w:szCs w:val="28"/>
        </w:rPr>
      </w:r>
      <w:r w:rsidRPr="007D436B">
        <w:rPr>
          <w:noProof/>
          <w:sz w:val="28"/>
          <w:szCs w:val="28"/>
        </w:rPr>
        <w:fldChar w:fldCharType="separate"/>
      </w:r>
      <w:r w:rsidRPr="007D436B">
        <w:rPr>
          <w:noProof/>
          <w:sz w:val="28"/>
          <w:szCs w:val="28"/>
        </w:rPr>
        <w:t>37</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10 System Interconnections</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_Toc468181742 \h </w:instrText>
      </w:r>
      <w:r w:rsidRPr="007D436B">
        <w:rPr>
          <w:noProof/>
          <w:sz w:val="28"/>
          <w:szCs w:val="28"/>
        </w:rPr>
      </w:r>
      <w:r w:rsidRPr="007D436B">
        <w:rPr>
          <w:noProof/>
          <w:sz w:val="28"/>
          <w:szCs w:val="28"/>
        </w:rPr>
        <w:fldChar w:fldCharType="separate"/>
      </w:r>
      <w:r w:rsidRPr="007D436B">
        <w:rPr>
          <w:noProof/>
          <w:sz w:val="28"/>
          <w:szCs w:val="28"/>
        </w:rPr>
        <w:t>39</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11 UML flow</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_Toc468181743 \h </w:instrText>
      </w:r>
      <w:r w:rsidRPr="007D436B">
        <w:rPr>
          <w:noProof/>
          <w:sz w:val="28"/>
          <w:szCs w:val="28"/>
        </w:rPr>
      </w:r>
      <w:r w:rsidRPr="007D436B">
        <w:rPr>
          <w:noProof/>
          <w:sz w:val="28"/>
          <w:szCs w:val="28"/>
        </w:rPr>
        <w:fldChar w:fldCharType="separate"/>
      </w:r>
      <w:r w:rsidRPr="007D436B">
        <w:rPr>
          <w:noProof/>
          <w:sz w:val="28"/>
          <w:szCs w:val="28"/>
        </w:rPr>
        <w:t>41</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12 Actual vs Predicted Load</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_Toc468181744 \h </w:instrText>
      </w:r>
      <w:r w:rsidRPr="007D436B">
        <w:rPr>
          <w:noProof/>
          <w:sz w:val="28"/>
          <w:szCs w:val="28"/>
        </w:rPr>
      </w:r>
      <w:r w:rsidRPr="007D436B">
        <w:rPr>
          <w:noProof/>
          <w:sz w:val="28"/>
          <w:szCs w:val="28"/>
        </w:rPr>
        <w:fldChar w:fldCharType="separate"/>
      </w:r>
      <w:r w:rsidRPr="007D436B">
        <w:rPr>
          <w:noProof/>
          <w:sz w:val="28"/>
          <w:szCs w:val="28"/>
        </w:rPr>
        <w:t>42</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13 Module Roles in Runtime</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_Toc468181745 \h </w:instrText>
      </w:r>
      <w:r w:rsidRPr="007D436B">
        <w:rPr>
          <w:noProof/>
          <w:sz w:val="28"/>
          <w:szCs w:val="28"/>
        </w:rPr>
      </w:r>
      <w:r w:rsidRPr="007D436B">
        <w:rPr>
          <w:noProof/>
          <w:sz w:val="28"/>
          <w:szCs w:val="28"/>
        </w:rPr>
        <w:fldChar w:fldCharType="separate"/>
      </w:r>
      <w:r w:rsidRPr="007D436B">
        <w:rPr>
          <w:noProof/>
          <w:sz w:val="28"/>
          <w:szCs w:val="28"/>
        </w:rPr>
        <w:t>44</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14 Data Generation</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_Toc468181746 \h </w:instrText>
      </w:r>
      <w:r w:rsidRPr="007D436B">
        <w:rPr>
          <w:noProof/>
          <w:sz w:val="28"/>
          <w:szCs w:val="28"/>
        </w:rPr>
      </w:r>
      <w:r w:rsidRPr="007D436B">
        <w:rPr>
          <w:noProof/>
          <w:sz w:val="28"/>
          <w:szCs w:val="28"/>
        </w:rPr>
        <w:fldChar w:fldCharType="separate"/>
      </w:r>
      <w:r w:rsidRPr="007D436B">
        <w:rPr>
          <w:noProof/>
          <w:sz w:val="28"/>
          <w:szCs w:val="28"/>
        </w:rPr>
        <w:t>50</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15 Data Collection with reference to Database</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_Toc468181747 \h </w:instrText>
      </w:r>
      <w:r w:rsidRPr="007D436B">
        <w:rPr>
          <w:noProof/>
          <w:sz w:val="28"/>
          <w:szCs w:val="28"/>
        </w:rPr>
      </w:r>
      <w:r w:rsidRPr="007D436B">
        <w:rPr>
          <w:noProof/>
          <w:sz w:val="28"/>
          <w:szCs w:val="28"/>
        </w:rPr>
        <w:fldChar w:fldCharType="separate"/>
      </w:r>
      <w:r w:rsidRPr="007D436B">
        <w:rPr>
          <w:noProof/>
          <w:sz w:val="28"/>
          <w:szCs w:val="28"/>
        </w:rPr>
        <w:t>55</w:t>
      </w:r>
      <w:r w:rsidRPr="007D436B">
        <w:rPr>
          <w:noProof/>
          <w:sz w:val="28"/>
          <w:szCs w:val="28"/>
        </w:rPr>
        <w:fldChar w:fldCharType="end"/>
      </w:r>
    </w:p>
    <w:p w:rsidR="007D436B" w:rsidRPr="007D436B" w:rsidRDefault="007D436B">
      <w:pPr>
        <w:pStyle w:val="TableofFigures"/>
        <w:tabs>
          <w:tab w:val="right" w:leader="dot" w:pos="9016"/>
        </w:tabs>
        <w:rPr>
          <w:rFonts w:asciiTheme="minorHAnsi" w:eastAsiaTheme="minorEastAsia" w:hAnsiTheme="minorHAnsi" w:cstheme="minorBidi"/>
          <w:noProof/>
          <w:sz w:val="28"/>
          <w:szCs w:val="28"/>
          <w:lang w:eastAsia="en-US"/>
        </w:rPr>
      </w:pPr>
      <w:r w:rsidRPr="007D436B">
        <w:rPr>
          <w:noProof/>
          <w:sz w:val="28"/>
          <w:szCs w:val="28"/>
        </w:rPr>
        <w:t>Figure 16 Gantt Chart</w:t>
      </w:r>
      <w:r w:rsidRPr="007D436B">
        <w:rPr>
          <w:noProof/>
          <w:sz w:val="28"/>
          <w:szCs w:val="28"/>
        </w:rPr>
        <w:tab/>
      </w:r>
      <w:r w:rsidRPr="007D436B">
        <w:rPr>
          <w:noProof/>
          <w:sz w:val="28"/>
          <w:szCs w:val="28"/>
        </w:rPr>
        <w:fldChar w:fldCharType="begin"/>
      </w:r>
      <w:r w:rsidRPr="007D436B">
        <w:rPr>
          <w:noProof/>
          <w:sz w:val="28"/>
          <w:szCs w:val="28"/>
        </w:rPr>
        <w:instrText xml:space="preserve"> PAGEREF _Toc468181748 \h </w:instrText>
      </w:r>
      <w:r w:rsidRPr="007D436B">
        <w:rPr>
          <w:noProof/>
          <w:sz w:val="28"/>
          <w:szCs w:val="28"/>
        </w:rPr>
      </w:r>
      <w:r w:rsidRPr="007D436B">
        <w:rPr>
          <w:noProof/>
          <w:sz w:val="28"/>
          <w:szCs w:val="28"/>
        </w:rPr>
        <w:fldChar w:fldCharType="separate"/>
      </w:r>
      <w:r w:rsidRPr="007D436B">
        <w:rPr>
          <w:noProof/>
          <w:sz w:val="28"/>
          <w:szCs w:val="28"/>
        </w:rPr>
        <w:t>78</w:t>
      </w:r>
      <w:r w:rsidRPr="007D436B">
        <w:rPr>
          <w:noProof/>
          <w:sz w:val="28"/>
          <w:szCs w:val="28"/>
        </w:rPr>
        <w:fldChar w:fldCharType="end"/>
      </w:r>
    </w:p>
    <w:p w:rsidR="00FC4C51" w:rsidRDefault="00FC4C51" w:rsidP="000C6314">
      <w:pPr>
        <w:suppressAutoHyphens w:val="0"/>
        <w:spacing w:line="360" w:lineRule="auto"/>
        <w:jc w:val="both"/>
        <w:rPr>
          <w:b/>
        </w:rPr>
      </w:pPr>
      <w:r w:rsidRPr="007D436B">
        <w:rPr>
          <w:b/>
          <w:sz w:val="28"/>
          <w:szCs w:val="28"/>
        </w:rPr>
        <w:fldChar w:fldCharType="end"/>
      </w:r>
    </w:p>
    <w:p w:rsidR="00FC4C51" w:rsidRDefault="00FC4C51" w:rsidP="000C6314">
      <w:pPr>
        <w:pStyle w:val="Title1"/>
        <w:spacing w:line="360" w:lineRule="auto"/>
        <w:jc w:val="both"/>
      </w:pPr>
      <w:r>
        <w:br w:type="page"/>
      </w:r>
    </w:p>
    <w:p w:rsidR="00706FE9" w:rsidRPr="00904107" w:rsidRDefault="00706FE9" w:rsidP="000C6314">
      <w:pPr>
        <w:pStyle w:val="Heading2"/>
        <w:spacing w:line="360" w:lineRule="auto"/>
        <w:jc w:val="both"/>
        <w:rPr>
          <w:rFonts w:ascii="Times New Roman" w:hAnsi="Times New Roman" w:cs="Times New Roman"/>
        </w:rPr>
      </w:pPr>
      <w:bookmarkStart w:id="1" w:name="_Toc468181663"/>
      <w:r w:rsidRPr="00904107">
        <w:rPr>
          <w:rFonts w:ascii="Times New Roman" w:hAnsi="Times New Roman" w:cs="Times New Roman"/>
        </w:rPr>
        <w:lastRenderedPageBreak/>
        <w:t>Introduction</w:t>
      </w:r>
      <w:bookmarkEnd w:id="1"/>
    </w:p>
    <w:p w:rsidR="00706FE9" w:rsidRPr="00904107" w:rsidRDefault="00706FE9" w:rsidP="000C6314">
      <w:pPr>
        <w:pStyle w:val="FYP-Bodytext"/>
        <w:ind w:left="0"/>
      </w:pPr>
    </w:p>
    <w:p w:rsidR="00706FE9" w:rsidRPr="00904107" w:rsidRDefault="00706FE9" w:rsidP="000C6314">
      <w:pPr>
        <w:pStyle w:val="Heading3"/>
        <w:spacing w:line="360" w:lineRule="auto"/>
        <w:jc w:val="both"/>
        <w:rPr>
          <w:rFonts w:ascii="Times New Roman" w:hAnsi="Times New Roman" w:cs="Times New Roman"/>
        </w:rPr>
      </w:pPr>
      <w:bookmarkStart w:id="2" w:name="_Toc468181664"/>
      <w:r w:rsidRPr="00904107">
        <w:rPr>
          <w:rFonts w:ascii="Times New Roman" w:hAnsi="Times New Roman" w:cs="Times New Roman"/>
        </w:rPr>
        <w:t>Goals and objectives</w:t>
      </w:r>
      <w:bookmarkEnd w:id="2"/>
    </w:p>
    <w:p w:rsidR="00706FE9" w:rsidRPr="00904107" w:rsidRDefault="00706FE9" w:rsidP="000C6314">
      <w:pPr>
        <w:pStyle w:val="FYP-Bodytext"/>
      </w:pPr>
    </w:p>
    <w:p w:rsidR="00706FE9" w:rsidRPr="00904107" w:rsidRDefault="00706FE9" w:rsidP="000C6314">
      <w:pPr>
        <w:pStyle w:val="FYP-Bodytext"/>
      </w:pPr>
      <w:r w:rsidRPr="00904107">
        <w:t xml:space="preserve">The objective of this project is to conserve electrical consumption by providing a means of review and control on consumption by forecasting the electricity consumption based on </w:t>
      </w:r>
      <w:r w:rsidR="00B35F4E" w:rsidRPr="00904107">
        <w:t>its</w:t>
      </w:r>
      <w:r w:rsidRPr="00904107">
        <w:t xml:space="preserve"> history. This project uses the Python Time Series and constructs a usage model using historical data and then simulating the data on that model, and to also generate future bill for the subjected electrical appliances. </w:t>
      </w:r>
    </w:p>
    <w:p w:rsidR="00706FE9" w:rsidRPr="00904107" w:rsidRDefault="00706FE9" w:rsidP="000C6314">
      <w:pPr>
        <w:pStyle w:val="Heading3"/>
        <w:spacing w:line="360" w:lineRule="auto"/>
        <w:jc w:val="both"/>
        <w:rPr>
          <w:rFonts w:ascii="Times New Roman" w:hAnsi="Times New Roman" w:cs="Times New Roman"/>
        </w:rPr>
      </w:pPr>
      <w:bookmarkStart w:id="3" w:name="_Toc468181665"/>
      <w:r w:rsidRPr="00904107">
        <w:rPr>
          <w:rFonts w:ascii="Times New Roman" w:hAnsi="Times New Roman" w:cs="Times New Roman"/>
        </w:rPr>
        <w:t>System statement of scope</w:t>
      </w:r>
      <w:bookmarkEnd w:id="3"/>
    </w:p>
    <w:p w:rsidR="00706FE9" w:rsidRPr="00904107" w:rsidRDefault="00706FE9" w:rsidP="000C6314">
      <w:pPr>
        <w:pStyle w:val="FYP-Bodytext"/>
      </w:pPr>
    </w:p>
    <w:p w:rsidR="00706FE9" w:rsidRPr="00904107" w:rsidRDefault="00706FE9" w:rsidP="000C6314">
      <w:pPr>
        <w:pStyle w:val="FYP-Bodytext"/>
      </w:pPr>
      <w:r w:rsidRPr="00904107">
        <w:t xml:space="preserve">The project monitors the load of electrical devices that run on mains' supply by taking voltage and current in real-time using </w:t>
      </w:r>
      <w:r w:rsidR="00F575D4" w:rsidRPr="00904107">
        <w:t>Hall Effect</w:t>
      </w:r>
      <w:r w:rsidRPr="00904107">
        <w:t xml:space="preserve"> sensors for alternating current and AC-AC adapter for voltage readings. The readings are then stored into a database so that it can be analyzed and visualized. </w:t>
      </w:r>
    </w:p>
    <w:p w:rsidR="00706FE9" w:rsidRPr="00904107" w:rsidRDefault="00706FE9" w:rsidP="000C6314">
      <w:pPr>
        <w:pStyle w:val="FYP-Bodytext"/>
      </w:pPr>
      <w:r w:rsidRPr="00904107">
        <w:t>Arduino handles the sensors such that the sensors provide with analog values and they have to be digital so that it can be analyzed, hence it converts analog data into digital stream of bits; it acts as an intermediary between sensors and Raspberry-pi. The data is then elicited from the database and visualized using GUI, and so is the fore-casted data. Future bill of electricity consumption is then generated by interception of speculation data by entering a given date. The project can also compare the subjected devices' loads and suggesting what devices to run in order to tessellate the bill into given budget</w:t>
      </w:r>
    </w:p>
    <w:p w:rsidR="00BE69C3" w:rsidRPr="00904107" w:rsidRDefault="00BE69C3" w:rsidP="000C6314">
      <w:pPr>
        <w:pStyle w:val="FYP-Bodytext"/>
      </w:pPr>
    </w:p>
    <w:p w:rsidR="00FD0DEA" w:rsidRDefault="00FD0DEA" w:rsidP="000C6314">
      <w:pPr>
        <w:suppressAutoHyphens w:val="0"/>
        <w:spacing w:line="360" w:lineRule="auto"/>
        <w:jc w:val="both"/>
      </w:pPr>
      <w:r>
        <w:br w:type="page"/>
      </w:r>
    </w:p>
    <w:p w:rsidR="00706FE9" w:rsidRPr="00904107" w:rsidRDefault="00706FE9" w:rsidP="000C6314">
      <w:pPr>
        <w:pStyle w:val="Heading3"/>
        <w:spacing w:line="360" w:lineRule="auto"/>
        <w:jc w:val="both"/>
        <w:rPr>
          <w:rFonts w:ascii="Times New Roman" w:hAnsi="Times New Roman" w:cs="Times New Roman"/>
        </w:rPr>
      </w:pPr>
      <w:bookmarkStart w:id="4" w:name="_Toc468181666"/>
      <w:r w:rsidRPr="00904107">
        <w:rPr>
          <w:rFonts w:ascii="Times New Roman" w:hAnsi="Times New Roman" w:cs="Times New Roman"/>
        </w:rPr>
        <w:lastRenderedPageBreak/>
        <w:t>System context</w:t>
      </w:r>
      <w:bookmarkEnd w:id="4"/>
    </w:p>
    <w:p w:rsidR="00706FE9" w:rsidRPr="00904107" w:rsidRDefault="00706FE9" w:rsidP="000C6314">
      <w:pPr>
        <w:pStyle w:val="FYP-Bodytext"/>
      </w:pPr>
    </w:p>
    <w:p w:rsidR="00706FE9" w:rsidRPr="00904107" w:rsidRDefault="00706FE9" w:rsidP="000C6314">
      <w:pPr>
        <w:pStyle w:val="FYP-Bodytext"/>
      </w:pPr>
      <w:r w:rsidRPr="00904107">
        <w:t xml:space="preserve">The value of the project can be gaged by the fact that it can be used by various type </w:t>
      </w:r>
      <w:r w:rsidR="00F575D4" w:rsidRPr="00904107">
        <w:t>of electricity</w:t>
      </w:r>
      <w:r w:rsidRPr="00904107">
        <w:t xml:space="preserve"> consumers, which may include residential, commercial, industrial consumer.</w:t>
      </w:r>
    </w:p>
    <w:p w:rsidR="00706FE9" w:rsidRPr="00904107" w:rsidRDefault="00706FE9" w:rsidP="000C6314">
      <w:pPr>
        <w:pStyle w:val="FYP-Bodytext"/>
      </w:pPr>
      <w:r w:rsidRPr="00904107">
        <w:t xml:space="preserve">The project is based on an idea that is </w:t>
      </w:r>
      <w:r w:rsidR="00B35F4E" w:rsidRPr="00904107">
        <w:t>neither popular nor new, however this kind of venture has never been accomplished before, nor</w:t>
      </w:r>
      <w:r w:rsidRPr="00904107">
        <w:t xml:space="preserve"> hence we had to design and model a whole new system, and connect it through various underlying systems.</w:t>
      </w:r>
    </w:p>
    <w:p w:rsidR="00706FE9" w:rsidRPr="00904107" w:rsidRDefault="00706FE9" w:rsidP="000C6314">
      <w:pPr>
        <w:pStyle w:val="FYP-Bodytext"/>
        <w:numPr>
          <w:ilvl w:val="0"/>
          <w:numId w:val="9"/>
        </w:numPr>
      </w:pPr>
      <w:r w:rsidRPr="00904107">
        <w:t>The project had to go through a whole new development process, specially the initial steps; yielded a road map and drive the fulfillment during ramp-up.</w:t>
      </w:r>
    </w:p>
    <w:p w:rsidR="00706FE9" w:rsidRPr="00904107" w:rsidRDefault="00706FE9" w:rsidP="000C6314">
      <w:pPr>
        <w:pStyle w:val="FYP-Bodytext"/>
        <w:numPr>
          <w:ilvl w:val="0"/>
          <w:numId w:val="9"/>
        </w:numPr>
      </w:pPr>
      <w:r w:rsidRPr="00904107">
        <w:t>The identification and realization of system requirements; which are monitoring of electrical measures (the hardware part)</w:t>
      </w:r>
    </w:p>
    <w:p w:rsidR="00706FE9" w:rsidRPr="00904107" w:rsidRDefault="00706FE9" w:rsidP="000C6314">
      <w:pPr>
        <w:pStyle w:val="FYP-Bodytext"/>
        <w:numPr>
          <w:ilvl w:val="0"/>
          <w:numId w:val="9"/>
        </w:numPr>
      </w:pPr>
      <w:r w:rsidRPr="00904107">
        <w:t>The project, with help of different scripts, that are a system of their own, were combined using a Web UI, since the Web UI can run scripts and handle all of the operations in a single instance.</w:t>
      </w:r>
    </w:p>
    <w:p w:rsidR="00706FE9" w:rsidRPr="00904107" w:rsidRDefault="00706FE9" w:rsidP="000C6314">
      <w:pPr>
        <w:pStyle w:val="FYP-Bodytext"/>
        <w:numPr>
          <w:ilvl w:val="0"/>
          <w:numId w:val="9"/>
        </w:numPr>
      </w:pPr>
      <w:r w:rsidRPr="00904107">
        <w:t>The web UI allows visualization of the “Speculation” part of the project and it also carries it out.</w:t>
      </w:r>
    </w:p>
    <w:p w:rsidR="00706FE9" w:rsidRPr="00904107" w:rsidRDefault="00706FE9" w:rsidP="000C6314">
      <w:pPr>
        <w:pStyle w:val="FYP-Bodytext"/>
        <w:numPr>
          <w:ilvl w:val="0"/>
          <w:numId w:val="9"/>
        </w:numPr>
      </w:pPr>
      <w:r w:rsidRPr="00904107">
        <w:t>The feasibility of the project had to be explored before even beginning of the intent of the project because we had to complete it in our own budget, since we had no sponsors.</w:t>
      </w:r>
    </w:p>
    <w:p w:rsidR="00706FE9" w:rsidRPr="00904107" w:rsidRDefault="00706FE9" w:rsidP="000C6314">
      <w:pPr>
        <w:pStyle w:val="FYP-Bodytext"/>
        <w:numPr>
          <w:ilvl w:val="0"/>
          <w:numId w:val="9"/>
        </w:numPr>
      </w:pPr>
      <w:r w:rsidRPr="00904107">
        <w:t>The project is more of a product engineering instead of business process because of designing, development and assembly. The project flies off the tangent of Business process because the idea of ‘Linking tasks’ is far-fetched due to minimal interaction of users, namely a single user only to print and deliver reports to the higher ups such as management and owners.</w:t>
      </w:r>
    </w:p>
    <w:p w:rsidR="00FD0DEA" w:rsidRDefault="00706FE9" w:rsidP="000C6314">
      <w:pPr>
        <w:pStyle w:val="FYP-Bodytext"/>
      </w:pPr>
      <w:r w:rsidRPr="00904107">
        <w:t xml:space="preserve">The system is placed in a business or product line context. Strategic issues relevant to context are discussed. The intent is for the reader to understand the "big picture”. In this section discuss what are the prospects of system in market? In which domain it is best suited.  </w:t>
      </w:r>
    </w:p>
    <w:p w:rsidR="00FD0DEA" w:rsidRDefault="00FD0DEA" w:rsidP="000C6314">
      <w:pPr>
        <w:pStyle w:val="Title1"/>
        <w:spacing w:line="360" w:lineRule="auto"/>
        <w:jc w:val="both"/>
      </w:pPr>
      <w:r>
        <w:br w:type="page"/>
      </w:r>
    </w:p>
    <w:p w:rsidR="00706FE9" w:rsidRPr="00904107" w:rsidRDefault="00706FE9" w:rsidP="000C6314">
      <w:pPr>
        <w:pStyle w:val="Heading3"/>
        <w:spacing w:line="360" w:lineRule="auto"/>
        <w:jc w:val="both"/>
        <w:rPr>
          <w:rFonts w:ascii="Times New Roman" w:hAnsi="Times New Roman" w:cs="Times New Roman"/>
        </w:rPr>
      </w:pPr>
      <w:bookmarkStart w:id="5" w:name="_Toc468181667"/>
      <w:r w:rsidRPr="00904107">
        <w:rPr>
          <w:rFonts w:ascii="Times New Roman" w:hAnsi="Times New Roman" w:cs="Times New Roman"/>
        </w:rPr>
        <w:lastRenderedPageBreak/>
        <w:t>Theoretical Background</w:t>
      </w:r>
      <w:bookmarkEnd w:id="5"/>
    </w:p>
    <w:p w:rsidR="00706FE9" w:rsidRPr="00904107" w:rsidRDefault="00706FE9" w:rsidP="000C6314">
      <w:pPr>
        <w:pStyle w:val="FYP-Bodytext"/>
      </w:pPr>
    </w:p>
    <w:p w:rsidR="00706FE9" w:rsidRPr="00904107" w:rsidRDefault="00706FE9" w:rsidP="000C6314">
      <w:pPr>
        <w:pStyle w:val="FYP-Bodytext"/>
      </w:pPr>
      <w:r w:rsidRPr="00904107">
        <w:t>Over the years several projects aimed at electricity conservation, have provided mostly an overview of the crisis of energy, but the main idea in this project was to predict the consumption so that we can plan ahead and avoid overuse of electricity.</w:t>
      </w:r>
    </w:p>
    <w:p w:rsidR="00706FE9" w:rsidRPr="00904107" w:rsidRDefault="00706FE9" w:rsidP="000C6314">
      <w:pPr>
        <w:pStyle w:val="FYP-Bodytext"/>
      </w:pPr>
      <w:r w:rsidRPr="00904107">
        <w:t xml:space="preserve">One way to forecast the consumption was to use Python Time Series Modeling. (Jain, 2016) </w:t>
      </w:r>
    </w:p>
    <w:p w:rsidR="00706FE9" w:rsidRPr="00904107" w:rsidRDefault="00706FE9" w:rsidP="000C6314">
      <w:pPr>
        <w:pStyle w:val="FYP-Bodytext"/>
      </w:pPr>
      <w:r w:rsidRPr="00904107">
        <w:t xml:space="preserve">Among the less known skills in the analytics space, Time Series (TS) is considered to be one of it, which is why it should be deeply understood. Our focus would be on the Python and </w:t>
      </w:r>
      <w:r w:rsidR="00A7459B" w:rsidRPr="00904107">
        <w:t>no</w:t>
      </w:r>
      <w:r w:rsidRPr="00904107">
        <w:t xml:space="preserve"> other resources of Time Series in R, due to the fact that we have used Python in the project.</w:t>
      </w:r>
    </w:p>
    <w:p w:rsidR="00706FE9" w:rsidRPr="00904107" w:rsidRDefault="00706FE9" w:rsidP="000C6314">
      <w:pPr>
        <w:pStyle w:val="FYP-Bodytext"/>
      </w:pPr>
      <w:r w:rsidRPr="00904107">
        <w:t>Specialty of Time Series:</w:t>
      </w:r>
    </w:p>
    <w:p w:rsidR="00706FE9" w:rsidRPr="00904107" w:rsidRDefault="00706FE9" w:rsidP="000C6314">
      <w:pPr>
        <w:pStyle w:val="FYP-Bodytext"/>
      </w:pPr>
      <w:r w:rsidRPr="00904107">
        <w:t>The collection at constant time intervals, of data points is defined as time series. In order to generate forecast and other forms of analysis, the data points are analyzed. Two factors differ Time Series form others. That are:</w:t>
      </w:r>
    </w:p>
    <w:p w:rsidR="00706FE9" w:rsidRPr="00904107" w:rsidRDefault="00706FE9" w:rsidP="000C6314">
      <w:pPr>
        <w:pStyle w:val="FYP-Bodytext"/>
      </w:pPr>
      <w:r w:rsidRPr="00904107">
        <w:tab/>
        <w:t>1) Its dependability upon time. So, fundamentally, a linear regression model is dependent upon the observation.</w:t>
      </w:r>
    </w:p>
    <w:p w:rsidR="00FD0DEA" w:rsidRDefault="00706FE9" w:rsidP="000C6314">
      <w:pPr>
        <w:pStyle w:val="FYP-Bodytext"/>
      </w:pPr>
      <w:r w:rsidRPr="00904107">
        <w:tab/>
        <w:t>2) Seasonality trends are observed in most of the Time Series, along with the increment and decrement in trends. Seasonality is defined as 'variations specific to a particular time frame'. As an example, if sales of heavy clothing is observed over the years, higher sales will be observed in the season of winter.</w:t>
      </w:r>
    </w:p>
    <w:p w:rsidR="00FD0DEA" w:rsidRDefault="00FD0DEA" w:rsidP="000C6314">
      <w:pPr>
        <w:pStyle w:val="Title1"/>
        <w:spacing w:line="360" w:lineRule="auto"/>
        <w:jc w:val="both"/>
      </w:pPr>
      <w:r>
        <w:br w:type="page"/>
      </w:r>
    </w:p>
    <w:p w:rsidR="00706FE9" w:rsidRPr="00904107" w:rsidRDefault="00706FE9" w:rsidP="000C6314">
      <w:pPr>
        <w:pStyle w:val="FYP-Bodytext"/>
      </w:pPr>
    </w:p>
    <w:p w:rsidR="00BE69C3" w:rsidRPr="00904107" w:rsidRDefault="00BE69C3" w:rsidP="000C6314">
      <w:pPr>
        <w:pStyle w:val="FYP-Bodytext"/>
      </w:pPr>
    </w:p>
    <w:p w:rsidR="00706FE9" w:rsidRPr="00904107" w:rsidRDefault="00706FE9" w:rsidP="000C6314">
      <w:pPr>
        <w:pStyle w:val="Heading3"/>
        <w:spacing w:line="360" w:lineRule="auto"/>
        <w:jc w:val="both"/>
        <w:rPr>
          <w:rFonts w:ascii="Times New Roman" w:hAnsi="Times New Roman" w:cs="Times New Roman"/>
        </w:rPr>
      </w:pPr>
      <w:bookmarkStart w:id="6" w:name="_Toc468181668"/>
      <w:r w:rsidRPr="00904107">
        <w:rPr>
          <w:rFonts w:ascii="Times New Roman" w:hAnsi="Times New Roman" w:cs="Times New Roman"/>
        </w:rPr>
        <w:t>Technology &amp; Tools/hardware components (used in the Project)</w:t>
      </w:r>
      <w:bookmarkEnd w:id="6"/>
    </w:p>
    <w:p w:rsidR="00706FE9" w:rsidRPr="00904107" w:rsidRDefault="00706FE9" w:rsidP="000C6314">
      <w:pPr>
        <w:pStyle w:val="FYP-Bodytext"/>
      </w:pPr>
    </w:p>
    <w:p w:rsidR="00904107" w:rsidRDefault="00706FE9" w:rsidP="000C6314">
      <w:pPr>
        <w:pStyle w:val="FYP-Bodytext"/>
      </w:pPr>
      <w:r w:rsidRPr="00904107">
        <w:t>The project is capable of using almost any of the Linux or Windows based system, but for detailed testing and in-depth analysis of data flow/generation and accumulation, we have used the Raspberry-Pi. The development of the project required precise hands-on approach on serial data manipulation such that the data acquired from physical world (analog data), can be done using a standalone microprocessor or Arduino as analog to digital converter. The reason for using specific processor is discussed in detail in following sub-headings.</w:t>
      </w:r>
    </w:p>
    <w:p w:rsidR="00706FE9" w:rsidRPr="00904107" w:rsidRDefault="00904107" w:rsidP="000C6314">
      <w:pPr>
        <w:pStyle w:val="Title1"/>
        <w:spacing w:line="360" w:lineRule="auto"/>
        <w:jc w:val="both"/>
        <w:rPr>
          <w:sz w:val="28"/>
          <w:szCs w:val="28"/>
        </w:rPr>
      </w:pPr>
      <w:r>
        <w:br w:type="page"/>
      </w:r>
    </w:p>
    <w:p w:rsidR="00706FE9" w:rsidRPr="00904107" w:rsidRDefault="00706FE9" w:rsidP="000C6314">
      <w:pPr>
        <w:pStyle w:val="Heading4"/>
        <w:jc w:val="both"/>
      </w:pPr>
      <w:r w:rsidRPr="00904107">
        <w:lastRenderedPageBreak/>
        <w:tab/>
      </w:r>
      <w:bookmarkStart w:id="7" w:name="_Toc468181669"/>
      <w:r w:rsidRPr="00904107">
        <w:t>1.5.1 Raspberry-pi</w:t>
      </w:r>
      <w:bookmarkEnd w:id="7"/>
    </w:p>
    <w:p w:rsidR="00706FE9" w:rsidRPr="00904107" w:rsidRDefault="00706FE9" w:rsidP="000C6314">
      <w:pPr>
        <w:pStyle w:val="FYP-Bodytext"/>
      </w:pPr>
      <w:r w:rsidRPr="00904107">
        <w:tab/>
        <w:t xml:space="preserve">The raspberry-pi is a standard system-on-chip, with a decent processor and </w:t>
      </w:r>
      <w:r w:rsidRPr="00904107">
        <w:tab/>
        <w:t xml:space="preserve">RAM on a chipboard only size of a credit card. It is system that runs using a </w:t>
      </w:r>
      <w:r w:rsidRPr="00904107">
        <w:tab/>
        <w:t xml:space="preserve">Linux operating system called Raspbian-Jessie, capable of delivering exactly </w:t>
      </w:r>
      <w:r w:rsidRPr="00904107">
        <w:tab/>
        <w:t>as any other personal computer running Linux with some exceptions:</w:t>
      </w:r>
    </w:p>
    <w:p w:rsidR="00706FE9" w:rsidRPr="00904107" w:rsidRDefault="00706FE9" w:rsidP="000C6314">
      <w:pPr>
        <w:pStyle w:val="FYP-Bodytext"/>
      </w:pPr>
      <w:r w:rsidRPr="00904107">
        <w:tab/>
        <w:t xml:space="preserve">The Raspberry-Pi is not capable of multi-threading specially the variation used </w:t>
      </w:r>
      <w:r w:rsidRPr="00904107">
        <w:tab/>
        <w:t>in the project</w:t>
      </w:r>
    </w:p>
    <w:p w:rsidR="00706FE9" w:rsidRPr="00904107" w:rsidRDefault="00706FE9" w:rsidP="000C6314">
      <w:pPr>
        <w:pStyle w:val="FYP-Bodytext"/>
        <w:numPr>
          <w:ilvl w:val="0"/>
          <w:numId w:val="10"/>
        </w:numPr>
      </w:pPr>
      <w:r w:rsidRPr="00904107">
        <w:t xml:space="preserve">Does not have </w:t>
      </w:r>
      <w:r w:rsidR="00856030" w:rsidRPr="00904107">
        <w:t>its</w:t>
      </w:r>
      <w:r w:rsidRPr="00904107">
        <w:t xml:space="preserve"> own power supply</w:t>
      </w:r>
    </w:p>
    <w:p w:rsidR="00706FE9" w:rsidRPr="00904107" w:rsidRDefault="00706FE9" w:rsidP="000C6314">
      <w:pPr>
        <w:pStyle w:val="FYP-Bodytext"/>
        <w:numPr>
          <w:ilvl w:val="0"/>
          <w:numId w:val="10"/>
        </w:numPr>
      </w:pPr>
      <w:r w:rsidRPr="00904107">
        <w:t xml:space="preserve">Does not have a big processor, that is, only 1 GHz </w:t>
      </w:r>
    </w:p>
    <w:p w:rsidR="00706FE9" w:rsidRPr="00904107" w:rsidRDefault="00706FE9" w:rsidP="000C6314">
      <w:pPr>
        <w:pStyle w:val="FYP-Bodytext"/>
        <w:numPr>
          <w:ilvl w:val="0"/>
          <w:numId w:val="10"/>
        </w:numPr>
      </w:pPr>
      <w:r w:rsidRPr="00904107">
        <w:t>It is not capable of generating high level graphics</w:t>
      </w:r>
    </w:p>
    <w:p w:rsidR="00706FE9" w:rsidRPr="00904107" w:rsidRDefault="00706FE9" w:rsidP="000C6314">
      <w:pPr>
        <w:pStyle w:val="FYP-Bodytext"/>
      </w:pPr>
      <w:r w:rsidRPr="00904107">
        <w:tab/>
        <w:t>Exceptions aside, it has a unique feature, and that feature is why we used it.</w:t>
      </w:r>
    </w:p>
    <w:p w:rsidR="00706FE9" w:rsidRPr="00904107" w:rsidRDefault="00706FE9" w:rsidP="000C6314">
      <w:pPr>
        <w:pStyle w:val="FYP-Bodytext"/>
      </w:pPr>
      <w:r w:rsidRPr="00904107">
        <w:tab/>
      </w:r>
      <w:r w:rsidRPr="00904107">
        <w:rPr>
          <w:b/>
          <w:bCs/>
        </w:rPr>
        <w:t>General Purpose Input Output Pins (GPIO)</w:t>
      </w:r>
    </w:p>
    <w:p w:rsidR="00FD0DEA" w:rsidRDefault="00706FE9" w:rsidP="000C6314">
      <w:pPr>
        <w:pStyle w:val="FYP-Bodytext"/>
        <w:keepNext/>
        <w:ind w:left="1440"/>
      </w:pPr>
      <w:r w:rsidRPr="00904107">
        <w:t xml:space="preserve">The raspberry-pi has input/output pins on </w:t>
      </w:r>
      <w:r w:rsidR="00856030" w:rsidRPr="00904107">
        <w:t>its</w:t>
      </w:r>
      <w:r w:rsidRPr="00904107">
        <w:t xml:space="preserve"> board that are </w:t>
      </w:r>
      <w:r w:rsidR="00A70E50" w:rsidRPr="00904107">
        <w:t>its</w:t>
      </w:r>
      <w:r w:rsidRPr="00904107">
        <w:t xml:space="preserve"> link to the outside or physical world. They function as an interface that could be either a switch at </w:t>
      </w:r>
      <w:r w:rsidR="00856030" w:rsidRPr="00904107">
        <w:t>its</w:t>
      </w:r>
      <w:r w:rsidRPr="00904107">
        <w:t xml:space="preserve"> simplest or a communication link between other hardware such as relays, cameras, sensors of numerous types and even other processors.</w:t>
      </w:r>
      <w:r w:rsidR="00177BA2" w:rsidRPr="00904107">
        <w:rPr>
          <w:noProof/>
          <w:lang w:eastAsia="en-US"/>
        </w:rPr>
        <w:drawing>
          <wp:inline distT="0" distB="0" distL="0" distR="0" wp14:anchorId="42179A78" wp14:editId="1E8DC76F">
            <wp:extent cx="5000625" cy="3648075"/>
            <wp:effectExtent l="0" t="0" r="0" b="0"/>
            <wp:docPr id="3" name="Picture 3" descr="G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625" cy="3648075"/>
                    </a:xfrm>
                    <a:prstGeom prst="rect">
                      <a:avLst/>
                    </a:prstGeom>
                    <a:noFill/>
                    <a:ln>
                      <a:noFill/>
                    </a:ln>
                  </pic:spPr>
                </pic:pic>
              </a:graphicData>
            </a:graphic>
          </wp:inline>
        </w:drawing>
      </w:r>
    </w:p>
    <w:p w:rsidR="0048211D" w:rsidRPr="00904107" w:rsidRDefault="00FD0DEA" w:rsidP="000C6314">
      <w:pPr>
        <w:pStyle w:val="Caption"/>
        <w:spacing w:line="360" w:lineRule="auto"/>
        <w:jc w:val="both"/>
      </w:pPr>
      <w:bookmarkStart w:id="8" w:name="_Toc468181733"/>
      <w:r>
        <w:t xml:space="preserve">Figure </w:t>
      </w:r>
      <w:fldSimple w:instr=" SEQ Figure \* ARABIC ">
        <w:r w:rsidR="00B04274">
          <w:rPr>
            <w:noProof/>
          </w:rPr>
          <w:t>1</w:t>
        </w:r>
      </w:fldSimple>
      <w:r>
        <w:t xml:space="preserve"> Raspberry-Pi GPIO</w:t>
      </w:r>
      <w:bookmarkEnd w:id="8"/>
    </w:p>
    <w:p w:rsidR="00904107" w:rsidRDefault="00706FE9" w:rsidP="000C6314">
      <w:pPr>
        <w:pStyle w:val="FYP-Bodytext"/>
        <w:ind w:left="1440"/>
      </w:pPr>
      <w:r w:rsidRPr="00904107">
        <w:lastRenderedPageBreak/>
        <w:t xml:space="preserve">These pins are bidirectional, hence they can be used as both, input and output (not both simultaneously). </w:t>
      </w:r>
      <w:r w:rsidR="00856030" w:rsidRPr="00904107">
        <w:t>They</w:t>
      </w:r>
      <w:r w:rsidRPr="00904107">
        <w:t xml:space="preserve"> can be programmed using one of several programming language including C and Python, by opening their interfaces using the python configuration file, known as the Raspberry-Pi's BIOS.</w:t>
      </w:r>
    </w:p>
    <w:p w:rsidR="0048211D" w:rsidRPr="00904107" w:rsidRDefault="00904107" w:rsidP="000C6314">
      <w:pPr>
        <w:pStyle w:val="Title1"/>
        <w:spacing w:line="360" w:lineRule="auto"/>
        <w:jc w:val="both"/>
      </w:pPr>
      <w:r>
        <w:br w:type="page"/>
      </w:r>
    </w:p>
    <w:p w:rsidR="00706FE9" w:rsidRPr="00904107" w:rsidRDefault="00706FE9" w:rsidP="000C6314">
      <w:pPr>
        <w:pStyle w:val="Heading4"/>
        <w:jc w:val="both"/>
      </w:pPr>
      <w:bookmarkStart w:id="9" w:name="_Toc468181670"/>
      <w:r w:rsidRPr="00904107">
        <w:lastRenderedPageBreak/>
        <w:t>1.5.2 Python</w:t>
      </w:r>
      <w:bookmarkEnd w:id="9"/>
    </w:p>
    <w:p w:rsidR="00706FE9" w:rsidRPr="00904107" w:rsidRDefault="00706FE9" w:rsidP="000C6314">
      <w:pPr>
        <w:pStyle w:val="FYP-Bodytext"/>
        <w:ind w:left="1440"/>
      </w:pPr>
      <w:r w:rsidRPr="00904107">
        <w:t xml:space="preserve">Python is an interpreted programming language that is dynamic in nature and high-level. The idea behind </w:t>
      </w:r>
      <w:r w:rsidR="00232265" w:rsidRPr="00904107">
        <w:t>its</w:t>
      </w:r>
      <w:r w:rsidRPr="00904107">
        <w:t xml:space="preserve"> design emphasizes in code readability, and the syntax allows us to use fewer lines of code for than we would have in other languages, furthermore it's native functions allows us to produce small scripts or modules, each for a designated task, to constitute a larger system.</w:t>
      </w:r>
    </w:p>
    <w:p w:rsidR="00904107" w:rsidRDefault="00706FE9" w:rsidP="000C6314">
      <w:pPr>
        <w:pStyle w:val="FYP-Bodytext"/>
        <w:ind w:left="1440"/>
      </w:pPr>
      <w:r w:rsidRPr="00904107">
        <w:t>Python was used in this project for almost all of the back-end coding that doesn't concern the user, for example, the acquiring of data from Arduino, storing data into database.</w:t>
      </w:r>
    </w:p>
    <w:p w:rsidR="00706FE9" w:rsidRPr="00904107" w:rsidRDefault="00904107" w:rsidP="000C6314">
      <w:pPr>
        <w:pStyle w:val="Title1"/>
        <w:spacing w:line="360" w:lineRule="auto"/>
        <w:jc w:val="both"/>
        <w:rPr>
          <w:sz w:val="28"/>
          <w:szCs w:val="28"/>
        </w:rPr>
      </w:pPr>
      <w:r>
        <w:br w:type="page"/>
      </w:r>
    </w:p>
    <w:p w:rsidR="00706FE9" w:rsidRPr="00904107" w:rsidRDefault="00706FE9" w:rsidP="000C6314">
      <w:pPr>
        <w:pStyle w:val="Heading4"/>
        <w:jc w:val="both"/>
      </w:pPr>
      <w:bookmarkStart w:id="10" w:name="_Toc468181671"/>
      <w:r w:rsidRPr="00904107">
        <w:lastRenderedPageBreak/>
        <w:t>1.5.3 Java Script</w:t>
      </w:r>
      <w:bookmarkEnd w:id="10"/>
    </w:p>
    <w:p w:rsidR="00706FE9" w:rsidRPr="00904107" w:rsidRDefault="00706FE9" w:rsidP="000C6314">
      <w:pPr>
        <w:pStyle w:val="FYP-Bodytext"/>
        <w:ind w:left="1440"/>
      </w:pPr>
      <w:r w:rsidRPr="00904107">
        <w:t xml:space="preserve">Java Script is also a high-level interpreted programming language that works dynamically.  It is one of the core programming languages that make up most of the web pages, with the exception of storage, graphics, networking and </w:t>
      </w:r>
      <w:r w:rsidR="00677F7F" w:rsidRPr="00904107">
        <w:t>Input/output</w:t>
      </w:r>
      <w:r w:rsidRPr="00904107">
        <w:t xml:space="preserve"> techniques. </w:t>
      </w:r>
    </w:p>
    <w:p w:rsidR="00904107" w:rsidRDefault="00706FE9" w:rsidP="000C6314">
      <w:pPr>
        <w:pStyle w:val="FYP-Bodytext"/>
        <w:ind w:left="1440"/>
      </w:pPr>
      <w:r w:rsidRPr="00904107">
        <w:t>Java Script was used in this project for data visualization and data fetching from database and for invoking modules of Python using the web pages built for User Interface.</w:t>
      </w:r>
    </w:p>
    <w:p w:rsidR="00706FE9" w:rsidRPr="00904107" w:rsidRDefault="00904107" w:rsidP="000C6314">
      <w:pPr>
        <w:pStyle w:val="Title1"/>
        <w:spacing w:line="360" w:lineRule="auto"/>
        <w:jc w:val="both"/>
        <w:rPr>
          <w:sz w:val="28"/>
          <w:szCs w:val="28"/>
        </w:rPr>
      </w:pPr>
      <w:r>
        <w:br w:type="page"/>
      </w:r>
    </w:p>
    <w:p w:rsidR="00706FE9" w:rsidRPr="00904107" w:rsidRDefault="00706FE9" w:rsidP="000C6314">
      <w:pPr>
        <w:pStyle w:val="Heading4"/>
        <w:jc w:val="both"/>
      </w:pPr>
      <w:bookmarkStart w:id="11" w:name="_Toc468181672"/>
      <w:r w:rsidRPr="00904107">
        <w:lastRenderedPageBreak/>
        <w:t>1.5.4 Mongo Database</w:t>
      </w:r>
      <w:bookmarkEnd w:id="11"/>
    </w:p>
    <w:p w:rsidR="00706FE9" w:rsidRPr="00904107" w:rsidRDefault="00677F7F" w:rsidP="000C6314">
      <w:pPr>
        <w:pStyle w:val="FYP-Bodytext"/>
        <w:ind w:left="1440"/>
      </w:pPr>
      <w:r w:rsidRPr="00904107">
        <w:t>Mongo DB</w:t>
      </w:r>
      <w:r w:rsidR="00706FE9" w:rsidRPr="00904107">
        <w:t xml:space="preserve"> is an open source database that uses a report situated information display. </w:t>
      </w:r>
    </w:p>
    <w:p w:rsidR="00706FE9" w:rsidRPr="00904107" w:rsidRDefault="00677F7F" w:rsidP="000C6314">
      <w:pPr>
        <w:pStyle w:val="FYP-Bodytext"/>
        <w:ind w:left="1440"/>
      </w:pPr>
      <w:r w:rsidRPr="00904107">
        <w:t>Mongo DB</w:t>
      </w:r>
      <w:r w:rsidR="00706FE9" w:rsidRPr="00904107">
        <w:t xml:space="preserve"> is one of a few database sorts to emerge in the mid-2000s under the “NoSQL” standard. Rather than utilizing tables and columns as a part of social databases, </w:t>
      </w:r>
      <w:r w:rsidRPr="00904107">
        <w:t>Mongo DB</w:t>
      </w:r>
      <w:r w:rsidR="00706FE9" w:rsidRPr="00904107">
        <w:t xml:space="preserve"> is based on a design of accumulations and reports. Archives include sets of key-esteem matches and are the essential unit of information in </w:t>
      </w:r>
      <w:r w:rsidRPr="00904107">
        <w:t>Mongo DB</w:t>
      </w:r>
      <w:r w:rsidR="00706FE9" w:rsidRPr="00904107">
        <w:t>. Accumulations contain sets of archives and capacity as what might as well be called social database tables.</w:t>
      </w:r>
    </w:p>
    <w:p w:rsidR="00904107" w:rsidRDefault="00677F7F" w:rsidP="000C6314">
      <w:pPr>
        <w:pStyle w:val="FYP-Bodytext"/>
        <w:ind w:left="1440"/>
      </w:pPr>
      <w:r w:rsidRPr="00904107">
        <w:t>Mongo DB</w:t>
      </w:r>
      <w:r w:rsidR="00706FE9" w:rsidRPr="00904107">
        <w:t xml:space="preserve"> was used in the project as a flexible non-relational database that can import and export data as JSON.</w:t>
      </w:r>
    </w:p>
    <w:p w:rsidR="00706FE9" w:rsidRPr="00904107" w:rsidRDefault="00904107" w:rsidP="000C6314">
      <w:pPr>
        <w:pStyle w:val="Title1"/>
        <w:spacing w:line="360" w:lineRule="auto"/>
        <w:jc w:val="both"/>
        <w:rPr>
          <w:sz w:val="28"/>
          <w:szCs w:val="28"/>
        </w:rPr>
      </w:pPr>
      <w:r>
        <w:br w:type="page"/>
      </w:r>
    </w:p>
    <w:p w:rsidR="00706FE9" w:rsidRPr="00904107" w:rsidRDefault="00706FE9" w:rsidP="000C6314">
      <w:pPr>
        <w:pStyle w:val="Heading4"/>
        <w:jc w:val="both"/>
      </w:pPr>
      <w:bookmarkStart w:id="12" w:name="_Toc468181673"/>
      <w:r w:rsidRPr="00904107">
        <w:lastRenderedPageBreak/>
        <w:t>1.5.5 Arduino</w:t>
      </w:r>
      <w:bookmarkEnd w:id="12"/>
    </w:p>
    <w:p w:rsidR="00706FE9" w:rsidRPr="00904107" w:rsidRDefault="00706FE9" w:rsidP="000C6314">
      <w:pPr>
        <w:pStyle w:val="FYP-Bodytext"/>
        <w:ind w:left="1440"/>
      </w:pPr>
      <w:r w:rsidRPr="00904107">
        <w:t xml:space="preserve">Arduino is an open-source extend that made micro-controller-based units for building computerized gadgets and intelligent articles that can detect and control physical devices. </w:t>
      </w:r>
    </w:p>
    <w:p w:rsidR="00904107" w:rsidRDefault="00706FE9" w:rsidP="000C6314">
      <w:pPr>
        <w:pStyle w:val="FYP-Bodytext"/>
        <w:ind w:left="1440"/>
      </w:pPr>
      <w:r w:rsidRPr="00904107">
        <w:t>This venture depends on micro-controller board plans, delivered by a few consignors, utilizing different micro-controllers. These frameworks give sets of advanced and simple info/yield (I/O) sticks that can interface to different development sheets (named shields) and different circuits. The sheets highlight serial correspondence interfaces, including Universal Serial Bus (USB) on a few models, for stacking programs from PCs. For programming the micro-controllers, the Arduino extend gives a coordinated advancement environment (IDE) in view of a programming dialect named Processing, which additionally bolsters the dialects C and C++.</w:t>
      </w:r>
    </w:p>
    <w:p w:rsidR="00706FE9" w:rsidRPr="00904107" w:rsidRDefault="00904107" w:rsidP="000C6314">
      <w:pPr>
        <w:pStyle w:val="Title1"/>
        <w:spacing w:line="360" w:lineRule="auto"/>
        <w:jc w:val="both"/>
      </w:pPr>
      <w:r>
        <w:br w:type="page"/>
      </w:r>
    </w:p>
    <w:p w:rsidR="00706FE9" w:rsidRPr="00904107" w:rsidRDefault="00706FE9" w:rsidP="000C6314">
      <w:pPr>
        <w:pStyle w:val="Heading2"/>
        <w:spacing w:line="360" w:lineRule="auto"/>
        <w:jc w:val="both"/>
        <w:rPr>
          <w:rFonts w:ascii="Times New Roman" w:hAnsi="Times New Roman" w:cs="Times New Roman"/>
        </w:rPr>
      </w:pPr>
      <w:bookmarkStart w:id="13" w:name="_Toc468181674"/>
      <w:r w:rsidRPr="00904107">
        <w:rPr>
          <w:rFonts w:ascii="Times New Roman" w:hAnsi="Times New Roman" w:cs="Times New Roman"/>
        </w:rPr>
        <w:lastRenderedPageBreak/>
        <w:t>Usage Scenario / User Interaction</w:t>
      </w:r>
      <w:bookmarkEnd w:id="13"/>
    </w:p>
    <w:p w:rsidR="00706FE9" w:rsidRPr="00904107" w:rsidRDefault="00706FE9" w:rsidP="000C6314">
      <w:pPr>
        <w:pStyle w:val="FYP-Bodytext"/>
        <w:ind w:left="0"/>
      </w:pPr>
    </w:p>
    <w:p w:rsidR="00706FE9" w:rsidRPr="00904107" w:rsidRDefault="00706FE9" w:rsidP="000C6314">
      <w:pPr>
        <w:pStyle w:val="Heading3"/>
        <w:spacing w:line="360" w:lineRule="auto"/>
        <w:jc w:val="both"/>
        <w:rPr>
          <w:rFonts w:ascii="Times New Roman" w:hAnsi="Times New Roman" w:cs="Times New Roman"/>
        </w:rPr>
      </w:pPr>
      <w:bookmarkStart w:id="14" w:name="_Toc468181675"/>
      <w:r w:rsidRPr="00904107">
        <w:rPr>
          <w:rFonts w:ascii="Times New Roman" w:hAnsi="Times New Roman" w:cs="Times New Roman"/>
        </w:rPr>
        <w:t>User profiles</w:t>
      </w:r>
      <w:bookmarkEnd w:id="14"/>
    </w:p>
    <w:p w:rsidR="00706FE9" w:rsidRPr="00904107" w:rsidRDefault="00706FE9" w:rsidP="000C6314">
      <w:pPr>
        <w:pStyle w:val="FYP-Bodytext"/>
      </w:pPr>
      <w:r w:rsidRPr="00904107">
        <w:t>The project is an isolated system that is not capable of modifying the input data from the user end</w:t>
      </w:r>
      <w:r w:rsidR="000877A0" w:rsidRPr="00904107">
        <w:t>, hence</w:t>
      </w:r>
      <w:r w:rsidRPr="00904107">
        <w:t xml:space="preserve"> there is not much need for user access control (UAC) and therefore no user or user based scenario was included. </w:t>
      </w:r>
    </w:p>
    <w:p w:rsidR="00706FE9" w:rsidRPr="00904107" w:rsidRDefault="00706FE9" w:rsidP="000C6314">
      <w:pPr>
        <w:pStyle w:val="FYP-Bodytext"/>
      </w:pPr>
      <w:r w:rsidRPr="00904107">
        <w:t>The only role of user is so comprehensive that people with no knowledge of electricity can operate it and actually understand the outputs, it may even eliminate the role of budget incorporation of electrical consumption. The only thing a user need to do (after installation) is to provide the system with an estimate of the amount of budget subjected electrical appliances and the system will generate a report for what devices need what duty cycles to befit that budget.</w:t>
      </w:r>
    </w:p>
    <w:p w:rsidR="00706FE9" w:rsidRPr="00904107" w:rsidRDefault="00706FE9" w:rsidP="000C6314">
      <w:pPr>
        <w:pStyle w:val="FYP-Bodytext"/>
      </w:pPr>
      <w:r w:rsidRPr="00904107">
        <w:t xml:space="preserve">As for the forecast, it is generated and stored into database, with exception of historical predictions and forecast, the user may only provide system with a date of interception </w:t>
      </w:r>
      <w:r w:rsidR="000877A0" w:rsidRPr="00904107">
        <w:t>(end</w:t>
      </w:r>
      <w:r w:rsidRPr="00904107">
        <w:t xml:space="preserve"> date for upper limit of forecast) and the process will begin.</w:t>
      </w:r>
    </w:p>
    <w:p w:rsidR="00706FE9" w:rsidRPr="00904107" w:rsidRDefault="00FD0DEA" w:rsidP="000C6314">
      <w:pPr>
        <w:pStyle w:val="Heading3"/>
        <w:spacing w:line="360" w:lineRule="auto"/>
        <w:jc w:val="both"/>
        <w:rPr>
          <w:rFonts w:ascii="Times New Roman" w:hAnsi="Times New Roman" w:cs="Times New Roman"/>
        </w:rPr>
      </w:pPr>
      <w:bookmarkStart w:id="15" w:name="_Toc468181676"/>
      <w:r>
        <w:rPr>
          <w:noProof/>
          <w:lang w:eastAsia="en-US"/>
        </w:rPr>
        <w:lastRenderedPageBreak/>
        <mc:AlternateContent>
          <mc:Choice Requires="wps">
            <w:drawing>
              <wp:anchor distT="0" distB="0" distL="114300" distR="114300" simplePos="0" relativeHeight="251662848" behindDoc="0" locked="0" layoutInCell="1" allowOverlap="1" wp14:anchorId="2415BDA3" wp14:editId="7118E26A">
                <wp:simplePos x="0" y="0"/>
                <wp:positionH relativeFrom="column">
                  <wp:posOffset>85725</wp:posOffset>
                </wp:positionH>
                <wp:positionV relativeFrom="paragraph">
                  <wp:posOffset>7560310</wp:posOffset>
                </wp:positionV>
                <wp:extent cx="556069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a:effectLst/>
                      </wps:spPr>
                      <wps:txbx>
                        <w:txbxContent>
                          <w:p w:rsidR="00D11100" w:rsidRPr="009C0C11" w:rsidRDefault="00D11100" w:rsidP="00FD0DEA">
                            <w:pPr>
                              <w:pStyle w:val="Caption"/>
                              <w:rPr>
                                <w:rFonts w:cs="Times New Roman"/>
                                <w:b/>
                                <w:bCs/>
                                <w:noProof/>
                                <w:sz w:val="26"/>
                                <w:szCs w:val="26"/>
                              </w:rPr>
                            </w:pPr>
                            <w:bookmarkStart w:id="16" w:name="_Toc468181734"/>
                            <w:r>
                              <w:t xml:space="preserve">Figure </w:t>
                            </w:r>
                            <w:fldSimple w:instr=" SEQ Figure \* ARABIC ">
                              <w:r>
                                <w:rPr>
                                  <w:noProof/>
                                </w:rPr>
                                <w:t>2</w:t>
                              </w:r>
                            </w:fldSimple>
                            <w:r>
                              <w:t xml:space="preserve"> Business Process Model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15BDA3" id="_x0000_t202" coordsize="21600,21600" o:spt="202" path="m,l,21600r21600,l21600,xe">
                <v:stroke joinstyle="miter"/>
                <v:path gradientshapeok="t" o:connecttype="rect"/>
              </v:shapetype>
              <v:shape id="Text Box 14" o:spid="_x0000_s1026" type="#_x0000_t202" style="position:absolute;left:0;text-align:left;margin-left:6.75pt;margin-top:595.3pt;width:437.8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" stroked="f">
                <v:textbox style="mso-fit-shape-to-text:t" inset="0,0,0,0">
                  <w:txbxContent>
                    <w:p w:rsidR="00D11100" w:rsidRPr="009C0C11" w:rsidRDefault="00D11100" w:rsidP="00FD0DEA">
                      <w:pPr>
                        <w:pStyle w:val="Caption"/>
                        <w:rPr>
                          <w:rFonts w:cs="Times New Roman"/>
                          <w:b/>
                          <w:bCs/>
                          <w:noProof/>
                          <w:sz w:val="26"/>
                          <w:szCs w:val="26"/>
                        </w:rPr>
                      </w:pPr>
                      <w:bookmarkStart w:id="17" w:name="_Toc468181734"/>
                      <w:r>
                        <w:t xml:space="preserve">Figure </w:t>
                      </w:r>
                      <w:fldSimple w:instr=" SEQ Figure \* ARABIC ">
                        <w:r>
                          <w:rPr>
                            <w:noProof/>
                          </w:rPr>
                          <w:t>2</w:t>
                        </w:r>
                      </w:fldSimple>
                      <w:r>
                        <w:t xml:space="preserve"> Business Process Model</w:t>
                      </w:r>
                      <w:bookmarkEnd w:id="17"/>
                    </w:p>
                  </w:txbxContent>
                </v:textbox>
                <w10:wrap type="square"/>
              </v:shape>
            </w:pict>
          </mc:Fallback>
        </mc:AlternateContent>
      </w:r>
      <w:r w:rsidR="00177BA2" w:rsidRPr="00904107">
        <w:rPr>
          <w:rFonts w:ascii="Times New Roman" w:hAnsi="Times New Roman" w:cs="Times New Roman"/>
          <w:noProof/>
          <w:lang w:eastAsia="en-US"/>
        </w:rPr>
        <w:drawing>
          <wp:anchor distT="0" distB="0" distL="0" distR="0" simplePos="0" relativeHeight="251655680" behindDoc="0" locked="0" layoutInCell="1" allowOverlap="1">
            <wp:simplePos x="0" y="0"/>
            <wp:positionH relativeFrom="column">
              <wp:posOffset>85725</wp:posOffset>
            </wp:positionH>
            <wp:positionV relativeFrom="paragraph">
              <wp:posOffset>381000</wp:posOffset>
            </wp:positionV>
            <wp:extent cx="5560695" cy="7122160"/>
            <wp:effectExtent l="0" t="0" r="0" b="0"/>
            <wp:wrapSquare wrapText="larges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0695" cy="7122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06FE9" w:rsidRPr="00904107">
        <w:rPr>
          <w:rFonts w:ascii="Times New Roman" w:hAnsi="Times New Roman" w:cs="Times New Roman"/>
        </w:rPr>
        <w:t>Use-cases</w:t>
      </w:r>
      <w:bookmarkEnd w:id="15"/>
    </w:p>
    <w:p w:rsidR="00706FE9" w:rsidRPr="00904107" w:rsidRDefault="00706FE9" w:rsidP="000C6314">
      <w:pPr>
        <w:pStyle w:val="FYP-Bodytext"/>
      </w:pPr>
    </w:p>
    <w:p w:rsidR="00706FE9" w:rsidRPr="00904107" w:rsidRDefault="00706FE9" w:rsidP="000C6314">
      <w:pPr>
        <w:pStyle w:val="FYP-Bodytext"/>
      </w:pPr>
      <w:r w:rsidRPr="00904107">
        <w:t xml:space="preserve">The above diagram shows how a simple user can input the budget and the system passes objects of data to sub-systems and what modules perform the given tasks. The end user </w:t>
      </w:r>
      <w:r w:rsidRPr="00904107">
        <w:lastRenderedPageBreak/>
        <w:t>only receives the generated reports so that it can delivered to higher-ups and organization's accountants, for incorporation into their finances.</w:t>
      </w:r>
    </w:p>
    <w:p w:rsidR="00706FE9" w:rsidRPr="00904107" w:rsidRDefault="00706FE9" w:rsidP="000C6314">
      <w:pPr>
        <w:pStyle w:val="Heading3"/>
        <w:spacing w:line="360" w:lineRule="auto"/>
        <w:jc w:val="both"/>
        <w:rPr>
          <w:rFonts w:ascii="Times New Roman" w:hAnsi="Times New Roman" w:cs="Times New Roman"/>
        </w:rPr>
      </w:pPr>
      <w:bookmarkStart w:id="18" w:name="_Toc468181677"/>
      <w:r w:rsidRPr="00904107">
        <w:rPr>
          <w:rFonts w:ascii="Times New Roman" w:hAnsi="Times New Roman" w:cs="Times New Roman"/>
        </w:rPr>
        <w:t>Special usage considerations</w:t>
      </w:r>
      <w:bookmarkEnd w:id="18"/>
    </w:p>
    <w:p w:rsidR="00706FE9" w:rsidRPr="00904107" w:rsidRDefault="00706FE9" w:rsidP="000C6314">
      <w:pPr>
        <w:pStyle w:val="FYP-Bodytext"/>
      </w:pPr>
      <w:r w:rsidRPr="00904107">
        <w:t>The project requires installation into either a dedicated panel for that device or group of devices, connection to devices must be in parallel for the voltage sensor and in series for the current sensor.</w:t>
      </w:r>
    </w:p>
    <w:p w:rsidR="00706FE9" w:rsidRPr="00904107" w:rsidRDefault="00706FE9" w:rsidP="000C6314">
      <w:pPr>
        <w:pStyle w:val="FYP-Bodytext"/>
      </w:pPr>
      <w:r w:rsidRPr="00904107">
        <w:t xml:space="preserve">The Arduino (prototype) and the Micro-controller only requires 5v 1000 mA of power supply to operate and sense values accurately. </w:t>
      </w:r>
    </w:p>
    <w:p w:rsidR="00706FE9" w:rsidRPr="00904107" w:rsidRDefault="00706FE9" w:rsidP="000C6314">
      <w:pPr>
        <w:pStyle w:val="FYP-Bodytext"/>
      </w:pPr>
      <w:r w:rsidRPr="00904107">
        <w:t xml:space="preserve">The raspberry-pi also requires 5v of supply but with 2000 mA requiring no additional hardware other than keyboard, mouse and a display. The project can also function on any other computer running Linux, having the standard python libraries but then micro-controllers </w:t>
      </w:r>
      <w:r w:rsidR="00CA1FE9" w:rsidRPr="00904107">
        <w:t>cannot</w:t>
      </w:r>
      <w:r w:rsidRPr="00904107">
        <w:t xml:space="preserve"> be used as a typical computer does not have General Input Output Pins.</w:t>
      </w: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DB681E" w:rsidRPr="00904107" w:rsidRDefault="00DB681E" w:rsidP="000C6314">
      <w:pPr>
        <w:pStyle w:val="FYP-Bodytext"/>
      </w:pPr>
    </w:p>
    <w:p w:rsidR="00706FE9" w:rsidRPr="00904107" w:rsidRDefault="00706FE9" w:rsidP="000C6314">
      <w:pPr>
        <w:pStyle w:val="Heading2"/>
        <w:spacing w:line="360" w:lineRule="auto"/>
        <w:jc w:val="both"/>
        <w:rPr>
          <w:rFonts w:ascii="Times New Roman" w:hAnsi="Times New Roman" w:cs="Times New Roman"/>
        </w:rPr>
      </w:pPr>
      <w:bookmarkStart w:id="19" w:name="_Toc468181678"/>
      <w:r w:rsidRPr="00904107">
        <w:rPr>
          <w:rFonts w:ascii="Times New Roman" w:hAnsi="Times New Roman" w:cs="Times New Roman"/>
        </w:rPr>
        <w:lastRenderedPageBreak/>
        <w:t>Functional and Data Description</w:t>
      </w:r>
      <w:bookmarkEnd w:id="19"/>
    </w:p>
    <w:p w:rsidR="00706FE9" w:rsidRPr="00904107" w:rsidRDefault="00706FE9" w:rsidP="000C6314">
      <w:pPr>
        <w:pStyle w:val="FYP-Bodytext"/>
        <w:ind w:left="0"/>
      </w:pPr>
    </w:p>
    <w:p w:rsidR="00706FE9" w:rsidRPr="00904107" w:rsidRDefault="00706FE9" w:rsidP="000C6314">
      <w:pPr>
        <w:pStyle w:val="Heading3"/>
        <w:spacing w:line="360" w:lineRule="auto"/>
        <w:jc w:val="both"/>
        <w:rPr>
          <w:rFonts w:ascii="Times New Roman" w:hAnsi="Times New Roman" w:cs="Times New Roman"/>
        </w:rPr>
      </w:pPr>
      <w:bookmarkStart w:id="20" w:name="_Toc468181679"/>
      <w:r w:rsidRPr="00904107">
        <w:rPr>
          <w:rFonts w:ascii="Times New Roman" w:hAnsi="Times New Roman" w:cs="Times New Roman"/>
        </w:rPr>
        <w:t>System Architecture</w:t>
      </w:r>
      <w:bookmarkEnd w:id="20"/>
    </w:p>
    <w:p w:rsidR="00706FE9" w:rsidRPr="00904107" w:rsidRDefault="00706FE9" w:rsidP="000C6314">
      <w:pPr>
        <w:pStyle w:val="FYP-Bodytext"/>
      </w:pPr>
    </w:p>
    <w:p w:rsidR="00FD0DEA" w:rsidRDefault="00706FE9" w:rsidP="000C6314">
      <w:pPr>
        <w:pStyle w:val="FYP-Bodytext"/>
        <w:keepNext/>
      </w:pPr>
      <w:r w:rsidRPr="00904107">
        <w:object w:dxaOrig="11587" w:dyaOrig="10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35pt;height:399.25pt" o:ole="" filled="t">
            <v:fill color2="black"/>
            <v:imagedata r:id="rId13" o:title=""/>
          </v:shape>
          <o:OLEObject Type="Embed" ProgID="Visio.Drawing.11" ShapeID="_x0000_i1025" DrawAspect="Content" ObjectID="_1541923699" r:id="rId14"/>
        </w:object>
      </w:r>
    </w:p>
    <w:p w:rsidR="00706FE9" w:rsidRPr="00904107" w:rsidRDefault="00FD0DEA" w:rsidP="000C6314">
      <w:pPr>
        <w:pStyle w:val="Caption"/>
        <w:spacing w:line="360" w:lineRule="auto"/>
        <w:jc w:val="both"/>
      </w:pPr>
      <w:bookmarkStart w:id="21" w:name="_Toc468181735"/>
      <w:r>
        <w:t xml:space="preserve">Figure </w:t>
      </w:r>
      <w:fldSimple w:instr=" SEQ Figure \* ARABIC ">
        <w:r w:rsidR="00B04274">
          <w:rPr>
            <w:noProof/>
          </w:rPr>
          <w:t>3</w:t>
        </w:r>
      </w:fldSimple>
      <w:r>
        <w:t xml:space="preserve"> System Architecture</w:t>
      </w:r>
      <w:bookmarkEnd w:id="21"/>
    </w:p>
    <w:p w:rsidR="00706FE9" w:rsidRPr="00904107" w:rsidRDefault="00706FE9" w:rsidP="000C6314">
      <w:pPr>
        <w:pStyle w:val="FYP-Bodytext"/>
      </w:pPr>
      <w:r w:rsidRPr="00904107">
        <w:t>The diagram above represents the overall architecture of the system.</w:t>
      </w:r>
    </w:p>
    <w:p w:rsidR="00706FE9" w:rsidRPr="00904107" w:rsidRDefault="00706FE9" w:rsidP="000C6314">
      <w:pPr>
        <w:pStyle w:val="FYP-Bodytext"/>
      </w:pPr>
      <w:r w:rsidRPr="00904107">
        <w:t>The main components of the system as shown here are:</w:t>
      </w:r>
    </w:p>
    <w:p w:rsidR="00706FE9" w:rsidRPr="00904107" w:rsidRDefault="00706FE9" w:rsidP="000C6314">
      <w:pPr>
        <w:pStyle w:val="FYP-Bodytext"/>
        <w:numPr>
          <w:ilvl w:val="0"/>
          <w:numId w:val="11"/>
        </w:numPr>
      </w:pPr>
      <w:r w:rsidRPr="00904107">
        <w:t>Raspberry-pi</w:t>
      </w:r>
    </w:p>
    <w:p w:rsidR="00706FE9" w:rsidRPr="00904107" w:rsidRDefault="00706FE9" w:rsidP="000C6314">
      <w:pPr>
        <w:pStyle w:val="FYP-Bodytext"/>
        <w:ind w:left="0"/>
      </w:pPr>
      <w:r w:rsidRPr="00904107">
        <w:lastRenderedPageBreak/>
        <w:t>It provides the actual platform for the sub-systems to interact with each other and with the processing power of a typical computer. It also handles all the data that is poured into the system, from the user end till the each output of every module the project is constituent of.</w:t>
      </w:r>
    </w:p>
    <w:p w:rsidR="00706FE9" w:rsidRPr="00904107" w:rsidRDefault="00706FE9" w:rsidP="000C6314">
      <w:pPr>
        <w:pStyle w:val="FYP-Bodytext"/>
        <w:numPr>
          <w:ilvl w:val="0"/>
          <w:numId w:val="11"/>
        </w:numPr>
      </w:pPr>
      <w:r w:rsidRPr="00904107">
        <w:t>Web UI</w:t>
      </w:r>
    </w:p>
    <w:p w:rsidR="00706FE9" w:rsidRPr="00904107" w:rsidRDefault="00706FE9" w:rsidP="000C6314">
      <w:pPr>
        <w:pStyle w:val="FYP-Bodytext"/>
        <w:ind w:left="0"/>
      </w:pPr>
      <w:r w:rsidRPr="00904107">
        <w:t>A simple means of representing data to the user after it is processed. It is no more than a user interface that plays an extensive role, by taking user inputs, feeding it into the back-end code and invokes requested modules. It is the abstract point where all the subsystems are housed.</w:t>
      </w:r>
    </w:p>
    <w:p w:rsidR="00706FE9" w:rsidRPr="00904107" w:rsidRDefault="00706FE9" w:rsidP="000C6314">
      <w:pPr>
        <w:pStyle w:val="FYP-Bodytext"/>
        <w:numPr>
          <w:ilvl w:val="0"/>
          <w:numId w:val="11"/>
        </w:numPr>
      </w:pPr>
      <w:r w:rsidRPr="00904107">
        <w:t>Sensing</w:t>
      </w:r>
    </w:p>
    <w:p w:rsidR="00706FE9" w:rsidRPr="00904107" w:rsidRDefault="00706FE9" w:rsidP="000C6314">
      <w:pPr>
        <w:pStyle w:val="FYP-Bodytext"/>
        <w:ind w:left="0"/>
      </w:pPr>
      <w:r w:rsidRPr="00904107">
        <w:t>Sensory equipment that inputs all the data from subjected devices. It can be called the monitoring part of the system, where analog data is injected into the system.</w:t>
      </w:r>
    </w:p>
    <w:p w:rsidR="00706FE9" w:rsidRPr="00904107" w:rsidRDefault="00706FE9" w:rsidP="000C6314">
      <w:pPr>
        <w:pStyle w:val="FYP-Bodytext"/>
        <w:numPr>
          <w:ilvl w:val="0"/>
          <w:numId w:val="11"/>
        </w:numPr>
      </w:pPr>
      <w:r w:rsidRPr="00904107">
        <w:t>Speculation</w:t>
      </w:r>
    </w:p>
    <w:p w:rsidR="00706FE9" w:rsidRPr="00904107" w:rsidRDefault="00706FE9" w:rsidP="000C6314">
      <w:pPr>
        <w:pStyle w:val="FYP-Bodytext"/>
        <w:ind w:left="0"/>
      </w:pPr>
      <w:r w:rsidRPr="00904107">
        <w:t>It may be the most sophisticated part of the project as it implements Auto Regressive Moving Average (ARMA) on the historical data to forecast future data with respect to time.</w:t>
      </w:r>
    </w:p>
    <w:p w:rsidR="00706FE9" w:rsidRPr="00904107" w:rsidRDefault="00706FE9" w:rsidP="000C6314">
      <w:pPr>
        <w:pStyle w:val="FYP-Bodytext"/>
      </w:pPr>
    </w:p>
    <w:p w:rsidR="00706FE9" w:rsidRPr="00904107" w:rsidRDefault="00706FE9" w:rsidP="000C6314">
      <w:pPr>
        <w:pStyle w:val="FYP-Bodytext"/>
      </w:pPr>
    </w:p>
    <w:p w:rsidR="00706FE9" w:rsidRPr="00904107" w:rsidRDefault="00706FE9" w:rsidP="000C6314">
      <w:pPr>
        <w:pStyle w:val="FYP-Bodytext"/>
      </w:pPr>
    </w:p>
    <w:p w:rsidR="00706FE9" w:rsidRPr="00904107" w:rsidRDefault="00706FE9" w:rsidP="000C6314">
      <w:pPr>
        <w:pStyle w:val="FYP-Bodytext"/>
      </w:pPr>
    </w:p>
    <w:p w:rsidR="00706FE9" w:rsidRPr="00904107" w:rsidRDefault="00706FE9" w:rsidP="000C6314">
      <w:pPr>
        <w:pStyle w:val="FYP-Bodytext"/>
      </w:pPr>
    </w:p>
    <w:p w:rsidR="00706FE9" w:rsidRPr="00904107" w:rsidRDefault="00706FE9" w:rsidP="000C6314">
      <w:pPr>
        <w:pStyle w:val="FYP-Bodytext"/>
      </w:pPr>
    </w:p>
    <w:p w:rsidR="00706FE9" w:rsidRPr="00904107" w:rsidRDefault="00706FE9" w:rsidP="000C6314">
      <w:pPr>
        <w:pStyle w:val="FYP-Bodytext"/>
      </w:pPr>
    </w:p>
    <w:p w:rsidR="00FD0DEA" w:rsidRDefault="00FD0DEA" w:rsidP="000C6314">
      <w:pPr>
        <w:suppressAutoHyphens w:val="0"/>
        <w:spacing w:line="360" w:lineRule="auto"/>
        <w:jc w:val="both"/>
      </w:pPr>
      <w:r>
        <w:br w:type="page"/>
      </w:r>
    </w:p>
    <w:p w:rsidR="00706FE9" w:rsidRPr="00904107" w:rsidRDefault="00706FE9" w:rsidP="000C6314">
      <w:pPr>
        <w:pStyle w:val="Heading4"/>
        <w:jc w:val="both"/>
      </w:pPr>
      <w:bookmarkStart w:id="22" w:name="_Toc468181680"/>
      <w:r w:rsidRPr="00904107">
        <w:lastRenderedPageBreak/>
        <w:t>Architecture model</w:t>
      </w:r>
      <w:bookmarkEnd w:id="22"/>
    </w:p>
    <w:p w:rsidR="00706FE9" w:rsidRPr="00904107" w:rsidRDefault="00706FE9" w:rsidP="000C6314">
      <w:pPr>
        <w:pStyle w:val="FYP-Bodytext"/>
      </w:pPr>
      <w:r w:rsidRPr="00904107">
        <w:tab/>
        <w:t xml:space="preserve">The following diagram is the representation of roles of sub-systems with </w:t>
      </w:r>
      <w:r w:rsidRPr="00904107">
        <w:tab/>
        <w:t>respect to physical and abstract parts of the system.</w:t>
      </w:r>
    </w:p>
    <w:p w:rsidR="00706FE9" w:rsidRPr="00904107" w:rsidRDefault="00FD0DEA" w:rsidP="000C6314">
      <w:pPr>
        <w:pStyle w:val="FYP-Bodytext"/>
        <w:ind w:left="0"/>
      </w:pPr>
      <w:r>
        <w:rPr>
          <w:noProof/>
          <w:lang w:eastAsia="en-US"/>
        </w:rPr>
        <mc:AlternateContent>
          <mc:Choice Requires="wps">
            <w:drawing>
              <wp:anchor distT="0" distB="0" distL="114300" distR="114300" simplePos="0" relativeHeight="251664896" behindDoc="0" locked="0" layoutInCell="1" allowOverlap="1" wp14:anchorId="6863357E" wp14:editId="41081DE2">
                <wp:simplePos x="0" y="0"/>
                <wp:positionH relativeFrom="column">
                  <wp:posOffset>-223520</wp:posOffset>
                </wp:positionH>
                <wp:positionV relativeFrom="paragraph">
                  <wp:posOffset>4843780</wp:posOffset>
                </wp:positionV>
                <wp:extent cx="619823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a:effectLst/>
                      </wps:spPr>
                      <wps:txbx>
                        <w:txbxContent>
                          <w:p w:rsidR="00D11100" w:rsidRPr="00163E64" w:rsidRDefault="00D11100" w:rsidP="00FD0DEA">
                            <w:pPr>
                              <w:pStyle w:val="Caption"/>
                              <w:rPr>
                                <w:rFonts w:cs="Times New Roman"/>
                              </w:rPr>
                            </w:pPr>
                            <w:bookmarkStart w:id="23" w:name="_Toc468181736"/>
                            <w:r>
                              <w:t xml:space="preserve">Figure </w:t>
                            </w:r>
                            <w:fldSimple w:instr=" SEQ Figure \* ARABIC ">
                              <w:r>
                                <w:rPr>
                                  <w:noProof/>
                                </w:rPr>
                                <w:t>4</w:t>
                              </w:r>
                            </w:fldSimple>
                            <w:r>
                              <w:t xml:space="preserve"> Architectural Model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3357E" id="Text Box 16" o:spid="_x0000_s1027" type="#_x0000_t202" style="position:absolute;left:0;text-align:left;margin-left:-17.6pt;margin-top:381.4pt;width:488.0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" stroked="f">
                <v:textbox style="mso-fit-shape-to-text:t" inset="0,0,0,0">
                  <w:txbxContent>
                    <w:p w:rsidR="00D11100" w:rsidRPr="00163E64" w:rsidRDefault="00D11100" w:rsidP="00FD0DEA">
                      <w:pPr>
                        <w:pStyle w:val="Caption"/>
                        <w:rPr>
                          <w:rFonts w:cs="Times New Roman"/>
                        </w:rPr>
                      </w:pPr>
                      <w:bookmarkStart w:id="24" w:name="_Toc468181736"/>
                      <w:r>
                        <w:t xml:space="preserve">Figure </w:t>
                      </w:r>
                      <w:fldSimple w:instr=" SEQ Figure \* ARABIC ">
                        <w:r>
                          <w:rPr>
                            <w:noProof/>
                          </w:rPr>
                          <w:t>4</w:t>
                        </w:r>
                      </w:fldSimple>
                      <w:r>
                        <w:t xml:space="preserve"> Architectural Model</w:t>
                      </w:r>
                      <w:bookmarkEnd w:id="24"/>
                    </w:p>
                  </w:txbxContent>
                </v:textbox>
                <w10:wrap type="square"/>
              </v:shape>
            </w:pict>
          </mc:Fallback>
        </mc:AlternateContent>
      </w:r>
      <w:r w:rsidR="00D02C88">
        <w:object w:dxaOrig="1440" w:dyaOrig="1440">
          <v:shape id="_x0000_s1029" type="#_x0000_t75" style="position:absolute;left:0;text-align:left;margin-left:-17.6pt;margin-top:30.55pt;width:488.05pt;height:346.3pt;z-index:251657728;mso-wrap-distance-left:0;mso-wrap-distance-right:0;mso-position-horizontal-relative:text;mso-position-vertical-relative:text" filled="t">
            <v:fill color2="black"/>
            <v:imagedata r:id="rId15" o:title=""/>
            <w10:wrap type="square" side="largest"/>
          </v:shape>
          <o:OLEObject Type="Embed" ProgID="Visio.Drawing.11" ShapeID="_x0000_s1029" DrawAspect="Content" ObjectID="_1541923705" r:id="rId16"/>
        </w:object>
      </w:r>
    </w:p>
    <w:p w:rsidR="00706FE9" w:rsidRPr="00904107" w:rsidRDefault="00706FE9" w:rsidP="000C6314">
      <w:pPr>
        <w:pStyle w:val="FYP-Heading3"/>
        <w:tabs>
          <w:tab w:val="clear" w:pos="432"/>
        </w:tabs>
        <w:ind w:left="1296" w:firstLine="0"/>
        <w:jc w:val="both"/>
      </w:pP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 xml:space="preserve">The system, as shown above has two parts, hardware and software, each counterpart has different setups, such as raspberry-pi requires being plugged into </w:t>
      </w:r>
      <w:proofErr w:type="spellStart"/>
      <w:r w:rsidRPr="00904107">
        <w:rPr>
          <w:b w:val="0"/>
          <w:bCs w:val="0"/>
          <w:sz w:val="24"/>
          <w:szCs w:val="24"/>
        </w:rPr>
        <w:t>a</w:t>
      </w:r>
      <w:proofErr w:type="spellEnd"/>
      <w:r w:rsidRPr="00904107">
        <w:rPr>
          <w:b w:val="0"/>
          <w:bCs w:val="0"/>
          <w:sz w:val="24"/>
          <w:szCs w:val="24"/>
        </w:rPr>
        <w:t xml:space="preserve"> Analog to Digital converter so that data from sensors can be parsed as data objects need recognition in order to be processed, hence sensors require to be connected to Analog to Digital </w:t>
      </w:r>
      <w:r w:rsidR="00300803" w:rsidRPr="00904107">
        <w:rPr>
          <w:b w:val="0"/>
          <w:bCs w:val="0"/>
          <w:sz w:val="24"/>
          <w:szCs w:val="24"/>
        </w:rPr>
        <w:t>Converter (</w:t>
      </w:r>
      <w:r w:rsidRPr="00904107">
        <w:rPr>
          <w:b w:val="0"/>
          <w:bCs w:val="0"/>
          <w:sz w:val="24"/>
          <w:szCs w:val="24"/>
        </w:rPr>
        <w:t>ADC) and ADC itself to the main processor here that is raspberry-pi.</w:t>
      </w:r>
    </w:p>
    <w:p w:rsidR="00706FE9" w:rsidRPr="00904107" w:rsidRDefault="00706FE9" w:rsidP="000C6314">
      <w:pPr>
        <w:pStyle w:val="FYP-Heading3"/>
        <w:tabs>
          <w:tab w:val="clear" w:pos="432"/>
        </w:tabs>
        <w:ind w:left="1296" w:firstLine="0"/>
        <w:jc w:val="both"/>
        <w:rPr>
          <w:b w:val="0"/>
          <w:bCs w:val="0"/>
          <w:sz w:val="24"/>
          <w:szCs w:val="24"/>
        </w:rPr>
      </w:pPr>
    </w:p>
    <w:p w:rsidR="00706FE9" w:rsidRPr="00904107" w:rsidRDefault="00706FE9" w:rsidP="000C6314">
      <w:pPr>
        <w:pStyle w:val="Heading5"/>
        <w:spacing w:line="360" w:lineRule="auto"/>
        <w:jc w:val="both"/>
        <w:rPr>
          <w:bCs/>
          <w:sz w:val="24"/>
          <w:szCs w:val="24"/>
        </w:rPr>
      </w:pPr>
      <w:r w:rsidRPr="00904107">
        <w:lastRenderedPageBreak/>
        <w:t>Micro-controller</w:t>
      </w:r>
    </w:p>
    <w:p w:rsidR="00706FE9" w:rsidRPr="00904107" w:rsidRDefault="00706FE9" w:rsidP="000C6314">
      <w:pPr>
        <w:pStyle w:val="FYP-Heading3"/>
        <w:tabs>
          <w:tab w:val="clear" w:pos="432"/>
        </w:tabs>
        <w:ind w:left="1296" w:firstLine="0"/>
        <w:jc w:val="both"/>
        <w:rPr>
          <w:b w:val="0"/>
          <w:bCs w:val="0"/>
          <w:sz w:val="24"/>
          <w:szCs w:val="24"/>
        </w:rPr>
      </w:pP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 xml:space="preserve">A micro-controller is an even smaller version of a computer, the only exception being that it is on a single integrated circuit. The integrated circuit contains all the necessary components such as processor core, memory, programmable input and outputs for </w:t>
      </w:r>
      <w:proofErr w:type="spellStart"/>
      <w:proofErr w:type="gramStart"/>
      <w:r w:rsidRPr="00904107">
        <w:rPr>
          <w:b w:val="0"/>
          <w:bCs w:val="0"/>
          <w:sz w:val="24"/>
          <w:szCs w:val="24"/>
        </w:rPr>
        <w:t>it's</w:t>
      </w:r>
      <w:proofErr w:type="spellEnd"/>
      <w:proofErr w:type="gramEnd"/>
      <w:r w:rsidRPr="00904107">
        <w:rPr>
          <w:b w:val="0"/>
          <w:bCs w:val="0"/>
          <w:sz w:val="24"/>
          <w:szCs w:val="24"/>
        </w:rPr>
        <w:t xml:space="preserve"> peripherals, RAM, and flash. Micro-controllers are significantly small in a way such that their original purpose is use in embedded systems.</w:t>
      </w:r>
    </w:p>
    <w:p w:rsidR="00706FE9" w:rsidRPr="00904107" w:rsidRDefault="00FD0DEA" w:rsidP="000C6314">
      <w:pPr>
        <w:pStyle w:val="FYP-Heading3"/>
        <w:tabs>
          <w:tab w:val="clear" w:pos="432"/>
        </w:tabs>
        <w:ind w:left="1296" w:firstLine="0"/>
        <w:jc w:val="both"/>
      </w:pPr>
      <w:r>
        <w:rPr>
          <w:noProof/>
          <w:lang w:eastAsia="en-US"/>
        </w:rPr>
        <mc:AlternateContent>
          <mc:Choice Requires="wps">
            <w:drawing>
              <wp:anchor distT="0" distB="0" distL="114300" distR="114300" simplePos="0" relativeHeight="251666944" behindDoc="0" locked="0" layoutInCell="1" allowOverlap="1" wp14:anchorId="454CDAA5" wp14:editId="306CD717">
                <wp:simplePos x="0" y="0"/>
                <wp:positionH relativeFrom="column">
                  <wp:posOffset>-100965</wp:posOffset>
                </wp:positionH>
                <wp:positionV relativeFrom="paragraph">
                  <wp:posOffset>6109335</wp:posOffset>
                </wp:positionV>
                <wp:extent cx="593280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D11100" w:rsidRPr="00A166AA" w:rsidRDefault="00D11100" w:rsidP="00FD0DEA">
                            <w:pPr>
                              <w:pStyle w:val="Caption"/>
                              <w:rPr>
                                <w:rFonts w:cs="Times New Roman"/>
                                <w:b/>
                                <w:bCs/>
                                <w:noProof/>
                                <w:sz w:val="28"/>
                                <w:szCs w:val="20"/>
                              </w:rPr>
                            </w:pPr>
                            <w:bookmarkStart w:id="25" w:name="_Toc468181737"/>
                            <w:r>
                              <w:t xml:space="preserve">Figure </w:t>
                            </w:r>
                            <w:fldSimple w:instr=" SEQ Figure \* ARABIC ">
                              <w:r>
                                <w:rPr>
                                  <w:noProof/>
                                </w:rPr>
                                <w:t>5</w:t>
                              </w:r>
                            </w:fldSimple>
                            <w:r>
                              <w:t xml:space="preserve"> Micro-controller (ATMEGA16A)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CDAA5" id="Text Box 17" o:spid="_x0000_s1028" type="#_x0000_t202" style="position:absolute;left:0;text-align:left;margin-left:-7.95pt;margin-top:481.05pt;width:467.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" stroked="f">
                <v:textbox style="mso-fit-shape-to-text:t" inset="0,0,0,0">
                  <w:txbxContent>
                    <w:p w:rsidR="00D11100" w:rsidRPr="00A166AA" w:rsidRDefault="00D11100" w:rsidP="00FD0DEA">
                      <w:pPr>
                        <w:pStyle w:val="Caption"/>
                        <w:rPr>
                          <w:rFonts w:cs="Times New Roman"/>
                          <w:b/>
                          <w:bCs/>
                          <w:noProof/>
                          <w:sz w:val="28"/>
                          <w:szCs w:val="20"/>
                        </w:rPr>
                      </w:pPr>
                      <w:bookmarkStart w:id="26" w:name="_Toc468181737"/>
                      <w:r>
                        <w:t xml:space="preserve">Figure </w:t>
                      </w:r>
                      <w:fldSimple w:instr=" SEQ Figure \* ARABIC ">
                        <w:r>
                          <w:rPr>
                            <w:noProof/>
                          </w:rPr>
                          <w:t>5</w:t>
                        </w:r>
                      </w:fldSimple>
                      <w:r>
                        <w:t xml:space="preserve"> Micro-controller (ATMEGA16A)</w:t>
                      </w:r>
                      <w:bookmarkEnd w:id="26"/>
                    </w:p>
                  </w:txbxContent>
                </v:textbox>
                <w10:wrap type="square"/>
              </v:shape>
            </w:pict>
          </mc:Fallback>
        </mc:AlternateContent>
      </w:r>
      <w:r w:rsidR="00177BA2" w:rsidRPr="00904107">
        <w:rPr>
          <w:noProof/>
          <w:lang w:eastAsia="en-US"/>
        </w:rPr>
        <w:drawing>
          <wp:anchor distT="0" distB="0" distL="0" distR="0" simplePos="0" relativeHeight="251659776" behindDoc="0" locked="0" layoutInCell="1" allowOverlap="1">
            <wp:simplePos x="0" y="0"/>
            <wp:positionH relativeFrom="column">
              <wp:align>center</wp:align>
            </wp:positionH>
            <wp:positionV relativeFrom="paragraph">
              <wp:posOffset>601980</wp:posOffset>
            </wp:positionV>
            <wp:extent cx="5932805" cy="5450205"/>
            <wp:effectExtent l="0" t="0" r="0" b="0"/>
            <wp:wrapSquare wrapText="largest"/>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5450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06FE9" w:rsidRPr="00904107">
        <w:rPr>
          <w:b w:val="0"/>
          <w:bCs w:val="0"/>
          <w:sz w:val="24"/>
          <w:szCs w:val="24"/>
        </w:rPr>
        <w:t xml:space="preserve">They are used in automatically controlled or smart appliances such as washing machines and smart refrigerators. </w:t>
      </w:r>
    </w:p>
    <w:p w:rsidR="00706FE9" w:rsidRPr="00904107" w:rsidRDefault="00706FE9" w:rsidP="000C6314">
      <w:pPr>
        <w:pStyle w:val="FYP-Heading3"/>
        <w:tabs>
          <w:tab w:val="clear" w:pos="432"/>
        </w:tabs>
        <w:ind w:left="1296" w:firstLine="0"/>
        <w:jc w:val="both"/>
        <w:rPr>
          <w:b w:val="0"/>
          <w:bCs w:val="0"/>
          <w:sz w:val="24"/>
          <w:szCs w:val="24"/>
        </w:rPr>
      </w:pP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The role of micro-controller in this project is to deliver analog data to main processor in real-time while converting it into digital at the same time.</w:t>
      </w: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06FE9" w:rsidRPr="00904107" w:rsidRDefault="00706FE9" w:rsidP="000C6314">
      <w:pPr>
        <w:pStyle w:val="Heading5"/>
        <w:spacing w:line="360" w:lineRule="auto"/>
        <w:jc w:val="both"/>
        <w:rPr>
          <w:bCs/>
          <w:sz w:val="24"/>
          <w:szCs w:val="24"/>
        </w:rPr>
      </w:pPr>
      <w:r w:rsidRPr="00904107">
        <w:lastRenderedPageBreak/>
        <w:t>Arduino</w:t>
      </w:r>
    </w:p>
    <w:p w:rsidR="00706FE9" w:rsidRPr="00904107" w:rsidRDefault="00706FE9" w:rsidP="000C6314">
      <w:pPr>
        <w:pStyle w:val="FYP-Heading3"/>
        <w:tabs>
          <w:tab w:val="clear" w:pos="432"/>
        </w:tabs>
        <w:ind w:left="1296" w:firstLine="0"/>
        <w:jc w:val="both"/>
        <w:rPr>
          <w:b w:val="0"/>
          <w:bCs w:val="0"/>
          <w:sz w:val="24"/>
          <w:szCs w:val="24"/>
        </w:rPr>
      </w:pP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 xml:space="preserve">Arduino as an open-source project, created micro-controllers' kit that are used for construction </w:t>
      </w:r>
      <w:r w:rsidR="0029196A" w:rsidRPr="00904107">
        <w:rPr>
          <w:b w:val="0"/>
          <w:bCs w:val="0"/>
          <w:sz w:val="24"/>
          <w:szCs w:val="24"/>
        </w:rPr>
        <w:t>of digital</w:t>
      </w:r>
      <w:r w:rsidRPr="00904107">
        <w:rPr>
          <w:b w:val="0"/>
          <w:bCs w:val="0"/>
          <w:sz w:val="24"/>
          <w:szCs w:val="24"/>
        </w:rPr>
        <w:t xml:space="preserve"> devices and devices that are interactive, such as RF-ID keys, or smart solar switches.</w:t>
      </w: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 xml:space="preserve">These micro-controllers are embedded into yet another credit card sized chip board with simple digital and analog input output pins; while the difference being that these pins have a threshold of up to 5 volts, each pin having from 0 to 1023 bandwidth, meaning if we make a pin do something, we have 1024 values to choose from for each of pulse width off of pulse width modulation or </w:t>
      </w:r>
      <w:r w:rsidR="00D30DBE" w:rsidRPr="00904107">
        <w:rPr>
          <w:b w:val="0"/>
          <w:bCs w:val="0"/>
          <w:sz w:val="24"/>
          <w:szCs w:val="24"/>
        </w:rPr>
        <w:t>PWM pins</w:t>
      </w:r>
      <w:r w:rsidRPr="00904107">
        <w:rPr>
          <w:b w:val="0"/>
          <w:bCs w:val="0"/>
          <w:sz w:val="24"/>
          <w:szCs w:val="24"/>
        </w:rPr>
        <w:t xml:space="preserve"> (digital). The analog part of these pins is to handle physical data, whether they are output or input, each signal will have a width of 1024, it is safe to assume that they have an accuracy of 0.0048 which makes them fairly good for sensing current and voltage, the way we have in this project. </w:t>
      </w: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 xml:space="preserve">The Arduino variation used in this project has a micro-controller based on ATmega 2560, it has a 16 MHz crystal oscillator and the circuitry to make it work, including ICSP header, reset </w:t>
      </w:r>
      <w:r w:rsidR="00402DAB" w:rsidRPr="00904107">
        <w:rPr>
          <w:b w:val="0"/>
          <w:bCs w:val="0"/>
          <w:sz w:val="24"/>
          <w:szCs w:val="24"/>
        </w:rPr>
        <w:t>button,</w:t>
      </w:r>
      <w:r w:rsidRPr="00904107">
        <w:rPr>
          <w:b w:val="0"/>
          <w:bCs w:val="0"/>
          <w:sz w:val="24"/>
          <w:szCs w:val="24"/>
        </w:rPr>
        <w:t xml:space="preserve"> power input jack, and USB connector. The set of pins provided in it are a total of 54, 15 of them are PWM capable</w:t>
      </w:r>
      <w:r w:rsidR="00402DAB" w:rsidRPr="00904107">
        <w:rPr>
          <w:b w:val="0"/>
          <w:bCs w:val="0"/>
          <w:sz w:val="24"/>
          <w:szCs w:val="24"/>
        </w:rPr>
        <w:t>, 16</w:t>
      </w:r>
      <w:r w:rsidRPr="00904107">
        <w:rPr>
          <w:b w:val="0"/>
          <w:bCs w:val="0"/>
          <w:sz w:val="24"/>
          <w:szCs w:val="24"/>
        </w:rPr>
        <w:t xml:space="preserve"> can be used as analog input and 4 UART (Universal Asynchronous receiver/transmitter).</w:t>
      </w: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E5679" w:rsidRPr="00904107" w:rsidRDefault="007E5679" w:rsidP="000C6314">
      <w:pPr>
        <w:pStyle w:val="FYP-Heading3"/>
        <w:tabs>
          <w:tab w:val="clear" w:pos="432"/>
        </w:tabs>
        <w:ind w:left="1296" w:firstLine="0"/>
        <w:jc w:val="both"/>
        <w:rPr>
          <w:b w:val="0"/>
          <w:bCs w:val="0"/>
          <w:sz w:val="24"/>
          <w:szCs w:val="24"/>
        </w:rPr>
      </w:pPr>
    </w:p>
    <w:p w:rsidR="00706FE9" w:rsidRPr="00904107" w:rsidRDefault="00706FE9" w:rsidP="000C6314">
      <w:pPr>
        <w:pStyle w:val="FYP-Heading3"/>
        <w:tabs>
          <w:tab w:val="clear" w:pos="432"/>
        </w:tabs>
        <w:ind w:left="1296" w:firstLine="0"/>
        <w:jc w:val="both"/>
      </w:pPr>
      <w:r w:rsidRPr="00904107">
        <w:rPr>
          <w:b w:val="0"/>
          <w:bCs w:val="0"/>
          <w:sz w:val="24"/>
          <w:szCs w:val="24"/>
        </w:rPr>
        <w:t>The purpose of Arduino in this project is convert analog data, by taking analog input from sensors as a value (out of those 1024 mentioned above) and convert them into digital signals (serial data) that can be made use of by the Raspberry-Pi, and is used only in the prototype version of the project.</w:t>
      </w:r>
    </w:p>
    <w:p w:rsidR="00706FE9" w:rsidRPr="00904107" w:rsidRDefault="00CE2CB4" w:rsidP="000C6314">
      <w:pPr>
        <w:pStyle w:val="FYP-Heading3"/>
        <w:tabs>
          <w:tab w:val="clear" w:pos="432"/>
        </w:tabs>
        <w:ind w:left="1296" w:firstLine="0"/>
        <w:jc w:val="both"/>
      </w:pPr>
      <w:r>
        <w:rPr>
          <w:noProof/>
          <w:lang w:eastAsia="en-US"/>
        </w:rPr>
        <mc:AlternateContent>
          <mc:Choice Requires="wps">
            <w:drawing>
              <wp:anchor distT="0" distB="0" distL="114300" distR="114300" simplePos="0" relativeHeight="251668992" behindDoc="0" locked="0" layoutInCell="1" allowOverlap="1" wp14:anchorId="09DF5CDE" wp14:editId="58FA6758">
                <wp:simplePos x="0" y="0"/>
                <wp:positionH relativeFrom="column">
                  <wp:posOffset>453390</wp:posOffset>
                </wp:positionH>
                <wp:positionV relativeFrom="paragraph">
                  <wp:posOffset>2752725</wp:posOffset>
                </wp:positionV>
                <wp:extent cx="482409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D11100" w:rsidRPr="00377236" w:rsidRDefault="00D11100" w:rsidP="00CE2CB4">
                            <w:pPr>
                              <w:pStyle w:val="Caption"/>
                              <w:rPr>
                                <w:rFonts w:cs="Times New Roman"/>
                                <w:b/>
                                <w:bCs/>
                                <w:noProof/>
                                <w:sz w:val="28"/>
                                <w:szCs w:val="20"/>
                              </w:rPr>
                            </w:pPr>
                            <w:bookmarkStart w:id="27" w:name="_Toc468181738"/>
                            <w:r>
                              <w:t xml:space="preserve">Figure </w:t>
                            </w:r>
                            <w:fldSimple w:instr=" SEQ Figure \* ARABIC ">
                              <w:r>
                                <w:rPr>
                                  <w:noProof/>
                                </w:rPr>
                                <w:t>6</w:t>
                              </w:r>
                            </w:fldSimple>
                            <w:r>
                              <w:t xml:space="preserve"> Arduino Mega (Mega 2560)</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F5CDE" id="Text Box 18" o:spid="_x0000_s1029" type="#_x0000_t202" style="position:absolute;left:0;text-align:left;margin-left:35.7pt;margin-top:216.75pt;width:379.8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" stroked="f">
                <v:textbox style="mso-fit-shape-to-text:t" inset="0,0,0,0">
                  <w:txbxContent>
                    <w:p w:rsidR="00D11100" w:rsidRPr="00377236" w:rsidRDefault="00D11100" w:rsidP="00CE2CB4">
                      <w:pPr>
                        <w:pStyle w:val="Caption"/>
                        <w:rPr>
                          <w:rFonts w:cs="Times New Roman"/>
                          <w:b/>
                          <w:bCs/>
                          <w:noProof/>
                          <w:sz w:val="28"/>
                          <w:szCs w:val="20"/>
                        </w:rPr>
                      </w:pPr>
                      <w:bookmarkStart w:id="28" w:name="_Toc468181738"/>
                      <w:r>
                        <w:t xml:space="preserve">Figure </w:t>
                      </w:r>
                      <w:fldSimple w:instr=" SEQ Figure \* ARABIC ">
                        <w:r>
                          <w:rPr>
                            <w:noProof/>
                          </w:rPr>
                          <w:t>6</w:t>
                        </w:r>
                      </w:fldSimple>
                      <w:r>
                        <w:t xml:space="preserve"> Arduino Mega (Mega 2560)</w:t>
                      </w:r>
                      <w:bookmarkEnd w:id="28"/>
                    </w:p>
                  </w:txbxContent>
                </v:textbox>
                <w10:wrap type="square"/>
              </v:shape>
            </w:pict>
          </mc:Fallback>
        </mc:AlternateContent>
      </w:r>
      <w:r w:rsidR="00177BA2" w:rsidRPr="00904107">
        <w:rPr>
          <w:noProof/>
          <w:lang w:eastAsia="en-US"/>
        </w:rPr>
        <w:drawing>
          <wp:anchor distT="0" distB="0" distL="0" distR="0" simplePos="0" relativeHeight="251658752" behindDoc="0" locked="0" layoutInCell="1" allowOverlap="1">
            <wp:simplePos x="0" y="0"/>
            <wp:positionH relativeFrom="column">
              <wp:posOffset>453390</wp:posOffset>
            </wp:positionH>
            <wp:positionV relativeFrom="paragraph">
              <wp:posOffset>338455</wp:posOffset>
            </wp:positionV>
            <wp:extent cx="4824095" cy="2357120"/>
            <wp:effectExtent l="0" t="0" r="0" b="0"/>
            <wp:wrapSquare wrapText="larges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095" cy="2357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06FE9" w:rsidRPr="00904107" w:rsidRDefault="00706FE9" w:rsidP="000C6314">
      <w:pPr>
        <w:pStyle w:val="FYP-Heading3"/>
        <w:tabs>
          <w:tab w:val="clear" w:pos="432"/>
        </w:tabs>
        <w:ind w:left="1296" w:firstLine="0"/>
        <w:jc w:val="both"/>
      </w:pPr>
    </w:p>
    <w:p w:rsidR="00706FE9" w:rsidRPr="00904107" w:rsidRDefault="00706FE9" w:rsidP="000C6314">
      <w:pPr>
        <w:pStyle w:val="FYP-Heading3"/>
        <w:tabs>
          <w:tab w:val="clear" w:pos="432"/>
        </w:tabs>
        <w:ind w:left="1296" w:firstLine="0"/>
        <w:jc w:val="both"/>
      </w:pPr>
    </w:p>
    <w:p w:rsidR="00706FE9" w:rsidRPr="00904107" w:rsidRDefault="00706FE9" w:rsidP="000C6314">
      <w:pPr>
        <w:pStyle w:val="FYP-Heading3"/>
        <w:tabs>
          <w:tab w:val="clear" w:pos="432"/>
        </w:tabs>
        <w:ind w:left="1296" w:firstLine="0"/>
        <w:jc w:val="both"/>
      </w:pPr>
    </w:p>
    <w:p w:rsidR="00AE1C4B" w:rsidRPr="00904107" w:rsidRDefault="00AE1C4B" w:rsidP="000C6314">
      <w:pPr>
        <w:pStyle w:val="FYP-Heading3"/>
        <w:tabs>
          <w:tab w:val="clear" w:pos="432"/>
        </w:tabs>
        <w:ind w:left="1296" w:firstLine="0"/>
        <w:jc w:val="both"/>
      </w:pPr>
    </w:p>
    <w:p w:rsidR="00706FE9" w:rsidRPr="00904107" w:rsidRDefault="007E5679" w:rsidP="000C6314">
      <w:pPr>
        <w:pStyle w:val="FYP-Heading3"/>
        <w:tabs>
          <w:tab w:val="clear" w:pos="432"/>
        </w:tabs>
        <w:ind w:left="1296" w:firstLine="0"/>
        <w:jc w:val="both"/>
      </w:pPr>
      <w:r w:rsidRPr="00904107">
        <w:br w:type="page"/>
      </w:r>
    </w:p>
    <w:p w:rsidR="00706FE9" w:rsidRPr="00904107" w:rsidRDefault="00706FE9" w:rsidP="000C6314">
      <w:pPr>
        <w:pStyle w:val="Heading5"/>
        <w:spacing w:line="360" w:lineRule="auto"/>
        <w:jc w:val="both"/>
        <w:rPr>
          <w:bCs/>
          <w:sz w:val="28"/>
          <w:szCs w:val="28"/>
        </w:rPr>
      </w:pPr>
      <w:r w:rsidRPr="00904107">
        <w:rPr>
          <w:sz w:val="28"/>
          <w:szCs w:val="28"/>
        </w:rPr>
        <w:lastRenderedPageBreak/>
        <w:t>Raspberry-Pi</w:t>
      </w:r>
    </w:p>
    <w:p w:rsidR="00706FE9" w:rsidRPr="00904107" w:rsidRDefault="00706FE9" w:rsidP="000C6314">
      <w:pPr>
        <w:pStyle w:val="FYP-Heading3"/>
        <w:tabs>
          <w:tab w:val="clear" w:pos="432"/>
        </w:tabs>
        <w:ind w:left="1296" w:firstLine="0"/>
        <w:jc w:val="both"/>
        <w:rPr>
          <w:b w:val="0"/>
          <w:bCs w:val="0"/>
          <w:sz w:val="24"/>
          <w:szCs w:val="24"/>
        </w:rPr>
      </w:pP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The raspberry-pi is a standard system-on-chip, with a decent processor and RAM on a chipboard only size of a credit card. It is system that runs using a Linux operating system called Raspbian-Jessie, capable of delivering exactly as any other personal computer running Linux with some exceptions:</w:t>
      </w: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The Raspberry-Pi is not capable of multi-threading specially the variation used in the project</w:t>
      </w: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 xml:space="preserve">Does not have </w:t>
      </w:r>
      <w:r w:rsidR="005A167E" w:rsidRPr="00904107">
        <w:rPr>
          <w:b w:val="0"/>
          <w:bCs w:val="0"/>
          <w:sz w:val="24"/>
          <w:szCs w:val="24"/>
        </w:rPr>
        <w:t>its</w:t>
      </w:r>
      <w:r w:rsidRPr="00904107">
        <w:rPr>
          <w:b w:val="0"/>
          <w:bCs w:val="0"/>
          <w:sz w:val="24"/>
          <w:szCs w:val="24"/>
        </w:rPr>
        <w:t xml:space="preserve"> own power supply</w:t>
      </w: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 xml:space="preserve">Does not have a big processor, that is, only 1 GHz </w:t>
      </w:r>
    </w:p>
    <w:p w:rsidR="007E5679" w:rsidRPr="00904107" w:rsidRDefault="007E5679" w:rsidP="000C6314">
      <w:pPr>
        <w:pStyle w:val="FYP-Heading3"/>
        <w:tabs>
          <w:tab w:val="clear" w:pos="432"/>
        </w:tabs>
        <w:ind w:left="1296" w:firstLine="0"/>
        <w:jc w:val="both"/>
        <w:rPr>
          <w:b w:val="0"/>
          <w:bCs w:val="0"/>
          <w:sz w:val="24"/>
          <w:szCs w:val="24"/>
        </w:rPr>
      </w:pP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It is not capable of generating high level graphics</w:t>
      </w:r>
    </w:p>
    <w:p w:rsidR="00706FE9" w:rsidRPr="00904107" w:rsidRDefault="00706FE9" w:rsidP="000C6314">
      <w:pPr>
        <w:pStyle w:val="FYP-Heading3"/>
        <w:tabs>
          <w:tab w:val="clear" w:pos="432"/>
        </w:tabs>
        <w:ind w:left="1296" w:firstLine="0"/>
        <w:jc w:val="both"/>
        <w:rPr>
          <w:b w:val="0"/>
          <w:bCs w:val="0"/>
          <w:sz w:val="24"/>
          <w:szCs w:val="24"/>
        </w:rPr>
      </w:pPr>
      <w:r w:rsidRPr="00904107">
        <w:rPr>
          <w:b w:val="0"/>
          <w:bCs w:val="0"/>
          <w:sz w:val="24"/>
          <w:szCs w:val="24"/>
        </w:rPr>
        <w:t>Exceptions aside, it has a unique feature, and that feature is why we used it.</w:t>
      </w:r>
      <w:r w:rsidR="00CE2CB4">
        <w:rPr>
          <w:noProof/>
          <w:lang w:eastAsia="en-US"/>
        </w:rPr>
        <mc:AlternateContent>
          <mc:Choice Requires="wps">
            <w:drawing>
              <wp:anchor distT="0" distB="0" distL="114300" distR="114300" simplePos="0" relativeHeight="251671040" behindDoc="0" locked="0" layoutInCell="1" allowOverlap="1" wp14:anchorId="73816EE6" wp14:editId="478859E7">
                <wp:simplePos x="0" y="0"/>
                <wp:positionH relativeFrom="column">
                  <wp:posOffset>-194310</wp:posOffset>
                </wp:positionH>
                <wp:positionV relativeFrom="paragraph">
                  <wp:posOffset>4427220</wp:posOffset>
                </wp:positionV>
                <wp:extent cx="61194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D11100" w:rsidRPr="00A05203" w:rsidRDefault="00D11100" w:rsidP="00CE2CB4">
                            <w:pPr>
                              <w:pStyle w:val="Caption"/>
                              <w:rPr>
                                <w:rFonts w:cs="Times New Roman"/>
                              </w:rPr>
                            </w:pPr>
                            <w:bookmarkStart w:id="29" w:name="_Toc468181739"/>
                            <w:r>
                              <w:t xml:space="preserve">Figure </w:t>
                            </w:r>
                            <w:fldSimple w:instr=" SEQ Figure \* ARABIC ">
                              <w:r>
                                <w:rPr>
                                  <w:noProof/>
                                </w:rPr>
                                <w:t>7</w:t>
                              </w:r>
                            </w:fldSimple>
                            <w:r>
                              <w:t xml:space="preserve"> Raspberry-Pi (model B+)</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16EE6" id="Text Box 19" o:spid="_x0000_s1030" type="#_x0000_t202" style="position:absolute;left:0;text-align:left;margin-left:-15.3pt;margin-top:348.6pt;width:481.8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" stroked="f">
                <v:textbox style="mso-fit-shape-to-text:t" inset="0,0,0,0">
                  <w:txbxContent>
                    <w:p w:rsidR="00D11100" w:rsidRPr="00A05203" w:rsidRDefault="00D11100" w:rsidP="00CE2CB4">
                      <w:pPr>
                        <w:pStyle w:val="Caption"/>
                        <w:rPr>
                          <w:rFonts w:cs="Times New Roman"/>
                        </w:rPr>
                      </w:pPr>
                      <w:bookmarkStart w:id="30" w:name="_Toc468181739"/>
                      <w:r>
                        <w:t xml:space="preserve">Figure </w:t>
                      </w:r>
                      <w:fldSimple w:instr=" SEQ Figure \* ARABIC ">
                        <w:r>
                          <w:rPr>
                            <w:noProof/>
                          </w:rPr>
                          <w:t>7</w:t>
                        </w:r>
                      </w:fldSimple>
                      <w:r>
                        <w:t xml:space="preserve"> Raspberry-Pi (model B+)</w:t>
                      </w:r>
                      <w:bookmarkEnd w:id="30"/>
                    </w:p>
                  </w:txbxContent>
                </v:textbox>
                <w10:wrap type="square"/>
              </v:shape>
            </w:pict>
          </mc:Fallback>
        </mc:AlternateContent>
      </w:r>
      <w:r w:rsidR="00177BA2" w:rsidRPr="00904107">
        <w:rPr>
          <w:noProof/>
          <w:lang w:eastAsia="en-US"/>
        </w:rPr>
        <w:drawing>
          <wp:anchor distT="0" distB="0" distL="0" distR="0" simplePos="0" relativeHeight="251660800" behindDoc="0" locked="0" layoutInCell="1" allowOverlap="1">
            <wp:simplePos x="0" y="0"/>
            <wp:positionH relativeFrom="column">
              <wp:align>center</wp:align>
            </wp:positionH>
            <wp:positionV relativeFrom="paragraph">
              <wp:posOffset>0</wp:posOffset>
            </wp:positionV>
            <wp:extent cx="6119495" cy="4370070"/>
            <wp:effectExtent l="0" t="0" r="0" b="0"/>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4370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06FE9" w:rsidRPr="00904107" w:rsidRDefault="00706FE9" w:rsidP="000C6314">
      <w:pPr>
        <w:pStyle w:val="FYP-Heading3"/>
        <w:tabs>
          <w:tab w:val="clear" w:pos="432"/>
        </w:tabs>
        <w:ind w:left="1296" w:firstLine="0"/>
        <w:jc w:val="both"/>
      </w:pPr>
    </w:p>
    <w:p w:rsidR="00706FE9" w:rsidRPr="00904107" w:rsidRDefault="00706FE9" w:rsidP="000C6314">
      <w:pPr>
        <w:pStyle w:val="FYP-Heading3"/>
        <w:tabs>
          <w:tab w:val="clear" w:pos="432"/>
        </w:tabs>
        <w:jc w:val="both"/>
        <w:rPr>
          <w:b w:val="0"/>
          <w:bCs w:val="0"/>
          <w:sz w:val="24"/>
          <w:szCs w:val="24"/>
        </w:rPr>
      </w:pPr>
      <w:r w:rsidRPr="00904107">
        <w:rPr>
          <w:b w:val="0"/>
          <w:bCs w:val="0"/>
          <w:sz w:val="24"/>
          <w:szCs w:val="24"/>
        </w:rPr>
        <w:t>General Purpose Input Output Pins (GPIO)</w:t>
      </w:r>
    </w:p>
    <w:p w:rsidR="00706FE9" w:rsidRPr="00904107" w:rsidRDefault="00706FE9" w:rsidP="000C6314">
      <w:pPr>
        <w:pStyle w:val="FYP-Heading3"/>
        <w:tabs>
          <w:tab w:val="clear" w:pos="432"/>
        </w:tabs>
        <w:jc w:val="both"/>
        <w:rPr>
          <w:b w:val="0"/>
          <w:bCs w:val="0"/>
          <w:sz w:val="24"/>
          <w:szCs w:val="24"/>
        </w:rPr>
      </w:pPr>
    </w:p>
    <w:p w:rsidR="00706FE9" w:rsidRPr="00904107" w:rsidRDefault="00706FE9" w:rsidP="000C6314">
      <w:pPr>
        <w:pStyle w:val="FYP-Heading3"/>
        <w:tabs>
          <w:tab w:val="clear" w:pos="432"/>
        </w:tabs>
        <w:jc w:val="both"/>
        <w:rPr>
          <w:b w:val="0"/>
          <w:bCs w:val="0"/>
          <w:sz w:val="24"/>
          <w:szCs w:val="24"/>
        </w:rPr>
      </w:pPr>
      <w:r w:rsidRPr="00904107">
        <w:rPr>
          <w:b w:val="0"/>
          <w:bCs w:val="0"/>
          <w:sz w:val="24"/>
          <w:szCs w:val="24"/>
        </w:rPr>
        <w:tab/>
        <w:t xml:space="preserve">The raspberry-pi has input/output pins on </w:t>
      </w:r>
      <w:r w:rsidR="00B31EE6" w:rsidRPr="00904107">
        <w:rPr>
          <w:b w:val="0"/>
          <w:bCs w:val="0"/>
          <w:sz w:val="24"/>
          <w:szCs w:val="24"/>
        </w:rPr>
        <w:t>its</w:t>
      </w:r>
      <w:r w:rsidRPr="00904107">
        <w:rPr>
          <w:b w:val="0"/>
          <w:bCs w:val="0"/>
          <w:sz w:val="24"/>
          <w:szCs w:val="24"/>
        </w:rPr>
        <w:t xml:space="preserve"> board that are </w:t>
      </w:r>
      <w:proofErr w:type="spellStart"/>
      <w:proofErr w:type="gramStart"/>
      <w:r w:rsidRPr="00904107">
        <w:rPr>
          <w:b w:val="0"/>
          <w:bCs w:val="0"/>
          <w:sz w:val="24"/>
          <w:szCs w:val="24"/>
        </w:rPr>
        <w:t>it's</w:t>
      </w:r>
      <w:proofErr w:type="spellEnd"/>
      <w:proofErr w:type="gramEnd"/>
      <w:r w:rsidRPr="00904107">
        <w:rPr>
          <w:b w:val="0"/>
          <w:bCs w:val="0"/>
          <w:sz w:val="24"/>
          <w:szCs w:val="24"/>
        </w:rPr>
        <w:t xml:space="preserve"> link to the outside or physical world. They function as an interface that could be either a switch at </w:t>
      </w:r>
      <w:r w:rsidR="00B31EE6" w:rsidRPr="00904107">
        <w:rPr>
          <w:b w:val="0"/>
          <w:bCs w:val="0"/>
          <w:sz w:val="24"/>
          <w:szCs w:val="24"/>
        </w:rPr>
        <w:t>its</w:t>
      </w:r>
      <w:r w:rsidRPr="00904107">
        <w:rPr>
          <w:b w:val="0"/>
          <w:bCs w:val="0"/>
          <w:sz w:val="24"/>
          <w:szCs w:val="24"/>
        </w:rPr>
        <w:t xml:space="preserve"> simplest or a communication link between other hardware such as relays, cameras, sensors of numerous types and even other processors.</w:t>
      </w:r>
    </w:p>
    <w:p w:rsidR="00706FE9" w:rsidRPr="00904107" w:rsidRDefault="00706FE9" w:rsidP="000C6314">
      <w:pPr>
        <w:pStyle w:val="FYP-Heading3"/>
        <w:tabs>
          <w:tab w:val="clear" w:pos="432"/>
        </w:tabs>
        <w:jc w:val="both"/>
        <w:rPr>
          <w:b w:val="0"/>
          <w:bCs w:val="0"/>
          <w:sz w:val="24"/>
          <w:szCs w:val="24"/>
        </w:rPr>
      </w:pPr>
      <w:r w:rsidRPr="00904107">
        <w:rPr>
          <w:b w:val="0"/>
          <w:bCs w:val="0"/>
          <w:sz w:val="24"/>
          <w:szCs w:val="24"/>
        </w:rPr>
        <w:tab/>
        <w:t xml:space="preserve">These pins are bidirectional, hence they can be used as both, input and output (not both simultaneously). </w:t>
      </w:r>
      <w:r w:rsidR="00B31EE6" w:rsidRPr="00904107">
        <w:rPr>
          <w:b w:val="0"/>
          <w:bCs w:val="0"/>
          <w:sz w:val="24"/>
          <w:szCs w:val="24"/>
        </w:rPr>
        <w:t>They</w:t>
      </w:r>
      <w:r w:rsidRPr="00904107">
        <w:rPr>
          <w:b w:val="0"/>
          <w:bCs w:val="0"/>
          <w:sz w:val="24"/>
          <w:szCs w:val="24"/>
        </w:rPr>
        <w:t xml:space="preserve"> can be programmed using one of several programming language including C and Python, by opening their interfaces using the python configuration file, known as the raspberry-pi's BIOS.</w:t>
      </w:r>
    </w:p>
    <w:p w:rsidR="00706FE9" w:rsidRPr="00904107" w:rsidRDefault="00706FE9" w:rsidP="000C6314">
      <w:pPr>
        <w:pStyle w:val="FYP-Heading3"/>
        <w:tabs>
          <w:tab w:val="clear" w:pos="432"/>
        </w:tabs>
        <w:jc w:val="both"/>
        <w:rPr>
          <w:b w:val="0"/>
          <w:bCs w:val="0"/>
          <w:sz w:val="24"/>
          <w:szCs w:val="24"/>
        </w:rPr>
      </w:pPr>
    </w:p>
    <w:p w:rsidR="00706FE9" w:rsidRPr="00904107" w:rsidRDefault="007E5679" w:rsidP="000C6314">
      <w:pPr>
        <w:pStyle w:val="FYP-Heading3"/>
        <w:tabs>
          <w:tab w:val="clear" w:pos="432"/>
        </w:tabs>
        <w:jc w:val="both"/>
        <w:rPr>
          <w:b w:val="0"/>
          <w:bCs w:val="0"/>
          <w:sz w:val="24"/>
          <w:szCs w:val="24"/>
        </w:rPr>
      </w:pPr>
      <w:r w:rsidRPr="00904107">
        <w:rPr>
          <w:b w:val="0"/>
          <w:bCs w:val="0"/>
          <w:sz w:val="24"/>
          <w:szCs w:val="24"/>
        </w:rPr>
        <w:br w:type="page"/>
      </w:r>
    </w:p>
    <w:p w:rsidR="00706FE9" w:rsidRPr="00904107" w:rsidRDefault="00706FE9" w:rsidP="000C6314">
      <w:pPr>
        <w:pStyle w:val="Heading4"/>
        <w:jc w:val="both"/>
      </w:pPr>
      <w:bookmarkStart w:id="31" w:name="_Toc468181681"/>
      <w:r w:rsidRPr="00904107">
        <w:lastRenderedPageBreak/>
        <w:t>Subsystem/modules overview</w:t>
      </w:r>
      <w:bookmarkEnd w:id="31"/>
    </w:p>
    <w:p w:rsidR="00706FE9" w:rsidRPr="00904107" w:rsidRDefault="00E0065C" w:rsidP="000C6314">
      <w:pPr>
        <w:pStyle w:val="FYP-Bodytext"/>
        <w:ind w:left="1296"/>
      </w:pPr>
      <w:r w:rsidRPr="00904107">
        <w:t>This system of system is composed of Python modules designed and developed for dedicated tasks, there is only one sub system that is the interface that has Java Script modules, combined into a subsystem of its own.</w:t>
      </w:r>
    </w:p>
    <w:p w:rsidR="00E0065C" w:rsidRPr="00904107" w:rsidRDefault="00F57BFA" w:rsidP="000C6314">
      <w:pPr>
        <w:pStyle w:val="FYP-Bodytext"/>
        <w:numPr>
          <w:ilvl w:val="0"/>
          <w:numId w:val="12"/>
        </w:numPr>
      </w:pPr>
      <w:r w:rsidRPr="00904107">
        <w:t>Stream Encoder; resides in Arduino made using C language</w:t>
      </w:r>
      <w:r w:rsidR="002213B4" w:rsidRPr="00904107">
        <w:t>,</w:t>
      </w:r>
    </w:p>
    <w:p w:rsidR="00F57BFA" w:rsidRPr="00904107" w:rsidRDefault="00F57BFA" w:rsidP="000C6314">
      <w:pPr>
        <w:pStyle w:val="FYP-Bodytext"/>
        <w:numPr>
          <w:ilvl w:val="0"/>
          <w:numId w:val="12"/>
        </w:numPr>
      </w:pPr>
      <w:r w:rsidRPr="00904107">
        <w:t>Stream Parser and storage; uses Python Script to analyze and store stream</w:t>
      </w:r>
      <w:r w:rsidR="002213B4" w:rsidRPr="00904107">
        <w:t>,</w:t>
      </w:r>
    </w:p>
    <w:p w:rsidR="00F57BFA" w:rsidRPr="00904107" w:rsidRDefault="005B0961" w:rsidP="000C6314">
      <w:pPr>
        <w:pStyle w:val="FYP-Bodytext"/>
        <w:numPr>
          <w:ilvl w:val="0"/>
          <w:numId w:val="12"/>
        </w:numPr>
      </w:pPr>
      <w:r w:rsidRPr="00904107">
        <w:t>Web UI; houses almost all subsystems in one place, and invokes them, also provides data visualization</w:t>
      </w:r>
      <w:r w:rsidR="002213B4" w:rsidRPr="00904107">
        <w:t>,</w:t>
      </w:r>
    </w:p>
    <w:p w:rsidR="005B0961" w:rsidRDefault="005B0961" w:rsidP="000C6314">
      <w:pPr>
        <w:pStyle w:val="FYP-Bodytext"/>
        <w:numPr>
          <w:ilvl w:val="0"/>
          <w:numId w:val="12"/>
        </w:numPr>
      </w:pPr>
      <w:r w:rsidRPr="00904107">
        <w:t>Python Time Series; Analytics’ method for Electrical Usage and forecast.</w:t>
      </w:r>
    </w:p>
    <w:p w:rsidR="00804ECE" w:rsidRPr="00904107" w:rsidRDefault="00804ECE" w:rsidP="000C6314">
      <w:pPr>
        <w:pStyle w:val="FYP-Bodytext"/>
      </w:pPr>
      <w:r>
        <w:br w:type="page"/>
      </w:r>
    </w:p>
    <w:p w:rsidR="00706FE9" w:rsidRPr="00904107" w:rsidRDefault="00706FE9" w:rsidP="000C6314">
      <w:pPr>
        <w:pStyle w:val="Heading3"/>
        <w:spacing w:line="360" w:lineRule="auto"/>
        <w:jc w:val="both"/>
        <w:rPr>
          <w:rFonts w:ascii="Times New Roman" w:hAnsi="Times New Roman" w:cs="Times New Roman"/>
          <w:sz w:val="32"/>
          <w:szCs w:val="32"/>
        </w:rPr>
      </w:pPr>
      <w:bookmarkStart w:id="32" w:name="_Toc468181682"/>
      <w:r w:rsidRPr="00904107">
        <w:rPr>
          <w:rFonts w:ascii="Times New Roman" w:hAnsi="Times New Roman" w:cs="Times New Roman"/>
          <w:sz w:val="32"/>
          <w:szCs w:val="32"/>
        </w:rPr>
        <w:lastRenderedPageBreak/>
        <w:t>Data Description</w:t>
      </w:r>
      <w:bookmarkEnd w:id="32"/>
    </w:p>
    <w:p w:rsidR="00706FE9" w:rsidRPr="00904107" w:rsidRDefault="00706FE9" w:rsidP="000C6314">
      <w:pPr>
        <w:pStyle w:val="FYP-Bodytext"/>
      </w:pPr>
    </w:p>
    <w:p w:rsidR="00706FE9" w:rsidRPr="00904107" w:rsidRDefault="00706FE9" w:rsidP="000C6314">
      <w:pPr>
        <w:pStyle w:val="FYP-Bodytext"/>
      </w:pPr>
      <w:r w:rsidRPr="00904107">
        <w:tab/>
        <w:t xml:space="preserve">Since this project's aim was to only predict electricity consumption, the only </w:t>
      </w:r>
      <w:r w:rsidRPr="00904107">
        <w:tab/>
        <w:t xml:space="preserve">data in the database was electricity related, meaning voltages, currents and </w:t>
      </w:r>
      <w:r w:rsidRPr="00904107">
        <w:tab/>
        <w:t xml:space="preserve">fore-casted consumption, however discussed and shown here is the data object </w:t>
      </w:r>
      <w:r w:rsidRPr="00904107">
        <w:tab/>
        <w:t xml:space="preserve">that originates from the very low level, Arduino program, not much of it was </w:t>
      </w:r>
      <w:r w:rsidRPr="00904107">
        <w:tab/>
        <w:t>required.</w:t>
      </w:r>
    </w:p>
    <w:p w:rsidR="00706FE9" w:rsidRPr="00904107" w:rsidRDefault="00706FE9" w:rsidP="000C6314">
      <w:pPr>
        <w:pStyle w:val="FYP-Bodytext"/>
      </w:pPr>
      <w:r w:rsidRPr="00904107">
        <w:tab/>
        <w:t xml:space="preserve">The user input of his budget is kept in the session, using Java Script, due to the </w:t>
      </w:r>
      <w:r w:rsidRPr="00904107">
        <w:tab/>
        <w:t xml:space="preserve">fact that reports and intercepts keep on changing, the real-time nature of data </w:t>
      </w:r>
      <w:r w:rsidRPr="00904107">
        <w:tab/>
        <w:t xml:space="preserve">entries make it infeasible for us to have stored the user's estimate into the </w:t>
      </w:r>
      <w:r w:rsidRPr="00904107">
        <w:tab/>
        <w:t xml:space="preserve">database, and to keep the system efficient because if the user needs his </w:t>
      </w:r>
      <w:r w:rsidRPr="00904107">
        <w:tab/>
        <w:t xml:space="preserve">historical data he can view it by using the Web UI, and the data that can be </w:t>
      </w:r>
      <w:r w:rsidRPr="00904107">
        <w:tab/>
        <w:t>stored can range from the past year to the future month (of prediction) already.</w:t>
      </w:r>
    </w:p>
    <w:p w:rsidR="00706FE9" w:rsidRDefault="00706FE9" w:rsidP="000C6314">
      <w:pPr>
        <w:pStyle w:val="FYP-Bodytext"/>
      </w:pPr>
      <w:r w:rsidRPr="00904107">
        <w:tab/>
        <w:t xml:space="preserve">In order to perform ARMA (Jaine,2016) modeling database needs indexing </w:t>
      </w:r>
      <w:r w:rsidRPr="00904107">
        <w:tab/>
        <w:t xml:space="preserve">with respect to time, because the machine learning and modeling process </w:t>
      </w:r>
      <w:r w:rsidRPr="00904107">
        <w:tab/>
        <w:t xml:space="preserve">requires a unified scripture, such as date-time in this case, to be able to utilize </w:t>
      </w:r>
      <w:r w:rsidRPr="00904107">
        <w:tab/>
        <w:t>the data.</w:t>
      </w:r>
    </w:p>
    <w:p w:rsidR="00804ECE" w:rsidRPr="00904107" w:rsidRDefault="00804ECE" w:rsidP="000C6314">
      <w:pPr>
        <w:pStyle w:val="FYP-Bodytext"/>
      </w:pPr>
      <w:r>
        <w:br w:type="page"/>
      </w:r>
    </w:p>
    <w:p w:rsidR="00706FE9" w:rsidRPr="00904107" w:rsidRDefault="00706FE9" w:rsidP="000C6314">
      <w:pPr>
        <w:pStyle w:val="Heading4"/>
        <w:jc w:val="both"/>
      </w:pPr>
      <w:bookmarkStart w:id="33" w:name="_Toc468181683"/>
      <w:r w:rsidRPr="00904107">
        <w:lastRenderedPageBreak/>
        <w:t>Major data objects</w:t>
      </w:r>
      <w:bookmarkEnd w:id="33"/>
    </w:p>
    <w:p w:rsidR="007E5679" w:rsidRDefault="00706FE9" w:rsidP="000C6314">
      <w:pPr>
        <w:pStyle w:val="FYP-Bodytext"/>
      </w:pPr>
      <w:r w:rsidRPr="00904107">
        <w:tab/>
        <w:t>The only “Data Object” that is stored is generated by the Arduino (Micro-</w:t>
      </w:r>
      <w:r w:rsidRPr="00904107">
        <w:tab/>
        <w:t xml:space="preserve">controller in final  version) at the instant of when a reading is taken, which is </w:t>
      </w:r>
      <w:r w:rsidRPr="00904107">
        <w:tab/>
        <w:t xml:space="preserve">every 10 seconds , contains only the reading of current and voltage of different </w:t>
      </w:r>
      <w:r w:rsidRPr="00904107">
        <w:tab/>
        <w:t>devices.</w:t>
      </w:r>
    </w:p>
    <w:p w:rsidR="00804ECE" w:rsidRDefault="00804ECE" w:rsidP="000C6314">
      <w:pPr>
        <w:pStyle w:val="FYP-Bodytext"/>
      </w:pPr>
    </w:p>
    <w:p w:rsidR="00804ECE" w:rsidRPr="00904107" w:rsidRDefault="00804ECE" w:rsidP="000C6314">
      <w:pPr>
        <w:pStyle w:val="FYP-Bodytext"/>
        <w:ind w:left="1438"/>
      </w:pPr>
      <w:r>
        <w:t>At the time of data capture, there is only one data object available, but when a prediction model of historical data is generated, a future forecast of data is also written. The forecasted data is actually written in a buffer sort of database, because each time user requests a new and updated prediction model is generated and hence data of upcoming times.</w:t>
      </w:r>
    </w:p>
    <w:p w:rsidR="009D1B46" w:rsidRPr="00904107" w:rsidRDefault="007E5679" w:rsidP="000C6314">
      <w:pPr>
        <w:pStyle w:val="Title1"/>
        <w:spacing w:line="360" w:lineRule="auto"/>
        <w:jc w:val="both"/>
      </w:pPr>
      <w:r w:rsidRPr="00904107">
        <w:br w:type="page"/>
      </w:r>
    </w:p>
    <w:p w:rsidR="00706FE9" w:rsidRPr="00904107" w:rsidRDefault="00706FE9" w:rsidP="000C6314">
      <w:pPr>
        <w:pStyle w:val="Heading4"/>
        <w:jc w:val="both"/>
      </w:pPr>
      <w:bookmarkStart w:id="34" w:name="_Toc468181684"/>
      <w:r w:rsidRPr="00904107">
        <w:lastRenderedPageBreak/>
        <w:t>System level data model</w:t>
      </w:r>
      <w:bookmarkEnd w:id="34"/>
    </w:p>
    <w:p w:rsidR="00706FE9" w:rsidRPr="00904107" w:rsidRDefault="00706FE9" w:rsidP="000C6314">
      <w:pPr>
        <w:pStyle w:val="FYP-Bodytext"/>
      </w:pPr>
      <w:r w:rsidRPr="00904107">
        <w:tab/>
        <w:t xml:space="preserve">Data Flow Diagram </w:t>
      </w:r>
    </w:p>
    <w:p w:rsidR="00EF0BDA" w:rsidRDefault="00706FE9" w:rsidP="000C6314">
      <w:pPr>
        <w:pStyle w:val="FYP-Bodytext"/>
        <w:keepNext/>
      </w:pPr>
      <w:r w:rsidRPr="00904107">
        <w:tab/>
      </w:r>
      <w:r w:rsidR="00177BA2" w:rsidRPr="00904107">
        <w:rPr>
          <w:noProof/>
          <w:lang w:eastAsia="en-US"/>
        </w:rPr>
        <w:drawing>
          <wp:inline distT="0" distB="0" distL="0" distR="0" wp14:anchorId="00DAB2FD" wp14:editId="6111534C">
            <wp:extent cx="4000500" cy="625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6257925"/>
                    </a:xfrm>
                    <a:prstGeom prst="rect">
                      <a:avLst/>
                    </a:prstGeom>
                    <a:solidFill>
                      <a:srgbClr val="FFFFFF"/>
                    </a:solidFill>
                    <a:ln>
                      <a:noFill/>
                    </a:ln>
                  </pic:spPr>
                </pic:pic>
              </a:graphicData>
            </a:graphic>
          </wp:inline>
        </w:drawing>
      </w:r>
    </w:p>
    <w:p w:rsidR="00706FE9" w:rsidRPr="00904107" w:rsidRDefault="00EF0BDA" w:rsidP="000C6314">
      <w:pPr>
        <w:pStyle w:val="Caption"/>
        <w:spacing w:line="360" w:lineRule="auto"/>
        <w:jc w:val="both"/>
      </w:pPr>
      <w:bookmarkStart w:id="35" w:name="_Toc468181740"/>
      <w:r>
        <w:t xml:space="preserve">Figure </w:t>
      </w:r>
      <w:fldSimple w:instr=" SEQ Figure \* ARABIC ">
        <w:r w:rsidR="00B04274">
          <w:rPr>
            <w:noProof/>
          </w:rPr>
          <w:t>8</w:t>
        </w:r>
      </w:fldSimple>
      <w:r>
        <w:t xml:space="preserve"> Simple Data flow</w:t>
      </w:r>
      <w:bookmarkEnd w:id="35"/>
    </w:p>
    <w:p w:rsidR="00131738" w:rsidRDefault="00706FE9" w:rsidP="000C6314">
      <w:pPr>
        <w:pStyle w:val="FYP-Bodytext"/>
      </w:pPr>
      <w:r w:rsidRPr="00904107">
        <w:tab/>
      </w:r>
    </w:p>
    <w:p w:rsidR="00131738" w:rsidRDefault="00131738" w:rsidP="000C6314">
      <w:pPr>
        <w:pStyle w:val="FYP-Bodytext"/>
      </w:pPr>
    </w:p>
    <w:p w:rsidR="00131738" w:rsidRDefault="00131738" w:rsidP="000C6314">
      <w:pPr>
        <w:pStyle w:val="FYP-Bodytext"/>
      </w:pPr>
    </w:p>
    <w:p w:rsidR="00706FE9" w:rsidRPr="00904107" w:rsidRDefault="00706FE9" w:rsidP="000C6314">
      <w:pPr>
        <w:pStyle w:val="FYP-Bodytext"/>
        <w:ind w:firstLine="692"/>
      </w:pPr>
      <w:r w:rsidRPr="00904107">
        <w:lastRenderedPageBreak/>
        <w:t xml:space="preserve">As the diagram suggests that data is collected In accordance with the name of </w:t>
      </w:r>
      <w:r w:rsidRPr="00904107">
        <w:tab/>
        <w:t xml:space="preserve">device that is being monitored. A data base entry is generated when a reading </w:t>
      </w:r>
      <w:r w:rsidRPr="00904107">
        <w:tab/>
        <w:t xml:space="preserve">is taken, the reading can be from all three phases of the device at the point of </w:t>
      </w:r>
      <w:r w:rsidRPr="00904107">
        <w:tab/>
        <w:t xml:space="preserve">data collection, it is when the Arduino (micro-controller in case of final </w:t>
      </w:r>
      <w:r w:rsidRPr="00904107">
        <w:tab/>
        <w:t xml:space="preserve">version) reads from the sensors, converts the analog readings to digital, and </w:t>
      </w:r>
      <w:r w:rsidRPr="00904107">
        <w:tab/>
        <w:t xml:space="preserve">envelopes it into a JSON stream, where the only data is; in it's raw from, a </w:t>
      </w:r>
      <w:r w:rsidRPr="00904107">
        <w:tab/>
        <w:t>field name and a parameter (a data value), per device.</w:t>
      </w:r>
    </w:p>
    <w:p w:rsidR="00706FE9" w:rsidRPr="00904107" w:rsidRDefault="00706FE9" w:rsidP="000C6314">
      <w:pPr>
        <w:pStyle w:val="FYP-Bodytext"/>
      </w:pPr>
      <w:r w:rsidRPr="00904107">
        <w:tab/>
        <w:t xml:space="preserve">An example of data element before being enveloped: </w:t>
      </w:r>
    </w:p>
    <w:p w:rsidR="00706FE9" w:rsidRPr="00904107" w:rsidRDefault="00706FE9" w:rsidP="000C6314">
      <w:pPr>
        <w:pStyle w:val="FYP-Bodytext"/>
      </w:pPr>
      <w:r w:rsidRPr="00904107">
        <w:tab/>
        <w:t>{</w:t>
      </w:r>
    </w:p>
    <w:p w:rsidR="00706FE9" w:rsidRPr="00904107" w:rsidRDefault="00706FE9" w:rsidP="000C6314">
      <w:pPr>
        <w:pStyle w:val="FYP-Bodytext"/>
      </w:pPr>
      <w:r w:rsidRPr="00904107">
        <w:tab/>
        <w:t>“current1</w:t>
      </w:r>
      <w:proofErr w:type="gramStart"/>
      <w:r w:rsidRPr="00904107">
        <w:t>” :</w:t>
      </w:r>
      <w:proofErr w:type="gramEnd"/>
      <w:r w:rsidRPr="00904107">
        <w:t xml:space="preserve"> 2.25,</w:t>
      </w:r>
    </w:p>
    <w:p w:rsidR="00706FE9" w:rsidRPr="00904107" w:rsidRDefault="00706FE9" w:rsidP="000C6314">
      <w:pPr>
        <w:pStyle w:val="FYP-Bodytext"/>
      </w:pPr>
      <w:r w:rsidRPr="00904107">
        <w:tab/>
        <w:t>“volt1”</w:t>
      </w:r>
      <w:r w:rsidRPr="00904107">
        <w:tab/>
        <w:t xml:space="preserve">     : 235</w:t>
      </w:r>
    </w:p>
    <w:p w:rsidR="00706FE9" w:rsidRPr="00904107" w:rsidRDefault="00706FE9" w:rsidP="000C6314">
      <w:pPr>
        <w:pStyle w:val="FYP-Bodytext"/>
      </w:pPr>
      <w:r w:rsidRPr="00904107">
        <w:tab/>
        <w:t>}</w:t>
      </w:r>
    </w:p>
    <w:p w:rsidR="00706FE9" w:rsidRPr="00904107" w:rsidRDefault="00706FE9" w:rsidP="000C6314">
      <w:pPr>
        <w:pStyle w:val="FYP-Bodytext"/>
      </w:pPr>
      <w:r w:rsidRPr="00904107">
        <w:tab/>
        <w:t>An example of data element after envelop:</w:t>
      </w:r>
    </w:p>
    <w:p w:rsidR="00706FE9" w:rsidRPr="00904107" w:rsidRDefault="00706FE9" w:rsidP="000C6314">
      <w:pPr>
        <w:pStyle w:val="FYP-Bodytext"/>
      </w:pPr>
      <w:r w:rsidRPr="00904107">
        <w:tab/>
        <w:t>[</w:t>
      </w:r>
    </w:p>
    <w:p w:rsidR="00706FE9" w:rsidRPr="00904107" w:rsidRDefault="00706FE9" w:rsidP="000C6314">
      <w:pPr>
        <w:pStyle w:val="FYP-Bodytext"/>
      </w:pPr>
      <w:r w:rsidRPr="00904107">
        <w:tab/>
      </w:r>
      <w:r w:rsidRPr="00904107">
        <w:tab/>
        <w:t>{</w:t>
      </w:r>
    </w:p>
    <w:p w:rsidR="00706FE9" w:rsidRPr="00904107" w:rsidRDefault="00706FE9" w:rsidP="000C6314">
      <w:pPr>
        <w:pStyle w:val="FYP-Bodytext"/>
      </w:pPr>
      <w:r w:rsidRPr="00904107">
        <w:tab/>
      </w:r>
      <w:r w:rsidRPr="00904107">
        <w:tab/>
        <w:t>"cur3 ": 2.41,</w:t>
      </w:r>
    </w:p>
    <w:p w:rsidR="00706FE9" w:rsidRPr="00904107" w:rsidRDefault="00706FE9" w:rsidP="000C6314">
      <w:pPr>
        <w:pStyle w:val="FYP-Bodytext"/>
      </w:pPr>
      <w:r w:rsidRPr="00904107">
        <w:tab/>
      </w:r>
      <w:r w:rsidRPr="00904107">
        <w:tab/>
        <w:t>“volt1</w:t>
      </w:r>
      <w:r w:rsidR="006F6CAB" w:rsidRPr="00904107">
        <w:t>”:</w:t>
      </w:r>
      <w:r w:rsidRPr="00904107">
        <w:t xml:space="preserve"> 240,</w:t>
      </w:r>
    </w:p>
    <w:p w:rsidR="00706FE9" w:rsidRPr="00904107" w:rsidRDefault="00706FE9" w:rsidP="000C6314">
      <w:pPr>
        <w:pStyle w:val="FYP-Bodytext"/>
      </w:pPr>
      <w:r w:rsidRPr="00904107">
        <w:tab/>
      </w:r>
      <w:r w:rsidRPr="00904107">
        <w:tab/>
        <w:t xml:space="preserve"> "</w:t>
      </w:r>
      <w:proofErr w:type="gramStart"/>
      <w:r w:rsidRPr="00904107">
        <w:t>time</w:t>
      </w:r>
      <w:proofErr w:type="gramEnd"/>
      <w:r w:rsidRPr="00904107">
        <w:t>": "2016=10-16 04:33:57"</w:t>
      </w:r>
    </w:p>
    <w:p w:rsidR="00706FE9" w:rsidRPr="00904107" w:rsidRDefault="00706FE9" w:rsidP="000C6314">
      <w:pPr>
        <w:pStyle w:val="FYP-Bodytext"/>
      </w:pPr>
      <w:r w:rsidRPr="00904107">
        <w:tab/>
      </w:r>
      <w:r w:rsidRPr="00904107">
        <w:tab/>
        <w:t>}</w:t>
      </w:r>
    </w:p>
    <w:p w:rsidR="00706FE9" w:rsidRPr="00904107" w:rsidRDefault="00706FE9" w:rsidP="000C6314">
      <w:pPr>
        <w:pStyle w:val="FYP-Bodytext"/>
      </w:pPr>
      <w:r w:rsidRPr="00904107">
        <w:tab/>
        <w:t>]</w:t>
      </w:r>
    </w:p>
    <w:p w:rsidR="00706FE9" w:rsidRPr="00904107" w:rsidRDefault="00706FE9" w:rsidP="000C6314">
      <w:pPr>
        <w:pStyle w:val="FYP-Bodytext"/>
      </w:pPr>
      <w:r w:rsidRPr="00904107">
        <w:tab/>
        <w:t>Since the Arduino is not capable of keeping time</w:t>
      </w:r>
      <w:r w:rsidR="006F6CAB" w:rsidRPr="00904107">
        <w:t>, without</w:t>
      </w:r>
      <w:r w:rsidRPr="00904107">
        <w:t xml:space="preserve"> additional hardware </w:t>
      </w:r>
      <w:r w:rsidRPr="00904107">
        <w:tab/>
        <w:t xml:space="preserve">(time shield) the date-time parameter is added by the receiving end, or </w:t>
      </w:r>
      <w:r w:rsidRPr="00904107">
        <w:tab/>
        <w:t>Raspberry-Pi in this case.</w:t>
      </w:r>
    </w:p>
    <w:p w:rsidR="00706FE9" w:rsidRPr="00904107" w:rsidRDefault="00706FE9" w:rsidP="000C6314">
      <w:pPr>
        <w:pStyle w:val="FYP-Bodytext"/>
      </w:pPr>
    </w:p>
    <w:p w:rsidR="00706FE9" w:rsidRPr="00904107" w:rsidRDefault="00706FE9" w:rsidP="000C6314">
      <w:pPr>
        <w:pStyle w:val="FYP-Bodytext"/>
      </w:pPr>
    </w:p>
    <w:p w:rsidR="00706FE9" w:rsidRPr="00904107" w:rsidRDefault="00706FE9" w:rsidP="000C6314">
      <w:pPr>
        <w:pStyle w:val="FYP-Bodytext"/>
      </w:pPr>
      <w:r w:rsidRPr="00904107">
        <w:tab/>
        <w:t>Shown below is simplified version of data flow</w:t>
      </w:r>
    </w:p>
    <w:p w:rsidR="00FF3F05" w:rsidRDefault="00706FE9" w:rsidP="000C6314">
      <w:pPr>
        <w:pStyle w:val="FYP-Bodytext"/>
        <w:keepNext/>
      </w:pPr>
      <w:r w:rsidRPr="00904107">
        <w:lastRenderedPageBreak/>
        <w:tab/>
      </w:r>
      <w:r w:rsidR="00177BA2" w:rsidRPr="00904107">
        <w:rPr>
          <w:noProof/>
          <w:lang w:eastAsia="en-US"/>
        </w:rPr>
        <w:drawing>
          <wp:inline distT="0" distB="0" distL="0" distR="0" wp14:anchorId="211B8597" wp14:editId="37E0BE35">
            <wp:extent cx="371475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750" cy="4114800"/>
                    </a:xfrm>
                    <a:prstGeom prst="rect">
                      <a:avLst/>
                    </a:prstGeom>
                    <a:solidFill>
                      <a:srgbClr val="FFFFFF"/>
                    </a:solidFill>
                    <a:ln>
                      <a:noFill/>
                    </a:ln>
                  </pic:spPr>
                </pic:pic>
              </a:graphicData>
            </a:graphic>
          </wp:inline>
        </w:drawing>
      </w:r>
    </w:p>
    <w:p w:rsidR="00706FE9" w:rsidRPr="00904107" w:rsidRDefault="00FF3F05" w:rsidP="000C6314">
      <w:pPr>
        <w:pStyle w:val="Caption"/>
        <w:spacing w:line="360" w:lineRule="auto"/>
        <w:jc w:val="both"/>
      </w:pPr>
      <w:bookmarkStart w:id="36" w:name="_Toc468181741"/>
      <w:r>
        <w:t xml:space="preserve">Figure </w:t>
      </w:r>
      <w:fldSimple w:instr=" SEQ Figure \* ARABIC ">
        <w:r w:rsidR="00B04274">
          <w:rPr>
            <w:noProof/>
          </w:rPr>
          <w:t>9</w:t>
        </w:r>
      </w:fldSimple>
      <w:r>
        <w:t xml:space="preserve"> Overall Data Flow</w:t>
      </w:r>
      <w:bookmarkEnd w:id="36"/>
    </w:p>
    <w:p w:rsidR="00706FE9" w:rsidRPr="00904107" w:rsidRDefault="00706FE9" w:rsidP="000C6314">
      <w:pPr>
        <w:pStyle w:val="FYP-Bodytext"/>
      </w:pPr>
      <w:r w:rsidRPr="00904107">
        <w:tab/>
        <w:t xml:space="preserve">The JSON object, after being received is injected with date-time and inserted </w:t>
      </w:r>
      <w:r w:rsidRPr="00904107">
        <w:tab/>
        <w:t xml:space="preserve">as a record with respect to the given time into </w:t>
      </w:r>
      <w:r w:rsidR="00677F7F" w:rsidRPr="00904107">
        <w:t>Mongo DB</w:t>
      </w:r>
      <w:r w:rsidRPr="00904107">
        <w:t>.</w:t>
      </w:r>
    </w:p>
    <w:p w:rsidR="00706FE9" w:rsidRPr="00904107" w:rsidRDefault="00706FE9" w:rsidP="000C6314">
      <w:pPr>
        <w:pStyle w:val="FYP-Bodytext"/>
      </w:pPr>
      <w:r w:rsidRPr="00904107">
        <w:tab/>
        <w:t xml:space="preserve">The </w:t>
      </w:r>
      <w:r w:rsidR="00677F7F" w:rsidRPr="00904107">
        <w:t>Mongo DB</w:t>
      </w:r>
      <w:r w:rsidRPr="00904107">
        <w:t xml:space="preserve"> is not a relational database, but it is records can be </w:t>
      </w:r>
      <w:r w:rsidRPr="00904107">
        <w:tab/>
        <w:t xml:space="preserve">encapsulated into JSON stream. This method was chosen to avoid errors that </w:t>
      </w:r>
      <w:r w:rsidRPr="00904107">
        <w:tab/>
        <w:t xml:space="preserve">may occur while parsing the stream, such events can occur when the sending </w:t>
      </w:r>
      <w:r w:rsidRPr="00904107">
        <w:tab/>
        <w:t xml:space="preserve">end  has already begun sending but the receiving end is either not ready or </w:t>
      </w:r>
      <w:r w:rsidRPr="00904107">
        <w:tab/>
        <w:t xml:space="preserve">stream begins at a different instant than the intended beginning of stream. If </w:t>
      </w:r>
      <w:r w:rsidRPr="00904107">
        <w:tab/>
        <w:t xml:space="preserve">this method was not implemented, we would have needed synchronous data </w:t>
      </w:r>
      <w:r w:rsidRPr="00904107">
        <w:tab/>
        <w:t>transmission, introducing yet another complexity in the hardware.</w:t>
      </w:r>
    </w:p>
    <w:p w:rsidR="00706FE9" w:rsidRPr="00904107" w:rsidRDefault="00706FE9" w:rsidP="000C6314">
      <w:pPr>
        <w:pStyle w:val="FYP-Bodytext"/>
      </w:pPr>
    </w:p>
    <w:p w:rsidR="00706FE9" w:rsidRPr="00904107" w:rsidRDefault="00706FE9" w:rsidP="000C6314">
      <w:pPr>
        <w:pStyle w:val="FYP-Bodytext"/>
      </w:pPr>
    </w:p>
    <w:p w:rsidR="00FF3F05" w:rsidRDefault="00FF3F05" w:rsidP="000C6314">
      <w:pPr>
        <w:suppressAutoHyphens w:val="0"/>
        <w:spacing w:line="360" w:lineRule="auto"/>
        <w:jc w:val="both"/>
      </w:pPr>
      <w:r>
        <w:br w:type="page"/>
      </w:r>
    </w:p>
    <w:p w:rsidR="00706FE9" w:rsidRPr="00904107" w:rsidRDefault="00706FE9" w:rsidP="000C6314">
      <w:pPr>
        <w:pStyle w:val="Heading3"/>
        <w:spacing w:line="360" w:lineRule="auto"/>
        <w:jc w:val="both"/>
        <w:rPr>
          <w:rFonts w:ascii="Times New Roman" w:hAnsi="Times New Roman" w:cs="Times New Roman"/>
        </w:rPr>
      </w:pPr>
      <w:bookmarkStart w:id="37" w:name="_Toc468181685"/>
      <w:r w:rsidRPr="00904107">
        <w:rPr>
          <w:rFonts w:ascii="Times New Roman" w:hAnsi="Times New Roman" w:cs="Times New Roman"/>
        </w:rPr>
        <w:lastRenderedPageBreak/>
        <w:t>System Interface Description</w:t>
      </w:r>
      <w:bookmarkEnd w:id="37"/>
    </w:p>
    <w:p w:rsidR="00706FE9" w:rsidRPr="00904107" w:rsidRDefault="00706FE9" w:rsidP="000C6314">
      <w:pPr>
        <w:pStyle w:val="FYP-Bodytext"/>
      </w:pPr>
    </w:p>
    <w:p w:rsidR="00706FE9" w:rsidRPr="00904107" w:rsidRDefault="00706FE9" w:rsidP="000C6314">
      <w:pPr>
        <w:pStyle w:val="Heading4"/>
        <w:jc w:val="both"/>
      </w:pPr>
      <w:bookmarkStart w:id="38" w:name="_Toc468181686"/>
      <w:r w:rsidRPr="00904107">
        <w:t>External machine interfaces</w:t>
      </w:r>
      <w:bookmarkEnd w:id="38"/>
    </w:p>
    <w:p w:rsidR="00706FE9" w:rsidRPr="00904107" w:rsidRDefault="00E00A14" w:rsidP="000C6314">
      <w:pPr>
        <w:pStyle w:val="FYP-Bodytext"/>
        <w:ind w:left="1296"/>
      </w:pPr>
      <w:r w:rsidRPr="00904107">
        <w:t>The Raspberry-Pi is our actual system, the part which the user needs to see or interact with at any point in the project’s life cycle</w:t>
      </w:r>
    </w:p>
    <w:p w:rsidR="00706FE9" w:rsidRPr="00904107" w:rsidRDefault="00706FE9" w:rsidP="000C6314">
      <w:pPr>
        <w:pStyle w:val="Heading4"/>
        <w:jc w:val="both"/>
      </w:pPr>
      <w:bookmarkStart w:id="39" w:name="_Toc468181687"/>
      <w:r w:rsidRPr="00904107">
        <w:t>External system interfaces</w:t>
      </w:r>
      <w:bookmarkEnd w:id="39"/>
    </w:p>
    <w:p w:rsidR="003E0ED5" w:rsidRPr="00904107" w:rsidRDefault="00E00A14" w:rsidP="000C6314">
      <w:pPr>
        <w:pStyle w:val="FYP-Bodytext"/>
        <w:ind w:left="1296"/>
      </w:pPr>
      <w:r w:rsidRPr="00904107">
        <w:t xml:space="preserve">The project draws its data from </w:t>
      </w:r>
      <w:r w:rsidR="003E0ED5" w:rsidRPr="00904107">
        <w:t>the outside world, data elements are formed from readings of other electrical appliances, and these appliances can be anything if they follow the sensor specified ratings.</w:t>
      </w:r>
    </w:p>
    <w:p w:rsidR="003E0ED5" w:rsidRPr="00904107" w:rsidRDefault="003E0ED5" w:rsidP="000C6314">
      <w:pPr>
        <w:pStyle w:val="Heading4"/>
        <w:jc w:val="both"/>
      </w:pPr>
      <w:bookmarkStart w:id="40" w:name="_Toc468181688"/>
      <w:r w:rsidRPr="00904107">
        <w:t>System Limitations</w:t>
      </w:r>
      <w:bookmarkEnd w:id="40"/>
      <w:r w:rsidRPr="00904107">
        <w:t xml:space="preserve"> </w:t>
      </w:r>
    </w:p>
    <w:p w:rsidR="003E0ED5" w:rsidRPr="00904107" w:rsidRDefault="003E0ED5" w:rsidP="000C6314">
      <w:pPr>
        <w:pStyle w:val="FYP-Heading3"/>
        <w:tabs>
          <w:tab w:val="clear" w:pos="432"/>
          <w:tab w:val="clear" w:pos="720"/>
        </w:tabs>
        <w:ind w:left="1296" w:firstLine="0"/>
        <w:jc w:val="both"/>
        <w:rPr>
          <w:b w:val="0"/>
          <w:sz w:val="24"/>
          <w:szCs w:val="24"/>
        </w:rPr>
      </w:pPr>
      <w:r w:rsidRPr="00904107">
        <w:rPr>
          <w:b w:val="0"/>
          <w:sz w:val="24"/>
          <w:szCs w:val="24"/>
        </w:rPr>
        <w:t>The data collected by monitoring device for speculation purposes does not deviate more than 50% of its average, because then the speculation may be thrown off course and the targeted budget will not be properly accomplished by following suggestions of the system. The sensors be built, being able to sense at least 10 Amps of current.</w:t>
      </w:r>
    </w:p>
    <w:p w:rsidR="00730500" w:rsidRPr="00904107" w:rsidRDefault="00730500" w:rsidP="000C6314">
      <w:pPr>
        <w:pStyle w:val="FYP-Heading3"/>
        <w:tabs>
          <w:tab w:val="clear" w:pos="432"/>
        </w:tabs>
        <w:ind w:left="1296" w:firstLine="0"/>
        <w:jc w:val="both"/>
        <w:rPr>
          <w:b w:val="0"/>
          <w:sz w:val="24"/>
          <w:szCs w:val="24"/>
        </w:rPr>
      </w:pPr>
      <w:r w:rsidRPr="00904107">
        <w:rPr>
          <w:b w:val="0"/>
          <w:sz w:val="24"/>
          <w:szCs w:val="24"/>
        </w:rPr>
        <w:t>The whole software part of the system must be able to run on minimal hardware requirements such as at least 256 MB of RAM and 1 GHz of processing power. The volume of software part is not to exceed 500 MB of storage because the system is meant to be portable and flexible i.e. run on different devices that aren’t running Microsoft Windows.</w:t>
      </w:r>
    </w:p>
    <w:p w:rsidR="00730500" w:rsidRPr="00904107" w:rsidRDefault="00730500" w:rsidP="000C6314">
      <w:pPr>
        <w:pStyle w:val="FYP-Heading3"/>
        <w:tabs>
          <w:tab w:val="clear" w:pos="432"/>
          <w:tab w:val="clear" w:pos="720"/>
        </w:tabs>
        <w:ind w:left="1296" w:firstLine="0"/>
        <w:jc w:val="both"/>
        <w:rPr>
          <w:b w:val="0"/>
          <w:sz w:val="24"/>
          <w:szCs w:val="24"/>
        </w:rPr>
      </w:pPr>
      <w:r w:rsidRPr="00904107">
        <w:rPr>
          <w:b w:val="0"/>
          <w:sz w:val="24"/>
          <w:szCs w:val="24"/>
        </w:rPr>
        <w:t>The device one which it runs has a browser capable of running Python Scripts and has essential Python libraries including mat</w:t>
      </w:r>
      <w:r w:rsidR="00533940" w:rsidRPr="00904107">
        <w:rPr>
          <w:b w:val="0"/>
          <w:sz w:val="24"/>
          <w:szCs w:val="24"/>
        </w:rPr>
        <w:t xml:space="preserve">plotlib, numpy, the time series, stats models </w:t>
      </w:r>
      <w:r w:rsidRPr="00904107">
        <w:rPr>
          <w:b w:val="0"/>
          <w:sz w:val="24"/>
          <w:szCs w:val="24"/>
        </w:rPr>
        <w:t>and tkinter.</w:t>
      </w:r>
    </w:p>
    <w:p w:rsidR="003E0ED5" w:rsidRPr="00904107" w:rsidRDefault="003E0ED5" w:rsidP="000C6314">
      <w:pPr>
        <w:pStyle w:val="FYP-Heading3"/>
        <w:tabs>
          <w:tab w:val="clear" w:pos="432"/>
          <w:tab w:val="clear" w:pos="720"/>
        </w:tabs>
        <w:ind w:left="1296" w:firstLine="0"/>
        <w:jc w:val="both"/>
        <w:rPr>
          <w:b w:val="0"/>
          <w:sz w:val="22"/>
        </w:rPr>
      </w:pPr>
    </w:p>
    <w:p w:rsidR="003E0ED5" w:rsidRPr="00904107" w:rsidRDefault="003E0ED5" w:rsidP="000C6314">
      <w:pPr>
        <w:pStyle w:val="FYP-Bodytext"/>
        <w:ind w:left="1296"/>
      </w:pPr>
    </w:p>
    <w:p w:rsidR="007D12CB" w:rsidRPr="00904107" w:rsidRDefault="007D12CB" w:rsidP="000C6314">
      <w:pPr>
        <w:pStyle w:val="FYP-Bodytext"/>
      </w:pPr>
    </w:p>
    <w:p w:rsidR="007D12CB" w:rsidRPr="00904107" w:rsidRDefault="007D12CB" w:rsidP="000C6314">
      <w:pPr>
        <w:pStyle w:val="FYP-Bodytext"/>
      </w:pPr>
    </w:p>
    <w:p w:rsidR="00706FE9" w:rsidRPr="00904107" w:rsidRDefault="00706FE9" w:rsidP="000C6314">
      <w:pPr>
        <w:pStyle w:val="Heading2"/>
        <w:spacing w:line="360" w:lineRule="auto"/>
        <w:jc w:val="both"/>
        <w:rPr>
          <w:rFonts w:ascii="Times New Roman" w:hAnsi="Times New Roman" w:cs="Times New Roman"/>
        </w:rPr>
      </w:pPr>
      <w:bookmarkStart w:id="41" w:name="_Toc468181689"/>
      <w:r w:rsidRPr="00904107">
        <w:rPr>
          <w:rFonts w:ascii="Times New Roman" w:hAnsi="Times New Roman" w:cs="Times New Roman"/>
        </w:rPr>
        <w:lastRenderedPageBreak/>
        <w:t>Subsystem/module Description</w:t>
      </w:r>
      <w:bookmarkEnd w:id="41"/>
    </w:p>
    <w:p w:rsidR="00706FE9" w:rsidRPr="00904107" w:rsidRDefault="00866C62" w:rsidP="000C6314">
      <w:pPr>
        <w:pStyle w:val="FYP-Bodytext"/>
      </w:pPr>
      <w:r w:rsidRPr="00904107">
        <w:t>As mentioned earlier, each subsystem was combined into a single project, using the Web UI. Details of how this was done are provided under heading Subsystem Interconnections</w:t>
      </w:r>
      <w:r w:rsidR="007D12CB" w:rsidRPr="00904107">
        <w:t>.</w:t>
      </w:r>
    </w:p>
    <w:p w:rsidR="00C006F7" w:rsidRDefault="007D12CB" w:rsidP="000C6314">
      <w:pPr>
        <w:pStyle w:val="FYP-Bodytext"/>
        <w:keepNext/>
      </w:pPr>
      <w:r w:rsidRPr="00904107">
        <w:object w:dxaOrig="5859" w:dyaOrig="11136">
          <v:shape id="_x0000_i1026" type="#_x0000_t75" style="width:293.25pt;height:556.5pt" o:ole="">
            <v:imagedata r:id="rId22" o:title=""/>
          </v:shape>
          <o:OLEObject Type="Embed" ProgID="Visio.Drawing.11" ShapeID="_x0000_i1026" DrawAspect="Content" ObjectID="_1541923700" r:id="rId23"/>
        </w:object>
      </w:r>
    </w:p>
    <w:p w:rsidR="007D12CB" w:rsidRPr="00904107" w:rsidRDefault="00C006F7" w:rsidP="000C6314">
      <w:pPr>
        <w:pStyle w:val="Caption"/>
        <w:spacing w:line="360" w:lineRule="auto"/>
        <w:jc w:val="both"/>
      </w:pPr>
      <w:bookmarkStart w:id="42" w:name="_Toc468181742"/>
      <w:r>
        <w:t xml:space="preserve">Figure </w:t>
      </w:r>
      <w:fldSimple w:instr=" SEQ Figure \* ARABIC ">
        <w:r w:rsidR="00B04274">
          <w:rPr>
            <w:noProof/>
          </w:rPr>
          <w:t>10</w:t>
        </w:r>
      </w:fldSimple>
      <w:r>
        <w:t xml:space="preserve"> System Interconnections</w:t>
      </w:r>
      <w:bookmarkEnd w:id="42"/>
    </w:p>
    <w:p w:rsidR="000C7321" w:rsidRPr="00904107" w:rsidRDefault="000C7321" w:rsidP="000C6314">
      <w:pPr>
        <w:pStyle w:val="FYP-Bodytext"/>
      </w:pPr>
      <w:r w:rsidRPr="00904107">
        <w:lastRenderedPageBreak/>
        <w:t xml:space="preserve">The diagram shows </w:t>
      </w:r>
      <w:r w:rsidR="003851BE" w:rsidRPr="00904107">
        <w:t>what subsystems are used and how are they connected.</w:t>
      </w:r>
    </w:p>
    <w:p w:rsidR="00706FE9" w:rsidRPr="00904107" w:rsidRDefault="0012007E" w:rsidP="000C6314">
      <w:pPr>
        <w:pStyle w:val="Heading3"/>
        <w:spacing w:line="360" w:lineRule="auto"/>
        <w:jc w:val="both"/>
        <w:rPr>
          <w:rFonts w:ascii="Times New Roman" w:hAnsi="Times New Roman" w:cs="Times New Roman"/>
        </w:rPr>
      </w:pPr>
      <w:bookmarkStart w:id="43" w:name="_Toc468181690"/>
      <w:r w:rsidRPr="00904107">
        <w:rPr>
          <w:rFonts w:ascii="Times New Roman" w:hAnsi="Times New Roman" w:cs="Times New Roman"/>
        </w:rPr>
        <w:t>Web UI</w:t>
      </w:r>
      <w:bookmarkEnd w:id="43"/>
    </w:p>
    <w:p w:rsidR="00706FE9" w:rsidRPr="00904107" w:rsidRDefault="0015731E" w:rsidP="000C6314">
      <w:pPr>
        <w:pStyle w:val="FYP-Bodytext"/>
      </w:pPr>
      <w:r w:rsidRPr="00904107">
        <w:t xml:space="preserve">The purpose of the web UI was to house each and every single python module, a module as a subsystem of </w:t>
      </w:r>
      <w:r w:rsidR="00910484" w:rsidRPr="00904107">
        <w:t>its</w:t>
      </w:r>
      <w:r w:rsidRPr="00904107">
        <w:t xml:space="preserve"> own.</w:t>
      </w:r>
    </w:p>
    <w:p w:rsidR="00706FE9" w:rsidRPr="00904107" w:rsidRDefault="00706FE9" w:rsidP="000C6314">
      <w:pPr>
        <w:pStyle w:val="Heading4"/>
        <w:jc w:val="both"/>
      </w:pPr>
      <w:bookmarkStart w:id="44" w:name="_Toc468181691"/>
      <w:r w:rsidRPr="00904107">
        <w:t>Subsystem scope</w:t>
      </w:r>
      <w:bookmarkEnd w:id="44"/>
    </w:p>
    <w:p w:rsidR="00706FE9" w:rsidRPr="00904107" w:rsidRDefault="000B19BC" w:rsidP="000C6314">
      <w:pPr>
        <w:pStyle w:val="FYP-Bodytext"/>
        <w:ind w:left="1296"/>
      </w:pPr>
      <w:r w:rsidRPr="00904107">
        <w:t>Provide a user interface that which is light weight and easy to use. They interface is able to run on any platform/ operating system.</w:t>
      </w:r>
    </w:p>
    <w:p w:rsidR="00D4063B" w:rsidRPr="00904107" w:rsidRDefault="00D4063B" w:rsidP="000C6314">
      <w:pPr>
        <w:pStyle w:val="FYP-Bodytext"/>
        <w:ind w:left="1296"/>
      </w:pPr>
      <w:r w:rsidRPr="00904107">
        <w:t>The features include:</w:t>
      </w:r>
    </w:p>
    <w:p w:rsidR="00D4063B" w:rsidRPr="00904107" w:rsidRDefault="00D4063B" w:rsidP="000C6314">
      <w:pPr>
        <w:pStyle w:val="FYP-Bodytext"/>
        <w:numPr>
          <w:ilvl w:val="0"/>
          <w:numId w:val="13"/>
        </w:numPr>
      </w:pPr>
      <w:r w:rsidRPr="00904107">
        <w:t>Report generation</w:t>
      </w:r>
    </w:p>
    <w:p w:rsidR="00D4063B" w:rsidRPr="00904107" w:rsidRDefault="00D4063B" w:rsidP="000C6314">
      <w:pPr>
        <w:pStyle w:val="FYP-Bodytext"/>
        <w:numPr>
          <w:ilvl w:val="0"/>
          <w:numId w:val="13"/>
        </w:numPr>
      </w:pPr>
      <w:r w:rsidRPr="00904107">
        <w:t>Bill Generation</w:t>
      </w:r>
    </w:p>
    <w:p w:rsidR="00D4063B" w:rsidRPr="00904107" w:rsidRDefault="0078068E" w:rsidP="000C6314">
      <w:pPr>
        <w:pStyle w:val="FYP-Bodytext"/>
        <w:numPr>
          <w:ilvl w:val="0"/>
          <w:numId w:val="13"/>
        </w:numPr>
      </w:pPr>
      <w:r w:rsidRPr="00904107">
        <w:t>Generate graphs for data comparison against Forecasts</w:t>
      </w:r>
    </w:p>
    <w:p w:rsidR="007E798D" w:rsidRDefault="00CC681F" w:rsidP="000C6314">
      <w:pPr>
        <w:pStyle w:val="FYP-Bodytext"/>
        <w:numPr>
          <w:ilvl w:val="0"/>
          <w:numId w:val="13"/>
        </w:numPr>
      </w:pPr>
      <w:r w:rsidRPr="00904107">
        <w:t>Fetch data from database</w:t>
      </w:r>
    </w:p>
    <w:p w:rsidR="0078068E" w:rsidRPr="00904107" w:rsidRDefault="007E798D" w:rsidP="000C6314">
      <w:pPr>
        <w:pStyle w:val="Title1"/>
        <w:spacing w:line="360" w:lineRule="auto"/>
        <w:jc w:val="both"/>
      </w:pPr>
      <w:r>
        <w:br w:type="page"/>
      </w:r>
    </w:p>
    <w:p w:rsidR="00330D17" w:rsidRPr="00904107" w:rsidRDefault="00330D17" w:rsidP="000C6314">
      <w:pPr>
        <w:pStyle w:val="Heading4"/>
        <w:jc w:val="both"/>
      </w:pPr>
      <w:bookmarkStart w:id="45" w:name="_Toc468181692"/>
      <w:r w:rsidRPr="00904107">
        <w:lastRenderedPageBreak/>
        <w:t>Web UI</w:t>
      </w:r>
      <w:r w:rsidR="00706FE9" w:rsidRPr="00904107">
        <w:t xml:space="preserve"> flow diagram</w:t>
      </w:r>
      <w:bookmarkEnd w:id="45"/>
    </w:p>
    <w:p w:rsidR="00C006F7" w:rsidRDefault="00330D17" w:rsidP="000C6314">
      <w:pPr>
        <w:pStyle w:val="FYP-Heading3"/>
        <w:keepNext/>
        <w:tabs>
          <w:tab w:val="clear" w:pos="432"/>
          <w:tab w:val="clear" w:pos="720"/>
        </w:tabs>
        <w:jc w:val="both"/>
      </w:pPr>
      <w:r w:rsidRPr="00904107">
        <w:object w:dxaOrig="8981" w:dyaOrig="6517">
          <v:shape id="_x0000_i1027" type="#_x0000_t75" style="width:449.25pt;height:325.5pt" o:ole="">
            <v:imagedata r:id="rId24" o:title=""/>
          </v:shape>
          <o:OLEObject Type="Embed" ProgID="Visio.Drawing.11" ShapeID="_x0000_i1027" DrawAspect="Content" ObjectID="_1541923701" r:id="rId25"/>
        </w:object>
      </w:r>
    </w:p>
    <w:p w:rsidR="00330D17" w:rsidRPr="00904107" w:rsidRDefault="00C006F7" w:rsidP="000C6314">
      <w:pPr>
        <w:pStyle w:val="Caption"/>
        <w:spacing w:line="360" w:lineRule="auto"/>
        <w:jc w:val="both"/>
      </w:pPr>
      <w:bookmarkStart w:id="46" w:name="_Toc468181743"/>
      <w:r>
        <w:t xml:space="preserve">Figure </w:t>
      </w:r>
      <w:fldSimple w:instr=" SEQ Figure \* ARABIC ">
        <w:r w:rsidR="00B04274">
          <w:rPr>
            <w:noProof/>
          </w:rPr>
          <w:t>11</w:t>
        </w:r>
      </w:fldSimple>
      <w:r>
        <w:t xml:space="preserve"> UML flow</w:t>
      </w:r>
      <w:bookmarkEnd w:id="46"/>
    </w:p>
    <w:p w:rsidR="00330D17" w:rsidRPr="00904107" w:rsidRDefault="00503AA3" w:rsidP="000C6314">
      <w:pPr>
        <w:pStyle w:val="FYP-Heading3"/>
        <w:tabs>
          <w:tab w:val="clear" w:pos="432"/>
          <w:tab w:val="clear" w:pos="720"/>
        </w:tabs>
        <w:jc w:val="both"/>
      </w:pPr>
      <w:r>
        <w:br w:type="page"/>
      </w:r>
    </w:p>
    <w:p w:rsidR="00330D17" w:rsidRPr="00904107" w:rsidRDefault="00270D96" w:rsidP="000C6314">
      <w:pPr>
        <w:pStyle w:val="Heading4"/>
        <w:jc w:val="both"/>
      </w:pPr>
      <w:bookmarkStart w:id="47" w:name="_Toc468181693"/>
      <w:r w:rsidRPr="00904107">
        <w:lastRenderedPageBreak/>
        <w:t>Data Visualization</w:t>
      </w:r>
      <w:bookmarkEnd w:id="47"/>
    </w:p>
    <w:p w:rsidR="00270D96" w:rsidRPr="00904107" w:rsidRDefault="002E2A3A" w:rsidP="000C6314">
      <w:pPr>
        <w:pStyle w:val="FYP-Heading3"/>
        <w:tabs>
          <w:tab w:val="clear" w:pos="432"/>
          <w:tab w:val="clear" w:pos="720"/>
        </w:tabs>
        <w:ind w:left="1296" w:firstLine="0"/>
        <w:jc w:val="both"/>
        <w:rPr>
          <w:b w:val="0"/>
          <w:sz w:val="24"/>
          <w:szCs w:val="24"/>
        </w:rPr>
      </w:pPr>
      <w:r w:rsidRPr="00904107">
        <w:rPr>
          <w:b w:val="0"/>
          <w:sz w:val="24"/>
          <w:szCs w:val="24"/>
        </w:rPr>
        <w:t>The data after being fetched calls a function “draw” and the results are as following</w:t>
      </w:r>
    </w:p>
    <w:p w:rsidR="00AD63CC" w:rsidRDefault="00177BA2" w:rsidP="000C6314">
      <w:pPr>
        <w:pStyle w:val="FYP-Heading3"/>
        <w:keepNext/>
        <w:tabs>
          <w:tab w:val="clear" w:pos="432"/>
          <w:tab w:val="clear" w:pos="720"/>
        </w:tabs>
        <w:ind w:left="1296" w:firstLine="0"/>
        <w:jc w:val="both"/>
      </w:pPr>
      <w:r w:rsidRPr="00904107">
        <w:rPr>
          <w:b w:val="0"/>
          <w:noProof/>
          <w:sz w:val="24"/>
          <w:szCs w:val="24"/>
          <w:lang w:eastAsia="en-US"/>
        </w:rPr>
        <w:drawing>
          <wp:inline distT="0" distB="0" distL="0" distR="0" wp14:anchorId="444DC164" wp14:editId="7600F0EB">
            <wp:extent cx="573405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2E2A3A" w:rsidRPr="00904107" w:rsidRDefault="00AD63CC" w:rsidP="000C6314">
      <w:pPr>
        <w:pStyle w:val="Caption"/>
        <w:spacing w:line="360" w:lineRule="auto"/>
        <w:jc w:val="both"/>
        <w:rPr>
          <w:b/>
        </w:rPr>
      </w:pPr>
      <w:bookmarkStart w:id="48" w:name="_Toc468181744"/>
      <w:r>
        <w:t xml:space="preserve">Figure </w:t>
      </w:r>
      <w:fldSimple w:instr=" SEQ Figure \* ARABIC ">
        <w:r w:rsidR="00B04274">
          <w:rPr>
            <w:noProof/>
          </w:rPr>
          <w:t>12</w:t>
        </w:r>
      </w:fldSimple>
      <w:r>
        <w:t xml:space="preserve"> Actual </w:t>
      </w:r>
      <w:proofErr w:type="spellStart"/>
      <w:r>
        <w:t>vs</w:t>
      </w:r>
      <w:proofErr w:type="spellEnd"/>
      <w:r>
        <w:t xml:space="preserve"> Predicted Load</w:t>
      </w:r>
      <w:bookmarkEnd w:id="48"/>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B903BD" w:rsidRPr="00904107" w:rsidRDefault="00B903BD" w:rsidP="000C6314">
      <w:pPr>
        <w:pStyle w:val="FYP-Heading3"/>
        <w:tabs>
          <w:tab w:val="clear" w:pos="432"/>
          <w:tab w:val="clear" w:pos="720"/>
        </w:tabs>
        <w:ind w:left="1296" w:firstLine="0"/>
        <w:jc w:val="both"/>
        <w:rPr>
          <w:b w:val="0"/>
          <w:sz w:val="24"/>
          <w:szCs w:val="24"/>
        </w:rPr>
      </w:pPr>
    </w:p>
    <w:p w:rsidR="005B4381" w:rsidRPr="00904107" w:rsidRDefault="00CC681F" w:rsidP="000C6314">
      <w:pPr>
        <w:pStyle w:val="Heading4"/>
        <w:jc w:val="both"/>
      </w:pPr>
      <w:r w:rsidRPr="00904107">
        <w:lastRenderedPageBreak/>
        <w:t xml:space="preserve"> </w:t>
      </w:r>
      <w:bookmarkStart w:id="49" w:name="_Toc468181694"/>
      <w:r w:rsidR="005B4381" w:rsidRPr="00904107">
        <w:t>Web Server</w:t>
      </w:r>
      <w:bookmarkEnd w:id="49"/>
    </w:p>
    <w:p w:rsidR="005B4381" w:rsidRPr="00904107" w:rsidRDefault="005B4381" w:rsidP="000C6314">
      <w:pPr>
        <w:pStyle w:val="FYP-Heading3"/>
        <w:tabs>
          <w:tab w:val="clear" w:pos="432"/>
          <w:tab w:val="clear" w:pos="720"/>
        </w:tabs>
        <w:ind w:firstLine="0"/>
        <w:jc w:val="both"/>
        <w:rPr>
          <w:b w:val="0"/>
          <w:sz w:val="24"/>
        </w:rPr>
      </w:pPr>
      <w:r w:rsidRPr="00904107">
        <w:rPr>
          <w:b w:val="0"/>
          <w:sz w:val="24"/>
        </w:rPr>
        <w:t>The web server plays a crucial role in development and design of project.</w:t>
      </w:r>
    </w:p>
    <w:p w:rsidR="005B4381" w:rsidRPr="00904107" w:rsidRDefault="005B4381" w:rsidP="000C6314">
      <w:pPr>
        <w:pStyle w:val="FYP-Heading3"/>
        <w:tabs>
          <w:tab w:val="clear" w:pos="432"/>
          <w:tab w:val="clear" w:pos="720"/>
        </w:tabs>
        <w:ind w:firstLine="0"/>
        <w:jc w:val="both"/>
        <w:rPr>
          <w:b w:val="0"/>
          <w:sz w:val="24"/>
        </w:rPr>
      </w:pPr>
      <w:r w:rsidRPr="00904107">
        <w:rPr>
          <w:b w:val="0"/>
          <w:sz w:val="24"/>
        </w:rPr>
        <w:t>Pico server is a small, lightweight and portable web server, capable of executing python scripts. Its core functionality includes passing values to and fro python modules. The following are its features:</w:t>
      </w:r>
    </w:p>
    <w:p w:rsidR="005B4381" w:rsidRPr="00904107" w:rsidRDefault="005B4381" w:rsidP="000C6314">
      <w:pPr>
        <w:pStyle w:val="FYP-Heading3"/>
        <w:numPr>
          <w:ilvl w:val="0"/>
          <w:numId w:val="15"/>
        </w:numPr>
        <w:tabs>
          <w:tab w:val="clear" w:pos="720"/>
        </w:tabs>
        <w:jc w:val="both"/>
        <w:rPr>
          <w:b w:val="0"/>
          <w:sz w:val="24"/>
        </w:rPr>
      </w:pPr>
      <w:r w:rsidRPr="00904107">
        <w:rPr>
          <w:b w:val="0"/>
          <w:sz w:val="24"/>
        </w:rPr>
        <w:t>Portable and small</w:t>
      </w:r>
    </w:p>
    <w:p w:rsidR="005B4381" w:rsidRPr="00904107" w:rsidRDefault="005B4381" w:rsidP="000C6314">
      <w:pPr>
        <w:pStyle w:val="FYP-Heading3"/>
        <w:numPr>
          <w:ilvl w:val="0"/>
          <w:numId w:val="15"/>
        </w:numPr>
        <w:tabs>
          <w:tab w:val="clear" w:pos="720"/>
        </w:tabs>
        <w:jc w:val="both"/>
        <w:rPr>
          <w:b w:val="0"/>
          <w:sz w:val="24"/>
        </w:rPr>
      </w:pPr>
      <w:r w:rsidRPr="00904107">
        <w:rPr>
          <w:b w:val="0"/>
          <w:sz w:val="24"/>
        </w:rPr>
        <w:t>Lightweight and fast</w:t>
      </w:r>
    </w:p>
    <w:p w:rsidR="005B4381" w:rsidRPr="00904107" w:rsidRDefault="005B4381" w:rsidP="000C6314">
      <w:pPr>
        <w:pStyle w:val="FYP-Heading3"/>
        <w:numPr>
          <w:ilvl w:val="0"/>
          <w:numId w:val="15"/>
        </w:numPr>
        <w:tabs>
          <w:tab w:val="clear" w:pos="720"/>
        </w:tabs>
        <w:jc w:val="both"/>
        <w:rPr>
          <w:b w:val="0"/>
          <w:sz w:val="24"/>
        </w:rPr>
      </w:pPr>
      <w:r w:rsidRPr="00904107">
        <w:rPr>
          <w:b w:val="0"/>
          <w:sz w:val="24"/>
        </w:rPr>
        <w:t>CGI-BIN Support</w:t>
      </w:r>
    </w:p>
    <w:p w:rsidR="005B4381" w:rsidRPr="00904107" w:rsidRDefault="005B4381" w:rsidP="000C6314">
      <w:pPr>
        <w:pStyle w:val="FYP-Heading3"/>
        <w:numPr>
          <w:ilvl w:val="0"/>
          <w:numId w:val="15"/>
        </w:numPr>
        <w:tabs>
          <w:tab w:val="clear" w:pos="720"/>
        </w:tabs>
        <w:jc w:val="both"/>
        <w:rPr>
          <w:b w:val="0"/>
          <w:sz w:val="24"/>
        </w:rPr>
      </w:pPr>
      <w:r w:rsidRPr="00904107">
        <w:rPr>
          <w:b w:val="0"/>
          <w:sz w:val="24"/>
        </w:rPr>
        <w:t>Includes Auto-indexer for directories</w:t>
      </w:r>
    </w:p>
    <w:p w:rsidR="005B4381" w:rsidRPr="00904107" w:rsidRDefault="005B4381" w:rsidP="000C6314">
      <w:pPr>
        <w:pStyle w:val="FYP-Heading3"/>
        <w:numPr>
          <w:ilvl w:val="0"/>
          <w:numId w:val="15"/>
        </w:numPr>
        <w:tabs>
          <w:tab w:val="clear" w:pos="720"/>
        </w:tabs>
        <w:jc w:val="both"/>
        <w:rPr>
          <w:b w:val="0"/>
          <w:sz w:val="24"/>
        </w:rPr>
      </w:pPr>
      <w:r w:rsidRPr="00904107">
        <w:rPr>
          <w:b w:val="0"/>
          <w:sz w:val="24"/>
        </w:rPr>
        <w:t>Provides access to error logging</w:t>
      </w:r>
    </w:p>
    <w:p w:rsidR="005B4381" w:rsidRPr="00904107" w:rsidRDefault="005B4381" w:rsidP="000C6314">
      <w:pPr>
        <w:pStyle w:val="FYP-Heading3"/>
        <w:numPr>
          <w:ilvl w:val="0"/>
          <w:numId w:val="15"/>
        </w:numPr>
        <w:tabs>
          <w:tab w:val="clear" w:pos="720"/>
        </w:tabs>
        <w:jc w:val="both"/>
        <w:rPr>
          <w:b w:val="0"/>
          <w:sz w:val="24"/>
        </w:rPr>
      </w:pPr>
      <w:r w:rsidRPr="00904107">
        <w:rPr>
          <w:b w:val="0"/>
          <w:sz w:val="24"/>
        </w:rPr>
        <w:t>Forking or single-connection at command</w:t>
      </w:r>
    </w:p>
    <w:p w:rsidR="005B4381" w:rsidRPr="00904107" w:rsidRDefault="005B4381" w:rsidP="000C6314">
      <w:pPr>
        <w:pStyle w:val="FYP-Heading3"/>
        <w:tabs>
          <w:tab w:val="clear" w:pos="432"/>
          <w:tab w:val="clear" w:pos="720"/>
        </w:tabs>
        <w:ind w:firstLine="0"/>
        <w:jc w:val="both"/>
        <w:rPr>
          <w:b w:val="0"/>
          <w:sz w:val="24"/>
        </w:rPr>
      </w:pPr>
      <w:r w:rsidRPr="00904107">
        <w:rPr>
          <w:b w:val="0"/>
          <w:sz w:val="24"/>
        </w:rPr>
        <w:t>Pico Server (</w:t>
      </w:r>
      <w:proofErr w:type="spellStart"/>
      <w:r w:rsidRPr="00904107">
        <w:rPr>
          <w:b w:val="0"/>
          <w:sz w:val="24"/>
        </w:rPr>
        <w:t>pServ</w:t>
      </w:r>
      <w:proofErr w:type="spellEnd"/>
      <w:r w:rsidRPr="00904107">
        <w:rPr>
          <w:b w:val="0"/>
          <w:sz w:val="24"/>
        </w:rPr>
        <w:t xml:space="preserve">) is composed in convenient C (K&amp;R style so it can assemble on more seasoned compilers as well) and games a few alternatives that by method for #define explanations can modify the conduct, the </w:t>
      </w:r>
      <w:r w:rsidR="000922BA" w:rsidRPr="00904107">
        <w:rPr>
          <w:b w:val="0"/>
          <w:sz w:val="24"/>
        </w:rPr>
        <w:t>performance</w:t>
      </w:r>
      <w:r w:rsidRPr="00904107">
        <w:rPr>
          <w:b w:val="0"/>
          <w:sz w:val="24"/>
        </w:rPr>
        <w:t xml:space="preserve"> and the list of capabilities so to have the capacity to fit better the necessities.</w:t>
      </w:r>
    </w:p>
    <w:p w:rsidR="00AD63CC" w:rsidRDefault="00AD63CC" w:rsidP="000C6314">
      <w:pPr>
        <w:pStyle w:val="FYP-Heading3"/>
        <w:keepNext/>
        <w:tabs>
          <w:tab w:val="clear" w:pos="432"/>
          <w:tab w:val="clear" w:pos="720"/>
        </w:tabs>
        <w:ind w:firstLine="0"/>
        <w:jc w:val="both"/>
      </w:pPr>
      <w:r w:rsidRPr="00904107">
        <w:object w:dxaOrig="5455" w:dyaOrig="12295">
          <v:shape id="_x0000_i1028" type="#_x0000_t75" style="width:273pt;height:603.75pt" o:ole="">
            <v:imagedata r:id="rId27" o:title=""/>
          </v:shape>
          <o:OLEObject Type="Embed" ProgID="Visio.Drawing.11" ShapeID="_x0000_i1028" DrawAspect="Content" ObjectID="_1541923702" r:id="rId28"/>
        </w:object>
      </w:r>
    </w:p>
    <w:p w:rsidR="00D51D10" w:rsidRPr="00904107" w:rsidRDefault="00AD63CC" w:rsidP="000C6314">
      <w:pPr>
        <w:pStyle w:val="Caption"/>
        <w:spacing w:line="360" w:lineRule="auto"/>
        <w:jc w:val="both"/>
        <w:rPr>
          <w:b/>
        </w:rPr>
      </w:pPr>
      <w:bookmarkStart w:id="50" w:name="_Toc468181745"/>
      <w:r>
        <w:t xml:space="preserve">Figure </w:t>
      </w:r>
      <w:fldSimple w:instr=" SEQ Figure \* ARABIC ">
        <w:r w:rsidR="00B04274">
          <w:rPr>
            <w:noProof/>
          </w:rPr>
          <w:t>13</w:t>
        </w:r>
      </w:fldSimple>
      <w:r>
        <w:t xml:space="preserve"> Module Roles in Runtime</w:t>
      </w:r>
      <w:bookmarkEnd w:id="50"/>
    </w:p>
    <w:p w:rsidR="005B4381" w:rsidRPr="00904107" w:rsidRDefault="005B4381" w:rsidP="000C6314">
      <w:pPr>
        <w:pStyle w:val="FYP-Heading3"/>
        <w:tabs>
          <w:tab w:val="clear" w:pos="432"/>
          <w:tab w:val="clear" w:pos="720"/>
        </w:tabs>
        <w:jc w:val="both"/>
        <w:rPr>
          <w:b w:val="0"/>
          <w:sz w:val="24"/>
        </w:rPr>
      </w:pPr>
    </w:p>
    <w:p w:rsidR="005B4381" w:rsidRPr="00904107" w:rsidRDefault="00D51D10" w:rsidP="000C6314">
      <w:pPr>
        <w:pStyle w:val="FYP-Heading3"/>
        <w:tabs>
          <w:tab w:val="clear" w:pos="432"/>
          <w:tab w:val="clear" w:pos="720"/>
        </w:tabs>
        <w:ind w:firstLine="0"/>
        <w:jc w:val="both"/>
        <w:rPr>
          <w:b w:val="0"/>
          <w:sz w:val="24"/>
        </w:rPr>
      </w:pPr>
      <w:r w:rsidRPr="00904107">
        <w:rPr>
          <w:b w:val="0"/>
          <w:sz w:val="24"/>
        </w:rPr>
        <w:t>As it can be seen that the Pico server is the data bridge that transfers data from just being data and makes it visible to the user</w:t>
      </w:r>
    </w:p>
    <w:p w:rsidR="00706FE9" w:rsidRPr="00904107" w:rsidRDefault="00ED62BF" w:rsidP="000C6314">
      <w:pPr>
        <w:pStyle w:val="Heading3"/>
        <w:spacing w:line="360" w:lineRule="auto"/>
        <w:jc w:val="both"/>
        <w:rPr>
          <w:rFonts w:ascii="Times New Roman" w:hAnsi="Times New Roman" w:cs="Times New Roman"/>
        </w:rPr>
      </w:pPr>
      <w:bookmarkStart w:id="51" w:name="_Toc468181695"/>
      <w:r w:rsidRPr="00904107">
        <w:rPr>
          <w:rFonts w:ascii="Times New Roman" w:hAnsi="Times New Roman" w:cs="Times New Roman"/>
        </w:rPr>
        <w:lastRenderedPageBreak/>
        <w:t>Forecast and Prediction from Historical Data</w:t>
      </w:r>
      <w:bookmarkEnd w:id="51"/>
    </w:p>
    <w:p w:rsidR="00ED62BF" w:rsidRPr="00904107" w:rsidRDefault="00ED62BF" w:rsidP="000C6314">
      <w:pPr>
        <w:pStyle w:val="FYP-Heading3"/>
        <w:tabs>
          <w:tab w:val="clear" w:pos="432"/>
          <w:tab w:val="clear" w:pos="720"/>
        </w:tabs>
        <w:ind w:left="720" w:firstLine="0"/>
        <w:jc w:val="both"/>
        <w:rPr>
          <w:sz w:val="24"/>
          <w:szCs w:val="24"/>
        </w:rPr>
      </w:pPr>
      <w:r w:rsidRPr="00904107">
        <w:rPr>
          <w:sz w:val="24"/>
          <w:szCs w:val="24"/>
        </w:rPr>
        <w:t>ARIMA Modeling</w:t>
      </w:r>
    </w:p>
    <w:p w:rsidR="00ED62BF" w:rsidRPr="00904107" w:rsidRDefault="00ED62BF" w:rsidP="000C6314">
      <w:pPr>
        <w:pStyle w:val="FYP-Heading3"/>
        <w:tabs>
          <w:tab w:val="clear" w:pos="432"/>
        </w:tabs>
        <w:ind w:left="720" w:firstLine="0"/>
        <w:jc w:val="both"/>
        <w:rPr>
          <w:b w:val="0"/>
          <w:sz w:val="24"/>
          <w:szCs w:val="24"/>
        </w:rPr>
      </w:pPr>
      <w:r w:rsidRPr="00904107">
        <w:rPr>
          <w:b w:val="0"/>
          <w:sz w:val="24"/>
          <w:szCs w:val="24"/>
        </w:rPr>
        <w:t>ARIMA (</w:t>
      </w:r>
      <w:proofErr w:type="spellStart"/>
      <w:r w:rsidRPr="00904107">
        <w:rPr>
          <w:b w:val="0"/>
          <w:sz w:val="24"/>
          <w:szCs w:val="24"/>
        </w:rPr>
        <w:t>p,d,q</w:t>
      </w:r>
      <w:proofErr w:type="spellEnd"/>
      <w:r w:rsidRPr="00904107">
        <w:rPr>
          <w:b w:val="0"/>
          <w:sz w:val="24"/>
          <w:szCs w:val="24"/>
        </w:rPr>
        <w:t xml:space="preserve">) anticipating condition: ARIMA models are, in principle, the most broad class of models for determining a period arrangement which can be made to be "stationary" by differencing (if vital), maybe in conjunction with nonlinear changes, for example, logging or flattening (if fundamental). An arbitrary variable that is a period arrangement is stationary if its factual properties are all consistent after some time. A stationary arrangement has no pattern, its varieties around its mean have a steady adequacy, and it squirms in a reliable manner, i.e., its transient irregular time designs dependably have a striking resemblance in a measurable sense. The last condition implies that its autocorrelations (relationships with its own particular earlier deviations from the mean) stay steady after some time, or identically, that its energy range stays consistent over the long run. An arbitrary variable of this frame can be seen (not surprisingly) as a blend of flag and commotion, and the flag (in the event that one is evident) could be an example of quick or moderate mean inversion, or sinusoidal wavering, or fast shift in sign, and it could likewise have a regular part. An ARIMA model can be seen as a "channel" that tries to isolate the flag from the clamor, and the flag is then extrapolated into the future to get gauges. </w:t>
      </w:r>
    </w:p>
    <w:p w:rsidR="00ED62BF" w:rsidRPr="00904107" w:rsidRDefault="00ED62BF" w:rsidP="000C6314">
      <w:pPr>
        <w:pStyle w:val="FYP-Heading3"/>
        <w:tabs>
          <w:tab w:val="clear" w:pos="432"/>
        </w:tabs>
        <w:ind w:left="720" w:firstLine="0"/>
        <w:jc w:val="both"/>
        <w:rPr>
          <w:b w:val="0"/>
          <w:sz w:val="24"/>
          <w:szCs w:val="24"/>
        </w:rPr>
      </w:pPr>
    </w:p>
    <w:p w:rsidR="00ED62BF" w:rsidRPr="00904107" w:rsidRDefault="00ED62BF" w:rsidP="000C6314">
      <w:pPr>
        <w:pStyle w:val="FYP-Heading3"/>
        <w:tabs>
          <w:tab w:val="clear" w:pos="432"/>
        </w:tabs>
        <w:ind w:left="720" w:firstLine="0"/>
        <w:jc w:val="both"/>
        <w:rPr>
          <w:b w:val="0"/>
          <w:sz w:val="24"/>
          <w:szCs w:val="24"/>
        </w:rPr>
      </w:pPr>
      <w:r w:rsidRPr="00904107">
        <w:rPr>
          <w:b w:val="0"/>
          <w:sz w:val="24"/>
          <w:szCs w:val="24"/>
        </w:rPr>
        <w:t xml:space="preserve">The ARIMA determining condition for a stationary time arrangement is a straight (i.e., relapse sort) condition in which the indicators comprise of slacks of the needy variable and additionally slacks of the estimate blunders. That is: </w:t>
      </w:r>
    </w:p>
    <w:p w:rsidR="00ED62BF" w:rsidRPr="00904107" w:rsidRDefault="00ED62BF" w:rsidP="000C6314">
      <w:pPr>
        <w:pStyle w:val="FYP-Heading3"/>
        <w:tabs>
          <w:tab w:val="clear" w:pos="432"/>
        </w:tabs>
        <w:ind w:left="720" w:firstLine="0"/>
        <w:jc w:val="both"/>
        <w:rPr>
          <w:b w:val="0"/>
          <w:sz w:val="24"/>
          <w:szCs w:val="24"/>
        </w:rPr>
      </w:pPr>
    </w:p>
    <w:p w:rsidR="00ED62BF" w:rsidRPr="00904107" w:rsidRDefault="00ED62BF" w:rsidP="000C6314">
      <w:pPr>
        <w:pStyle w:val="FYP-Heading3"/>
        <w:tabs>
          <w:tab w:val="clear" w:pos="432"/>
        </w:tabs>
        <w:ind w:left="720" w:firstLine="0"/>
        <w:jc w:val="both"/>
        <w:rPr>
          <w:b w:val="0"/>
          <w:sz w:val="24"/>
          <w:szCs w:val="24"/>
        </w:rPr>
      </w:pPr>
      <w:r w:rsidRPr="00904107">
        <w:rPr>
          <w:b w:val="0"/>
          <w:sz w:val="24"/>
          <w:szCs w:val="24"/>
        </w:rPr>
        <w:t xml:space="preserve">Anticipated estimation of Y = a steady and additionally a weighted aggregate of one or later estimations of Y as well as a weighted total of one or later estimations of the mistakes. </w:t>
      </w:r>
    </w:p>
    <w:p w:rsidR="00ED62BF" w:rsidRPr="00904107" w:rsidRDefault="00ED62BF" w:rsidP="000C6314">
      <w:pPr>
        <w:pStyle w:val="FYP-Heading3"/>
        <w:tabs>
          <w:tab w:val="clear" w:pos="432"/>
        </w:tabs>
        <w:ind w:left="720" w:firstLine="0"/>
        <w:jc w:val="both"/>
        <w:rPr>
          <w:b w:val="0"/>
          <w:sz w:val="24"/>
          <w:szCs w:val="24"/>
        </w:rPr>
      </w:pPr>
    </w:p>
    <w:p w:rsidR="00ED62BF" w:rsidRPr="00904107" w:rsidRDefault="00ED62BF" w:rsidP="000C6314">
      <w:pPr>
        <w:pStyle w:val="FYP-Heading3"/>
        <w:tabs>
          <w:tab w:val="clear" w:pos="432"/>
        </w:tabs>
        <w:ind w:left="720" w:firstLine="0"/>
        <w:jc w:val="both"/>
        <w:rPr>
          <w:b w:val="0"/>
          <w:sz w:val="24"/>
          <w:szCs w:val="24"/>
        </w:rPr>
      </w:pPr>
      <w:r w:rsidRPr="00904107">
        <w:rPr>
          <w:b w:val="0"/>
          <w:sz w:val="24"/>
          <w:szCs w:val="24"/>
        </w:rPr>
        <w:t>On the off chance that the indicators comprise just of slacked estimations of Y, it is an immaculate autoregressive ("self-relapsed") show, which is only an uncommon instance of a relapse model and which could be fitted with standard relapse programming. For instance, a first-arrange autoregressive ("</w:t>
      </w:r>
      <w:proofErr w:type="gramStart"/>
      <w:r w:rsidRPr="00904107">
        <w:rPr>
          <w:b w:val="0"/>
          <w:sz w:val="24"/>
          <w:szCs w:val="24"/>
        </w:rPr>
        <w:t>AR(</w:t>
      </w:r>
      <w:proofErr w:type="gramEnd"/>
      <w:r w:rsidRPr="00904107">
        <w:rPr>
          <w:b w:val="0"/>
          <w:sz w:val="24"/>
          <w:szCs w:val="24"/>
        </w:rPr>
        <w:t xml:space="preserve">1)") demonstrate for Y is a straightforward relapse display in which the free factor is just Y slacked by one </w:t>
      </w:r>
      <w:r w:rsidRPr="00904107">
        <w:rPr>
          <w:b w:val="0"/>
          <w:sz w:val="24"/>
          <w:szCs w:val="24"/>
        </w:rPr>
        <w:lastRenderedPageBreak/>
        <w:t xml:space="preserve">period (LAG(Y,1) in </w:t>
      </w:r>
      <w:proofErr w:type="spellStart"/>
      <w:r w:rsidRPr="00904107">
        <w:rPr>
          <w:b w:val="0"/>
          <w:sz w:val="24"/>
          <w:szCs w:val="24"/>
        </w:rPr>
        <w:t>Statgraphics</w:t>
      </w:r>
      <w:proofErr w:type="spellEnd"/>
      <w:r w:rsidRPr="00904107">
        <w:rPr>
          <w:b w:val="0"/>
          <w:sz w:val="24"/>
          <w:szCs w:val="24"/>
        </w:rPr>
        <w:t xml:space="preserve"> or Y_LAG1 in </w:t>
      </w:r>
      <w:proofErr w:type="spellStart"/>
      <w:r w:rsidRPr="00904107">
        <w:rPr>
          <w:b w:val="0"/>
          <w:sz w:val="24"/>
          <w:szCs w:val="24"/>
        </w:rPr>
        <w:t>RegressIt</w:t>
      </w:r>
      <w:proofErr w:type="spellEnd"/>
      <w:r w:rsidRPr="00904107">
        <w:rPr>
          <w:b w:val="0"/>
          <w:sz w:val="24"/>
          <w:szCs w:val="24"/>
        </w:rPr>
        <w:t xml:space="preserve">). On the off chance that a portion of the indicators are slacks of the blunders, an ARIMA display it is NOT a direct relapse show, on the grounds that there is no real way to determine "last period's mistake" as an autonomous variable: the mistakes must be figured on a period-to-period premise when the model is fitted to the information. From a specialized viewpoint, the issue with utilizing slacked blunders as indicators is that the model's forecasts are not straight elements of the coefficients, despite the fact that they are direct elements of the past information. In this way, coefficients in ARIMA models that incorporate slacked blunders must be assessed by nonlinear enhancement techniques ("slope climbing") as opposed to by simply comprehending an arrangement of conditions. </w:t>
      </w:r>
    </w:p>
    <w:p w:rsidR="00ED62BF" w:rsidRPr="00904107" w:rsidRDefault="00ED62BF" w:rsidP="000C6314">
      <w:pPr>
        <w:pStyle w:val="FYP-Heading3"/>
        <w:tabs>
          <w:tab w:val="clear" w:pos="432"/>
        </w:tabs>
        <w:ind w:left="720" w:firstLine="0"/>
        <w:jc w:val="both"/>
        <w:rPr>
          <w:b w:val="0"/>
          <w:sz w:val="24"/>
          <w:szCs w:val="24"/>
        </w:rPr>
      </w:pPr>
    </w:p>
    <w:p w:rsidR="00ED62BF" w:rsidRPr="00904107" w:rsidRDefault="00ED62BF" w:rsidP="000C6314">
      <w:pPr>
        <w:pStyle w:val="FYP-Heading3"/>
        <w:tabs>
          <w:tab w:val="clear" w:pos="432"/>
        </w:tabs>
        <w:ind w:left="720" w:firstLine="0"/>
        <w:jc w:val="both"/>
        <w:rPr>
          <w:b w:val="0"/>
          <w:sz w:val="24"/>
          <w:szCs w:val="24"/>
        </w:rPr>
      </w:pPr>
      <w:r w:rsidRPr="00904107">
        <w:rPr>
          <w:b w:val="0"/>
          <w:sz w:val="24"/>
          <w:szCs w:val="24"/>
        </w:rPr>
        <w:t xml:space="preserve">The acronym ARIMA remains for Auto-Regressive Integrated Moving Average. Slacks of the </w:t>
      </w:r>
      <w:proofErr w:type="spellStart"/>
      <w:r w:rsidRPr="00904107">
        <w:rPr>
          <w:b w:val="0"/>
          <w:sz w:val="24"/>
          <w:szCs w:val="24"/>
        </w:rPr>
        <w:t>stationarized</w:t>
      </w:r>
      <w:proofErr w:type="spellEnd"/>
      <w:r w:rsidRPr="00904107">
        <w:rPr>
          <w:b w:val="0"/>
          <w:sz w:val="24"/>
          <w:szCs w:val="24"/>
        </w:rPr>
        <w:t xml:space="preserve"> arrangement in the determining condition are called "autoregressive" terms, slacks of the conjecture mistakes are called "moving normal" terms, and a period arrangement which should be differenced to be made stationary is said to be an "incorporated" rendition of a stationary arrangement. Irregular walk and arbitrary pattern models, autoregressive models, and exponential smoothing models are all unique instances of ARIMA models. </w:t>
      </w:r>
    </w:p>
    <w:p w:rsidR="00ED62BF" w:rsidRPr="00904107" w:rsidRDefault="00ED62BF" w:rsidP="000C6314">
      <w:pPr>
        <w:pStyle w:val="FYP-Heading3"/>
        <w:tabs>
          <w:tab w:val="clear" w:pos="432"/>
        </w:tabs>
        <w:ind w:left="720" w:firstLine="0"/>
        <w:jc w:val="both"/>
        <w:rPr>
          <w:b w:val="0"/>
          <w:sz w:val="24"/>
          <w:szCs w:val="24"/>
        </w:rPr>
      </w:pPr>
    </w:p>
    <w:p w:rsidR="00ED62BF" w:rsidRPr="00904107" w:rsidRDefault="00ED62BF" w:rsidP="000C6314">
      <w:pPr>
        <w:pStyle w:val="FYP-Heading3"/>
        <w:tabs>
          <w:tab w:val="clear" w:pos="432"/>
        </w:tabs>
        <w:ind w:left="720" w:firstLine="0"/>
        <w:jc w:val="both"/>
        <w:rPr>
          <w:b w:val="0"/>
          <w:sz w:val="24"/>
          <w:szCs w:val="24"/>
        </w:rPr>
      </w:pPr>
      <w:r w:rsidRPr="00904107">
        <w:rPr>
          <w:b w:val="0"/>
          <w:sz w:val="24"/>
          <w:szCs w:val="24"/>
        </w:rPr>
        <w:t xml:space="preserve">A </w:t>
      </w:r>
      <w:proofErr w:type="spellStart"/>
      <w:r w:rsidRPr="00904107">
        <w:rPr>
          <w:b w:val="0"/>
          <w:sz w:val="24"/>
          <w:szCs w:val="24"/>
        </w:rPr>
        <w:t>nonseasonal</w:t>
      </w:r>
      <w:proofErr w:type="spellEnd"/>
      <w:r w:rsidRPr="00904107">
        <w:rPr>
          <w:b w:val="0"/>
          <w:sz w:val="24"/>
          <w:szCs w:val="24"/>
        </w:rPr>
        <w:t xml:space="preserve"> ARIMA model is delegated an "ARIMA</w:t>
      </w:r>
      <w:r w:rsidR="000D31D3" w:rsidRPr="00904107">
        <w:rPr>
          <w:b w:val="0"/>
          <w:sz w:val="24"/>
          <w:szCs w:val="24"/>
        </w:rPr>
        <w:t xml:space="preserve"> </w:t>
      </w:r>
      <w:r w:rsidRPr="00904107">
        <w:rPr>
          <w:b w:val="0"/>
          <w:sz w:val="24"/>
          <w:szCs w:val="24"/>
        </w:rPr>
        <w:t>(</w:t>
      </w:r>
      <w:proofErr w:type="spellStart"/>
      <w:r w:rsidRPr="00904107">
        <w:rPr>
          <w:b w:val="0"/>
          <w:sz w:val="24"/>
          <w:szCs w:val="24"/>
        </w:rPr>
        <w:t>p</w:t>
      </w:r>
      <w:proofErr w:type="gramStart"/>
      <w:r w:rsidRPr="00904107">
        <w:rPr>
          <w:b w:val="0"/>
          <w:sz w:val="24"/>
          <w:szCs w:val="24"/>
        </w:rPr>
        <w:t>,d,q</w:t>
      </w:r>
      <w:proofErr w:type="spellEnd"/>
      <w:proofErr w:type="gramEnd"/>
      <w:r w:rsidRPr="00904107">
        <w:rPr>
          <w:b w:val="0"/>
          <w:sz w:val="24"/>
          <w:szCs w:val="24"/>
        </w:rPr>
        <w:t xml:space="preserve">)" demonstrate, where: </w:t>
      </w:r>
    </w:p>
    <w:p w:rsidR="00ED62BF" w:rsidRPr="00904107" w:rsidRDefault="00ED62BF" w:rsidP="000C6314">
      <w:pPr>
        <w:pStyle w:val="FYP-Heading3"/>
        <w:tabs>
          <w:tab w:val="clear" w:pos="432"/>
        </w:tabs>
        <w:ind w:left="720" w:firstLine="0"/>
        <w:jc w:val="both"/>
        <w:rPr>
          <w:b w:val="0"/>
          <w:sz w:val="24"/>
          <w:szCs w:val="24"/>
        </w:rPr>
      </w:pPr>
      <w:proofErr w:type="gramStart"/>
      <w:r w:rsidRPr="00904107">
        <w:rPr>
          <w:b w:val="0"/>
          <w:sz w:val="24"/>
          <w:szCs w:val="24"/>
        </w:rPr>
        <w:t>p</w:t>
      </w:r>
      <w:proofErr w:type="gramEnd"/>
      <w:r w:rsidRPr="00904107">
        <w:rPr>
          <w:b w:val="0"/>
          <w:sz w:val="24"/>
          <w:szCs w:val="24"/>
        </w:rPr>
        <w:t xml:space="preserve"> is the quantity of autoregressive terms, </w:t>
      </w:r>
    </w:p>
    <w:p w:rsidR="00ED62BF" w:rsidRPr="00904107" w:rsidRDefault="00ED62BF" w:rsidP="000C6314">
      <w:pPr>
        <w:pStyle w:val="FYP-Heading3"/>
        <w:tabs>
          <w:tab w:val="clear" w:pos="432"/>
        </w:tabs>
        <w:ind w:left="720" w:firstLine="0"/>
        <w:jc w:val="both"/>
        <w:rPr>
          <w:b w:val="0"/>
          <w:sz w:val="24"/>
          <w:szCs w:val="24"/>
        </w:rPr>
      </w:pPr>
      <w:proofErr w:type="gramStart"/>
      <w:r w:rsidRPr="00904107">
        <w:rPr>
          <w:b w:val="0"/>
          <w:sz w:val="24"/>
          <w:szCs w:val="24"/>
        </w:rPr>
        <w:t>d</w:t>
      </w:r>
      <w:proofErr w:type="gramEnd"/>
      <w:r w:rsidRPr="00904107">
        <w:rPr>
          <w:b w:val="0"/>
          <w:sz w:val="24"/>
          <w:szCs w:val="24"/>
        </w:rPr>
        <w:t xml:space="preserve"> is the quantity of </w:t>
      </w:r>
      <w:proofErr w:type="spellStart"/>
      <w:r w:rsidRPr="00904107">
        <w:rPr>
          <w:b w:val="0"/>
          <w:sz w:val="24"/>
          <w:szCs w:val="24"/>
        </w:rPr>
        <w:t>nonseasonal</w:t>
      </w:r>
      <w:proofErr w:type="spellEnd"/>
      <w:r w:rsidRPr="00904107">
        <w:rPr>
          <w:b w:val="0"/>
          <w:sz w:val="24"/>
          <w:szCs w:val="24"/>
        </w:rPr>
        <w:t xml:space="preserve"> contrasts required for </w:t>
      </w:r>
      <w:proofErr w:type="spellStart"/>
      <w:r w:rsidRPr="00904107">
        <w:rPr>
          <w:b w:val="0"/>
          <w:sz w:val="24"/>
          <w:szCs w:val="24"/>
        </w:rPr>
        <w:t>stationarity</w:t>
      </w:r>
      <w:proofErr w:type="spellEnd"/>
      <w:r w:rsidRPr="00904107">
        <w:rPr>
          <w:b w:val="0"/>
          <w:sz w:val="24"/>
          <w:szCs w:val="24"/>
        </w:rPr>
        <w:t xml:space="preserve">, and </w:t>
      </w:r>
    </w:p>
    <w:p w:rsidR="00ED62BF" w:rsidRPr="00904107" w:rsidRDefault="00ED62BF" w:rsidP="000C6314">
      <w:pPr>
        <w:pStyle w:val="FYP-Heading3"/>
        <w:tabs>
          <w:tab w:val="clear" w:pos="432"/>
          <w:tab w:val="clear" w:pos="720"/>
        </w:tabs>
        <w:ind w:left="720" w:firstLine="0"/>
        <w:jc w:val="both"/>
        <w:rPr>
          <w:b w:val="0"/>
          <w:sz w:val="24"/>
          <w:szCs w:val="24"/>
        </w:rPr>
      </w:pPr>
      <w:r w:rsidRPr="00904107">
        <w:rPr>
          <w:b w:val="0"/>
          <w:sz w:val="24"/>
          <w:szCs w:val="24"/>
        </w:rPr>
        <w:t xml:space="preserve">q </w:t>
      </w:r>
      <w:proofErr w:type="gramStart"/>
      <w:r w:rsidRPr="00904107">
        <w:rPr>
          <w:b w:val="0"/>
          <w:sz w:val="24"/>
          <w:szCs w:val="24"/>
        </w:rPr>
        <w:t>is</w:t>
      </w:r>
      <w:proofErr w:type="gramEnd"/>
      <w:r w:rsidRPr="00904107">
        <w:rPr>
          <w:b w:val="0"/>
          <w:sz w:val="24"/>
          <w:szCs w:val="24"/>
        </w:rPr>
        <w:t xml:space="preserve"> the quantity of slacked conjecture mistakes in the forecast condition.</w:t>
      </w:r>
    </w:p>
    <w:p w:rsidR="000D31D3" w:rsidRPr="00904107" w:rsidRDefault="000D31D3" w:rsidP="000C6314">
      <w:pPr>
        <w:pStyle w:val="FYP-Heading3"/>
        <w:tabs>
          <w:tab w:val="clear" w:pos="432"/>
          <w:tab w:val="clear" w:pos="720"/>
        </w:tabs>
        <w:ind w:left="720" w:firstLine="0"/>
        <w:jc w:val="both"/>
        <w:rPr>
          <w:b w:val="0"/>
          <w:sz w:val="24"/>
          <w:szCs w:val="24"/>
        </w:rPr>
      </w:pPr>
    </w:p>
    <w:p w:rsidR="000E2468" w:rsidRDefault="000E2468" w:rsidP="000C6314">
      <w:pPr>
        <w:suppressAutoHyphens w:val="0"/>
        <w:spacing w:line="360" w:lineRule="auto"/>
        <w:jc w:val="both"/>
        <w:rPr>
          <w:bCs/>
        </w:rPr>
      </w:pPr>
      <w:r>
        <w:rPr>
          <w:b/>
        </w:rPr>
        <w:br w:type="page"/>
      </w:r>
    </w:p>
    <w:p w:rsidR="00FF2BAC" w:rsidRPr="00904107" w:rsidRDefault="00FF2BAC" w:rsidP="000C6314">
      <w:pPr>
        <w:pStyle w:val="Heading3"/>
        <w:spacing w:line="360" w:lineRule="auto"/>
        <w:jc w:val="both"/>
        <w:rPr>
          <w:rFonts w:ascii="Times New Roman" w:hAnsi="Times New Roman" w:cs="Times New Roman"/>
        </w:rPr>
      </w:pPr>
      <w:bookmarkStart w:id="52" w:name="_Toc468181696"/>
      <w:r w:rsidRPr="00904107">
        <w:rPr>
          <w:rFonts w:ascii="Times New Roman" w:hAnsi="Times New Roman" w:cs="Times New Roman"/>
        </w:rPr>
        <w:lastRenderedPageBreak/>
        <w:t>Arduino Data Generation</w:t>
      </w:r>
      <w:bookmarkEnd w:id="52"/>
    </w:p>
    <w:p w:rsidR="0034308C" w:rsidRPr="00904107" w:rsidRDefault="0034308C" w:rsidP="000C6314">
      <w:pPr>
        <w:pStyle w:val="FYP-Heading3"/>
        <w:tabs>
          <w:tab w:val="clear" w:pos="432"/>
          <w:tab w:val="clear" w:pos="720"/>
        </w:tabs>
        <w:ind w:left="720" w:firstLine="0"/>
        <w:jc w:val="both"/>
        <w:rPr>
          <w:b w:val="0"/>
          <w:sz w:val="24"/>
          <w:szCs w:val="24"/>
        </w:rPr>
      </w:pPr>
    </w:p>
    <w:p w:rsidR="00073419" w:rsidRDefault="009E589D" w:rsidP="000C6314">
      <w:pPr>
        <w:pStyle w:val="FYP-Heading3"/>
        <w:tabs>
          <w:tab w:val="clear" w:pos="432"/>
          <w:tab w:val="clear" w:pos="720"/>
        </w:tabs>
        <w:ind w:left="720" w:firstLine="0"/>
        <w:jc w:val="both"/>
        <w:rPr>
          <w:b w:val="0"/>
          <w:sz w:val="24"/>
          <w:szCs w:val="24"/>
        </w:rPr>
      </w:pPr>
      <w:r w:rsidRPr="00904107">
        <w:rPr>
          <w:b w:val="0"/>
          <w:sz w:val="24"/>
          <w:szCs w:val="24"/>
        </w:rPr>
        <w:t xml:space="preserve">The Arduino measures the basic electrical components namely the voltage, current, so that the basic parameters can easily be computed. This will help to calculate other important parameters like the time period and power. </w:t>
      </w:r>
    </w:p>
    <w:p w:rsidR="008104F4" w:rsidRPr="00904107" w:rsidRDefault="00073419" w:rsidP="000C6314">
      <w:pPr>
        <w:pStyle w:val="Title1"/>
        <w:spacing w:line="360" w:lineRule="auto"/>
        <w:jc w:val="both"/>
      </w:pPr>
      <w:r>
        <w:br w:type="page"/>
      </w:r>
    </w:p>
    <w:p w:rsidR="00972296" w:rsidRPr="00904107" w:rsidRDefault="00972296" w:rsidP="000C6314">
      <w:pPr>
        <w:pStyle w:val="FYP-Heading3"/>
        <w:tabs>
          <w:tab w:val="clear" w:pos="432"/>
          <w:tab w:val="clear" w:pos="720"/>
        </w:tabs>
        <w:ind w:left="720" w:firstLine="0"/>
        <w:jc w:val="both"/>
        <w:rPr>
          <w:b w:val="0"/>
          <w:sz w:val="24"/>
          <w:szCs w:val="24"/>
        </w:rPr>
      </w:pPr>
    </w:p>
    <w:p w:rsidR="008104F4" w:rsidRPr="00904107" w:rsidRDefault="008104F4" w:rsidP="000C6314">
      <w:pPr>
        <w:pStyle w:val="Heading4"/>
        <w:jc w:val="both"/>
      </w:pPr>
      <w:bookmarkStart w:id="53" w:name="_Toc468181697"/>
      <w:r w:rsidRPr="00904107">
        <w:t xml:space="preserve">Arduino Data </w:t>
      </w:r>
      <w:r w:rsidR="0034308C" w:rsidRPr="00904107">
        <w:t>Description</w:t>
      </w:r>
      <w:bookmarkEnd w:id="53"/>
    </w:p>
    <w:p w:rsidR="0034308C" w:rsidRPr="00904107" w:rsidRDefault="0034308C" w:rsidP="000C6314">
      <w:pPr>
        <w:pStyle w:val="FYP-Heading3"/>
        <w:tabs>
          <w:tab w:val="clear" w:pos="432"/>
        </w:tabs>
        <w:ind w:left="720" w:firstLine="0"/>
        <w:jc w:val="both"/>
        <w:rPr>
          <w:b w:val="0"/>
          <w:sz w:val="24"/>
          <w:szCs w:val="24"/>
        </w:rPr>
      </w:pPr>
    </w:p>
    <w:p w:rsidR="008104F4" w:rsidRPr="00904107" w:rsidRDefault="008104F4" w:rsidP="000C6314">
      <w:pPr>
        <w:pStyle w:val="FYP-Heading3"/>
        <w:tabs>
          <w:tab w:val="clear" w:pos="432"/>
        </w:tabs>
        <w:ind w:left="720" w:firstLine="0"/>
        <w:jc w:val="both"/>
        <w:rPr>
          <w:b w:val="0"/>
          <w:sz w:val="24"/>
          <w:szCs w:val="24"/>
        </w:rPr>
      </w:pPr>
      <w:r w:rsidRPr="00904107">
        <w:rPr>
          <w:b w:val="0"/>
          <w:sz w:val="24"/>
          <w:szCs w:val="24"/>
        </w:rPr>
        <w:t xml:space="preserve">Current estimation is a vital part of the power stream examination of any physical framework, the measure of load associated with any framework is reflected in type of current, and in this manner its intermittent checking is vital for insurance and relentless stream of the framework. </w:t>
      </w:r>
    </w:p>
    <w:p w:rsidR="008104F4" w:rsidRPr="00904107" w:rsidRDefault="008104F4" w:rsidP="000C6314">
      <w:pPr>
        <w:pStyle w:val="FYP-Heading3"/>
        <w:tabs>
          <w:tab w:val="clear" w:pos="432"/>
        </w:tabs>
        <w:ind w:left="720" w:firstLine="0"/>
        <w:jc w:val="both"/>
        <w:rPr>
          <w:b w:val="0"/>
          <w:sz w:val="24"/>
          <w:szCs w:val="24"/>
        </w:rPr>
      </w:pPr>
    </w:p>
    <w:p w:rsidR="008104F4" w:rsidRPr="00904107" w:rsidRDefault="008104F4" w:rsidP="000C6314">
      <w:pPr>
        <w:pStyle w:val="FYP-Heading3"/>
        <w:tabs>
          <w:tab w:val="clear" w:pos="432"/>
        </w:tabs>
        <w:ind w:left="720" w:firstLine="0"/>
        <w:jc w:val="both"/>
        <w:rPr>
          <w:b w:val="0"/>
          <w:sz w:val="24"/>
          <w:szCs w:val="24"/>
        </w:rPr>
      </w:pPr>
      <w:r w:rsidRPr="00904107">
        <w:rPr>
          <w:b w:val="0"/>
          <w:sz w:val="24"/>
          <w:szCs w:val="24"/>
        </w:rPr>
        <w:t xml:space="preserve">We are utilizing microcontroller as our focal unit, which just peruses voltage as contribution through Analog or Digital Convertor (ADC) and chips away at little streams, subsequently the underlying assignment was to venture down high ebbs and flows, segregate high current hardware from microcontrollers and change over current into voltage identical wave. </w:t>
      </w:r>
    </w:p>
    <w:p w:rsidR="008104F4" w:rsidRPr="00904107" w:rsidRDefault="008104F4" w:rsidP="000C6314">
      <w:pPr>
        <w:pStyle w:val="FYP-Heading3"/>
        <w:tabs>
          <w:tab w:val="clear" w:pos="432"/>
        </w:tabs>
        <w:ind w:left="720" w:firstLine="0"/>
        <w:jc w:val="both"/>
        <w:rPr>
          <w:b w:val="0"/>
          <w:sz w:val="24"/>
          <w:szCs w:val="24"/>
        </w:rPr>
      </w:pPr>
    </w:p>
    <w:p w:rsidR="00820D70" w:rsidRPr="00904107" w:rsidRDefault="008104F4" w:rsidP="000C6314">
      <w:pPr>
        <w:pStyle w:val="FYP-Heading3"/>
        <w:tabs>
          <w:tab w:val="clear" w:pos="432"/>
          <w:tab w:val="clear" w:pos="720"/>
        </w:tabs>
        <w:ind w:left="720" w:firstLine="0"/>
        <w:jc w:val="both"/>
        <w:rPr>
          <w:b w:val="0"/>
          <w:sz w:val="24"/>
          <w:szCs w:val="24"/>
        </w:rPr>
      </w:pPr>
      <w:r w:rsidRPr="00904107">
        <w:rPr>
          <w:b w:val="0"/>
          <w:sz w:val="24"/>
          <w:szCs w:val="24"/>
        </w:rPr>
        <w:t>One technique for accomplishing the undertaking is to utilize Current Transformers (CTs), yet they make the framework bulkier subsequently to encourage conservativeness and precision we have utilized Hall Effect current sensor which ventures down to a DC esteem bringing about a rectangular wave which likewise encourages in Power Factor (PF) estimation.</w:t>
      </w:r>
    </w:p>
    <w:p w:rsidR="008104F4" w:rsidRPr="00904107" w:rsidRDefault="008104F4" w:rsidP="000C6314">
      <w:pPr>
        <w:pStyle w:val="FYP-Heading3"/>
        <w:tabs>
          <w:tab w:val="clear" w:pos="432"/>
          <w:tab w:val="clear" w:pos="720"/>
        </w:tabs>
        <w:ind w:left="720" w:firstLine="0"/>
        <w:jc w:val="both"/>
        <w:rPr>
          <w:b w:val="0"/>
          <w:sz w:val="24"/>
          <w:szCs w:val="24"/>
        </w:rPr>
      </w:pPr>
      <w:r w:rsidRPr="00904107">
        <w:rPr>
          <w:b w:val="0"/>
          <w:sz w:val="24"/>
          <w:szCs w:val="24"/>
        </w:rPr>
        <w:t>The resulting line of record is shown below</w:t>
      </w:r>
    </w:p>
    <w:p w:rsidR="008104F4" w:rsidRPr="00904107" w:rsidRDefault="008104F4" w:rsidP="000C6314">
      <w:pPr>
        <w:pStyle w:val="FYP-Heading3"/>
        <w:tabs>
          <w:tab w:val="clear" w:pos="432"/>
        </w:tabs>
        <w:ind w:left="720" w:firstLine="0"/>
        <w:jc w:val="both"/>
        <w:rPr>
          <w:b w:val="0"/>
          <w:sz w:val="24"/>
          <w:szCs w:val="24"/>
        </w:rPr>
      </w:pPr>
      <w:r w:rsidRPr="00904107">
        <w:rPr>
          <w:b w:val="0"/>
          <w:sz w:val="24"/>
          <w:szCs w:val="24"/>
        </w:rPr>
        <w:t>{</w:t>
      </w:r>
    </w:p>
    <w:p w:rsidR="008104F4" w:rsidRPr="00904107" w:rsidRDefault="008104F4" w:rsidP="000C6314">
      <w:pPr>
        <w:pStyle w:val="FYP-Heading3"/>
        <w:tabs>
          <w:tab w:val="clear" w:pos="432"/>
        </w:tabs>
        <w:ind w:left="720" w:firstLine="0"/>
        <w:jc w:val="both"/>
        <w:rPr>
          <w:b w:val="0"/>
          <w:sz w:val="24"/>
          <w:szCs w:val="24"/>
        </w:rPr>
      </w:pPr>
      <w:r w:rsidRPr="00904107">
        <w:rPr>
          <w:b w:val="0"/>
          <w:sz w:val="24"/>
          <w:szCs w:val="24"/>
        </w:rPr>
        <w:t xml:space="preserve">    "cur2</w:t>
      </w:r>
      <w:proofErr w:type="gramStart"/>
      <w:r w:rsidRPr="00904107">
        <w:rPr>
          <w:b w:val="0"/>
          <w:sz w:val="24"/>
          <w:szCs w:val="24"/>
        </w:rPr>
        <w:t>" :</w:t>
      </w:r>
      <w:proofErr w:type="gramEnd"/>
      <w:r w:rsidRPr="00904107">
        <w:rPr>
          <w:b w:val="0"/>
          <w:sz w:val="24"/>
          <w:szCs w:val="24"/>
        </w:rPr>
        <w:t xml:space="preserve"> 4.21,</w:t>
      </w:r>
    </w:p>
    <w:p w:rsidR="008104F4" w:rsidRPr="00904107" w:rsidRDefault="008104F4" w:rsidP="000C6314">
      <w:pPr>
        <w:pStyle w:val="FYP-Heading3"/>
        <w:tabs>
          <w:tab w:val="clear" w:pos="432"/>
        </w:tabs>
        <w:ind w:left="720" w:firstLine="0"/>
        <w:jc w:val="both"/>
        <w:rPr>
          <w:b w:val="0"/>
          <w:sz w:val="24"/>
          <w:szCs w:val="24"/>
        </w:rPr>
      </w:pPr>
      <w:r w:rsidRPr="00904107">
        <w:rPr>
          <w:b w:val="0"/>
          <w:sz w:val="24"/>
          <w:szCs w:val="24"/>
        </w:rPr>
        <w:t xml:space="preserve">    "cur3</w:t>
      </w:r>
      <w:proofErr w:type="gramStart"/>
      <w:r w:rsidRPr="00904107">
        <w:rPr>
          <w:b w:val="0"/>
          <w:sz w:val="24"/>
          <w:szCs w:val="24"/>
        </w:rPr>
        <w:t>" :</w:t>
      </w:r>
      <w:proofErr w:type="gramEnd"/>
      <w:r w:rsidRPr="00904107">
        <w:rPr>
          <w:b w:val="0"/>
          <w:sz w:val="24"/>
          <w:szCs w:val="24"/>
        </w:rPr>
        <w:t xml:space="preserve"> 2.80,</w:t>
      </w:r>
    </w:p>
    <w:p w:rsidR="008104F4" w:rsidRPr="00904107" w:rsidRDefault="008104F4" w:rsidP="000C6314">
      <w:pPr>
        <w:pStyle w:val="FYP-Heading3"/>
        <w:tabs>
          <w:tab w:val="clear" w:pos="432"/>
        </w:tabs>
        <w:ind w:left="720" w:firstLine="0"/>
        <w:jc w:val="both"/>
        <w:rPr>
          <w:b w:val="0"/>
          <w:sz w:val="24"/>
          <w:szCs w:val="24"/>
        </w:rPr>
      </w:pPr>
      <w:r w:rsidRPr="00904107">
        <w:rPr>
          <w:b w:val="0"/>
          <w:sz w:val="24"/>
          <w:szCs w:val="24"/>
        </w:rPr>
        <w:t xml:space="preserve">    "cur1</w:t>
      </w:r>
      <w:proofErr w:type="gramStart"/>
      <w:r w:rsidRPr="00904107">
        <w:rPr>
          <w:b w:val="0"/>
          <w:sz w:val="24"/>
          <w:szCs w:val="24"/>
        </w:rPr>
        <w:t>" :</w:t>
      </w:r>
      <w:proofErr w:type="gramEnd"/>
      <w:r w:rsidRPr="00904107">
        <w:rPr>
          <w:b w:val="0"/>
          <w:sz w:val="24"/>
          <w:szCs w:val="24"/>
        </w:rPr>
        <w:t xml:space="preserve"> 0.38,</w:t>
      </w:r>
    </w:p>
    <w:p w:rsidR="008104F4" w:rsidRPr="00904107" w:rsidRDefault="008104F4" w:rsidP="000C6314">
      <w:pPr>
        <w:pStyle w:val="FYP-Heading3"/>
        <w:tabs>
          <w:tab w:val="clear" w:pos="432"/>
        </w:tabs>
        <w:ind w:left="720" w:firstLine="0"/>
        <w:jc w:val="both"/>
        <w:rPr>
          <w:b w:val="0"/>
          <w:sz w:val="24"/>
          <w:szCs w:val="24"/>
        </w:rPr>
      </w:pPr>
      <w:r w:rsidRPr="00904107">
        <w:rPr>
          <w:b w:val="0"/>
          <w:sz w:val="24"/>
          <w:szCs w:val="24"/>
        </w:rPr>
        <w:t xml:space="preserve">    "volt2</w:t>
      </w:r>
      <w:proofErr w:type="gramStart"/>
      <w:r w:rsidRPr="00904107">
        <w:rPr>
          <w:b w:val="0"/>
          <w:sz w:val="24"/>
          <w:szCs w:val="24"/>
        </w:rPr>
        <w:t>" :</w:t>
      </w:r>
      <w:proofErr w:type="gramEnd"/>
      <w:r w:rsidRPr="00904107">
        <w:rPr>
          <w:b w:val="0"/>
          <w:sz w:val="24"/>
          <w:szCs w:val="24"/>
        </w:rPr>
        <w:t xml:space="preserve"> 219.88,</w:t>
      </w:r>
    </w:p>
    <w:p w:rsidR="008104F4" w:rsidRPr="00904107" w:rsidRDefault="008104F4" w:rsidP="000C6314">
      <w:pPr>
        <w:pStyle w:val="FYP-Heading3"/>
        <w:tabs>
          <w:tab w:val="clear" w:pos="432"/>
        </w:tabs>
        <w:ind w:left="720" w:firstLine="0"/>
        <w:jc w:val="both"/>
        <w:rPr>
          <w:b w:val="0"/>
          <w:sz w:val="24"/>
          <w:szCs w:val="24"/>
        </w:rPr>
      </w:pPr>
      <w:r w:rsidRPr="00904107">
        <w:rPr>
          <w:b w:val="0"/>
          <w:sz w:val="24"/>
          <w:szCs w:val="24"/>
        </w:rPr>
        <w:t xml:space="preserve">    "volt3</w:t>
      </w:r>
      <w:proofErr w:type="gramStart"/>
      <w:r w:rsidRPr="00904107">
        <w:rPr>
          <w:b w:val="0"/>
          <w:sz w:val="24"/>
          <w:szCs w:val="24"/>
        </w:rPr>
        <w:t>" :</w:t>
      </w:r>
      <w:proofErr w:type="gramEnd"/>
      <w:r w:rsidRPr="00904107">
        <w:rPr>
          <w:b w:val="0"/>
          <w:sz w:val="24"/>
          <w:szCs w:val="24"/>
        </w:rPr>
        <w:t xml:space="preserve"> 242.88,</w:t>
      </w:r>
    </w:p>
    <w:p w:rsidR="008104F4" w:rsidRPr="00904107" w:rsidRDefault="008104F4" w:rsidP="000C6314">
      <w:pPr>
        <w:pStyle w:val="FYP-Heading3"/>
        <w:tabs>
          <w:tab w:val="clear" w:pos="432"/>
        </w:tabs>
        <w:ind w:left="720" w:firstLine="0"/>
        <w:jc w:val="both"/>
        <w:rPr>
          <w:b w:val="0"/>
          <w:sz w:val="24"/>
          <w:szCs w:val="24"/>
        </w:rPr>
      </w:pPr>
      <w:r w:rsidRPr="00904107">
        <w:rPr>
          <w:b w:val="0"/>
          <w:sz w:val="24"/>
          <w:szCs w:val="24"/>
        </w:rPr>
        <w:t xml:space="preserve">    "volt1</w:t>
      </w:r>
      <w:proofErr w:type="gramStart"/>
      <w:r w:rsidRPr="00904107">
        <w:rPr>
          <w:b w:val="0"/>
          <w:sz w:val="24"/>
          <w:szCs w:val="24"/>
        </w:rPr>
        <w:t>" :</w:t>
      </w:r>
      <w:proofErr w:type="gramEnd"/>
      <w:r w:rsidRPr="00904107">
        <w:rPr>
          <w:b w:val="0"/>
          <w:sz w:val="24"/>
          <w:szCs w:val="24"/>
        </w:rPr>
        <w:t xml:space="preserve"> 236.88,    </w:t>
      </w:r>
    </w:p>
    <w:p w:rsidR="008104F4" w:rsidRPr="00904107" w:rsidRDefault="008104F4" w:rsidP="000C6314">
      <w:pPr>
        <w:pStyle w:val="FYP-Heading3"/>
        <w:tabs>
          <w:tab w:val="clear" w:pos="432"/>
          <w:tab w:val="clear" w:pos="720"/>
        </w:tabs>
        <w:ind w:left="720" w:firstLine="0"/>
        <w:jc w:val="both"/>
        <w:rPr>
          <w:b w:val="0"/>
          <w:sz w:val="24"/>
          <w:szCs w:val="24"/>
        </w:rPr>
      </w:pPr>
      <w:r w:rsidRPr="00904107">
        <w:rPr>
          <w:b w:val="0"/>
          <w:sz w:val="24"/>
          <w:szCs w:val="24"/>
        </w:rPr>
        <w:t>}</w:t>
      </w:r>
    </w:p>
    <w:p w:rsidR="00820D70" w:rsidRPr="00904107" w:rsidRDefault="00820D70" w:rsidP="000C6314">
      <w:pPr>
        <w:pStyle w:val="FYP-Heading3"/>
        <w:tabs>
          <w:tab w:val="clear" w:pos="432"/>
          <w:tab w:val="clear" w:pos="720"/>
        </w:tabs>
        <w:ind w:left="720" w:firstLine="0"/>
        <w:jc w:val="both"/>
        <w:rPr>
          <w:b w:val="0"/>
          <w:sz w:val="24"/>
          <w:szCs w:val="24"/>
        </w:rPr>
      </w:pPr>
    </w:p>
    <w:p w:rsidR="007740D5" w:rsidRPr="00904107" w:rsidRDefault="007740D5" w:rsidP="000C6314">
      <w:pPr>
        <w:pStyle w:val="Heading4"/>
        <w:jc w:val="both"/>
      </w:pPr>
      <w:bookmarkStart w:id="54" w:name="_Toc468181698"/>
      <w:r w:rsidRPr="00904107">
        <w:lastRenderedPageBreak/>
        <w:t>Arduino Scope</w:t>
      </w:r>
      <w:bookmarkEnd w:id="54"/>
    </w:p>
    <w:p w:rsidR="00A06558" w:rsidRPr="00904107" w:rsidRDefault="00A06558" w:rsidP="000C6314">
      <w:pPr>
        <w:pStyle w:val="FYP-Heading3"/>
        <w:tabs>
          <w:tab w:val="clear" w:pos="432"/>
        </w:tabs>
        <w:ind w:left="720" w:firstLine="0"/>
        <w:jc w:val="both"/>
        <w:rPr>
          <w:b w:val="0"/>
          <w:sz w:val="24"/>
          <w:szCs w:val="24"/>
        </w:rPr>
      </w:pPr>
      <w:r w:rsidRPr="00904107">
        <w:rPr>
          <w:b w:val="0"/>
          <w:sz w:val="24"/>
          <w:szCs w:val="24"/>
        </w:rPr>
        <w:t>Electricity monitoring device is a microcontroller-controlled electronic device that has the capability to transmit data to any remote location via Ethernet instantly and accurately at a very fast rate.</w:t>
      </w:r>
    </w:p>
    <w:p w:rsidR="00A06558" w:rsidRPr="00904107" w:rsidRDefault="00A06558" w:rsidP="000C6314">
      <w:pPr>
        <w:pStyle w:val="FYP-Heading3"/>
        <w:tabs>
          <w:tab w:val="clear" w:pos="432"/>
        </w:tabs>
        <w:ind w:left="720" w:firstLine="0"/>
        <w:jc w:val="both"/>
        <w:rPr>
          <w:b w:val="0"/>
          <w:sz w:val="24"/>
          <w:szCs w:val="24"/>
        </w:rPr>
      </w:pPr>
      <w:r w:rsidRPr="00904107">
        <w:rPr>
          <w:b w:val="0"/>
          <w:sz w:val="24"/>
          <w:szCs w:val="24"/>
        </w:rPr>
        <w:t>The device is also very cheap, manufactured from the equipment’s easily available in the market. The device can also inform supervisors about the status of the circuit breakers connected at different locations of grid station. EMD has industrial feasibility due to the fact that these quantities with microcontrollers and sensors that can take analog quantities as input and can display digital output to any desired level. The quantities measured by EMD include:</w:t>
      </w:r>
    </w:p>
    <w:p w:rsidR="00A06558" w:rsidRPr="00904107" w:rsidRDefault="00A06558" w:rsidP="000C6314">
      <w:pPr>
        <w:pStyle w:val="FYP-Heading3"/>
        <w:tabs>
          <w:tab w:val="clear" w:pos="432"/>
        </w:tabs>
        <w:ind w:left="720" w:firstLine="0"/>
        <w:jc w:val="both"/>
        <w:rPr>
          <w:b w:val="0"/>
          <w:sz w:val="24"/>
          <w:szCs w:val="24"/>
        </w:rPr>
      </w:pPr>
      <w:r w:rsidRPr="00904107">
        <w:rPr>
          <w:b w:val="0"/>
          <w:sz w:val="24"/>
          <w:szCs w:val="24"/>
        </w:rPr>
        <w:t>•</w:t>
      </w:r>
      <w:r w:rsidRPr="00904107">
        <w:rPr>
          <w:b w:val="0"/>
          <w:sz w:val="24"/>
          <w:szCs w:val="24"/>
        </w:rPr>
        <w:tab/>
        <w:t>Voltage</w:t>
      </w:r>
    </w:p>
    <w:p w:rsidR="007740D5" w:rsidRPr="00904107" w:rsidRDefault="00A06558" w:rsidP="000C6314">
      <w:pPr>
        <w:pStyle w:val="FYP-Heading3"/>
        <w:tabs>
          <w:tab w:val="clear" w:pos="432"/>
        </w:tabs>
        <w:ind w:left="720" w:firstLine="0"/>
        <w:jc w:val="both"/>
        <w:rPr>
          <w:b w:val="0"/>
          <w:sz w:val="24"/>
          <w:szCs w:val="24"/>
        </w:rPr>
      </w:pPr>
      <w:r w:rsidRPr="00904107">
        <w:rPr>
          <w:b w:val="0"/>
          <w:sz w:val="24"/>
          <w:szCs w:val="24"/>
        </w:rPr>
        <w:t>•</w:t>
      </w:r>
      <w:r w:rsidRPr="00904107">
        <w:rPr>
          <w:b w:val="0"/>
          <w:sz w:val="24"/>
          <w:szCs w:val="24"/>
        </w:rPr>
        <w:tab/>
        <w:t>Current</w:t>
      </w:r>
    </w:p>
    <w:p w:rsidR="008840C1" w:rsidRDefault="00820D70" w:rsidP="000C6314">
      <w:pPr>
        <w:pStyle w:val="FYP-Heading3"/>
        <w:keepNext/>
        <w:tabs>
          <w:tab w:val="clear" w:pos="432"/>
          <w:tab w:val="clear" w:pos="720"/>
        </w:tabs>
        <w:ind w:left="0" w:firstLine="0"/>
        <w:jc w:val="both"/>
      </w:pPr>
      <w:r w:rsidRPr="00904107">
        <w:rPr>
          <w:b w:val="0"/>
          <w:sz w:val="24"/>
          <w:szCs w:val="24"/>
        </w:rPr>
        <w:lastRenderedPageBreak/>
        <w:tab/>
      </w:r>
      <w:r w:rsidR="00630858" w:rsidRPr="00904107">
        <w:object w:dxaOrig="7705" w:dyaOrig="9640">
          <v:shape id="_x0000_i1029" type="#_x0000_t75" style="width:385.5pt;height:482.25pt" o:ole="">
            <v:imagedata r:id="rId29" o:title=""/>
          </v:shape>
          <o:OLEObject Type="Embed" ProgID="Visio.Drawing.11" ShapeID="_x0000_i1029" DrawAspect="Content" ObjectID="_1541923703" r:id="rId30"/>
        </w:object>
      </w:r>
    </w:p>
    <w:p w:rsidR="00FF2BAC" w:rsidRPr="00904107" w:rsidRDefault="008840C1" w:rsidP="000C6314">
      <w:pPr>
        <w:pStyle w:val="Caption"/>
        <w:spacing w:line="360" w:lineRule="auto"/>
        <w:jc w:val="both"/>
        <w:rPr>
          <w:b/>
        </w:rPr>
      </w:pPr>
      <w:bookmarkStart w:id="55" w:name="_Toc468181746"/>
      <w:r>
        <w:t xml:space="preserve">Figure </w:t>
      </w:r>
      <w:fldSimple w:instr=" SEQ Figure \* ARABIC ">
        <w:r w:rsidR="00B04274">
          <w:rPr>
            <w:noProof/>
          </w:rPr>
          <w:t>14</w:t>
        </w:r>
      </w:fldSimple>
      <w:r>
        <w:t xml:space="preserve"> Data Generation</w:t>
      </w:r>
      <w:bookmarkEnd w:id="55"/>
    </w:p>
    <w:p w:rsidR="00FF2BAC" w:rsidRPr="00904107" w:rsidRDefault="00FF2BAC" w:rsidP="000C6314">
      <w:pPr>
        <w:pStyle w:val="FYP-Heading3"/>
        <w:tabs>
          <w:tab w:val="clear" w:pos="432"/>
          <w:tab w:val="clear" w:pos="720"/>
        </w:tabs>
        <w:ind w:left="0" w:firstLine="0"/>
        <w:jc w:val="both"/>
        <w:rPr>
          <w:b w:val="0"/>
          <w:sz w:val="24"/>
          <w:szCs w:val="24"/>
        </w:rPr>
      </w:pPr>
    </w:p>
    <w:p w:rsidR="00706FE9" w:rsidRPr="00904107" w:rsidRDefault="00063326" w:rsidP="000C6314">
      <w:pPr>
        <w:pStyle w:val="FYP-Bodytext"/>
        <w:ind w:left="1296"/>
      </w:pPr>
      <w:r w:rsidRPr="00904107">
        <w:t>The above data flow is a cycle, hence it never ends.</w:t>
      </w:r>
    </w:p>
    <w:p w:rsidR="000D31D3" w:rsidRPr="00904107" w:rsidRDefault="000D31D3" w:rsidP="000C6314">
      <w:pPr>
        <w:pStyle w:val="FYP-Bodytext"/>
        <w:ind w:left="1296"/>
      </w:pPr>
    </w:p>
    <w:p w:rsidR="000D31D3" w:rsidRPr="00904107" w:rsidRDefault="000D31D3" w:rsidP="000C6314">
      <w:pPr>
        <w:pStyle w:val="FYP-Bodytext"/>
        <w:ind w:left="1296"/>
      </w:pPr>
    </w:p>
    <w:p w:rsidR="000D31D3" w:rsidRPr="00904107" w:rsidRDefault="000D31D3" w:rsidP="000C6314">
      <w:pPr>
        <w:pStyle w:val="FYP-Bodytext"/>
        <w:ind w:left="1296"/>
      </w:pPr>
    </w:p>
    <w:p w:rsidR="000D31D3" w:rsidRPr="00904107" w:rsidRDefault="000D31D3" w:rsidP="000C6314">
      <w:pPr>
        <w:pStyle w:val="FYP-Bodytext"/>
        <w:ind w:left="1296"/>
      </w:pPr>
    </w:p>
    <w:p w:rsidR="000D31D3" w:rsidRPr="00904107" w:rsidRDefault="000D31D3" w:rsidP="000C6314">
      <w:pPr>
        <w:pStyle w:val="FYP-Bodytext"/>
        <w:ind w:left="1296"/>
      </w:pPr>
    </w:p>
    <w:p w:rsidR="00B37363" w:rsidRPr="00904107" w:rsidRDefault="00B37363" w:rsidP="000C6314">
      <w:pPr>
        <w:pStyle w:val="Heading3"/>
        <w:spacing w:line="360" w:lineRule="auto"/>
        <w:jc w:val="both"/>
        <w:rPr>
          <w:rFonts w:ascii="Times New Roman" w:hAnsi="Times New Roman" w:cs="Times New Roman"/>
        </w:rPr>
      </w:pPr>
      <w:bookmarkStart w:id="56" w:name="_Toc468181699"/>
      <w:r w:rsidRPr="00904107">
        <w:rPr>
          <w:rFonts w:ascii="Times New Roman" w:hAnsi="Times New Roman" w:cs="Times New Roman"/>
        </w:rPr>
        <w:lastRenderedPageBreak/>
        <w:t>Python Time Series</w:t>
      </w:r>
      <w:bookmarkEnd w:id="56"/>
    </w:p>
    <w:p w:rsidR="00D35B85" w:rsidRPr="00904107" w:rsidRDefault="00D35B85" w:rsidP="000C6314">
      <w:pPr>
        <w:pStyle w:val="FYP-Heading3"/>
        <w:tabs>
          <w:tab w:val="clear" w:pos="432"/>
          <w:tab w:val="clear" w:pos="720"/>
        </w:tabs>
        <w:ind w:left="720" w:firstLine="0"/>
        <w:jc w:val="both"/>
        <w:rPr>
          <w:b w:val="0"/>
          <w:sz w:val="24"/>
        </w:rPr>
      </w:pPr>
      <w:r w:rsidRPr="00904107">
        <w:rPr>
          <w:b w:val="0"/>
          <w:sz w:val="24"/>
        </w:rPr>
        <w:t>As the name proposes, Time Series is a gathering of information focuses gathered at consistent time interims. These are examined to decide the long haul drift to conjecture the future or play out some other type of investigation.</w:t>
      </w:r>
    </w:p>
    <w:p w:rsidR="00972296" w:rsidRPr="00904107" w:rsidRDefault="00972296" w:rsidP="000C6314">
      <w:pPr>
        <w:pStyle w:val="FYP-Heading3"/>
        <w:tabs>
          <w:tab w:val="clear" w:pos="432"/>
          <w:tab w:val="clear" w:pos="720"/>
        </w:tabs>
        <w:ind w:left="720" w:firstLine="0"/>
        <w:jc w:val="both"/>
        <w:rPr>
          <w:b w:val="0"/>
          <w:sz w:val="24"/>
        </w:rPr>
      </w:pPr>
    </w:p>
    <w:p w:rsidR="00B37363" w:rsidRPr="00904107" w:rsidRDefault="00B37363" w:rsidP="000C6314">
      <w:pPr>
        <w:pStyle w:val="Heading4"/>
        <w:jc w:val="both"/>
      </w:pPr>
      <w:bookmarkStart w:id="57" w:name="_Toc468181700"/>
      <w:r w:rsidRPr="00904107">
        <w:t>Time Series</w:t>
      </w:r>
      <w:bookmarkEnd w:id="57"/>
    </w:p>
    <w:p w:rsidR="00B37363" w:rsidRPr="00904107" w:rsidRDefault="00B37363" w:rsidP="000C6314">
      <w:pPr>
        <w:pStyle w:val="FYP-Heading3"/>
        <w:tabs>
          <w:tab w:val="clear" w:pos="432"/>
        </w:tabs>
        <w:ind w:left="720" w:firstLine="0"/>
        <w:jc w:val="both"/>
        <w:rPr>
          <w:b w:val="0"/>
          <w:sz w:val="24"/>
        </w:rPr>
      </w:pPr>
      <w:r w:rsidRPr="00904107">
        <w:rPr>
          <w:b w:val="0"/>
          <w:sz w:val="24"/>
        </w:rPr>
        <w:t xml:space="preserve">A period arrangement is a progression of information focuses recorded (or recorded or charted) in time arrange. Most ordinarily, a period arrangement is a grouping taken at progressive similarly dispersed focuses in time. In this manner it is a succession of discrete-time information. Cases of time arrangement are statures of sea tides, tallies of sunspots, and the </w:t>
      </w:r>
      <w:r w:rsidR="00CD059F" w:rsidRPr="00904107">
        <w:rPr>
          <w:b w:val="0"/>
          <w:sz w:val="24"/>
        </w:rPr>
        <w:t>everyday</w:t>
      </w:r>
      <w:r w:rsidRPr="00904107">
        <w:rPr>
          <w:b w:val="0"/>
          <w:sz w:val="24"/>
        </w:rPr>
        <w:t xml:space="preserve"> shutting estimation of the Dow Jones Industrial Average. </w:t>
      </w:r>
    </w:p>
    <w:p w:rsidR="00B37363" w:rsidRPr="00904107" w:rsidRDefault="00B37363" w:rsidP="000C6314">
      <w:pPr>
        <w:pStyle w:val="FYP-Heading3"/>
        <w:tabs>
          <w:tab w:val="clear" w:pos="432"/>
        </w:tabs>
        <w:ind w:left="720" w:firstLine="0"/>
        <w:jc w:val="both"/>
        <w:rPr>
          <w:b w:val="0"/>
          <w:sz w:val="24"/>
        </w:rPr>
      </w:pPr>
    </w:p>
    <w:p w:rsidR="00B37363" w:rsidRPr="00904107" w:rsidRDefault="00B37363" w:rsidP="000C6314">
      <w:pPr>
        <w:pStyle w:val="FYP-Heading3"/>
        <w:tabs>
          <w:tab w:val="clear" w:pos="432"/>
        </w:tabs>
        <w:ind w:left="720" w:firstLine="0"/>
        <w:jc w:val="both"/>
        <w:rPr>
          <w:b w:val="0"/>
          <w:sz w:val="24"/>
        </w:rPr>
      </w:pPr>
      <w:r w:rsidRPr="00904107">
        <w:rPr>
          <w:b w:val="0"/>
          <w:sz w:val="24"/>
        </w:rPr>
        <w:t xml:space="preserve">Time arrangement are often plotted through line graphs. Time arrangement are utilized as a part of insights, flag preparing, design acknowledgment, econometrics, scientific back, climate anticipating, wise transport and direction determining, tremor forecast, electroencephalography, control building, stargazing, correspondences designing, and to a great extent in any area of connected science and building which includes worldly estimations. </w:t>
      </w:r>
    </w:p>
    <w:p w:rsidR="00B37363" w:rsidRPr="00904107" w:rsidRDefault="00B37363" w:rsidP="000C6314">
      <w:pPr>
        <w:pStyle w:val="FYP-Heading3"/>
        <w:tabs>
          <w:tab w:val="clear" w:pos="432"/>
        </w:tabs>
        <w:ind w:left="720" w:firstLine="0"/>
        <w:jc w:val="both"/>
        <w:rPr>
          <w:b w:val="0"/>
          <w:sz w:val="24"/>
        </w:rPr>
      </w:pPr>
    </w:p>
    <w:p w:rsidR="00B37363" w:rsidRPr="00904107" w:rsidRDefault="00B37363" w:rsidP="000C6314">
      <w:pPr>
        <w:pStyle w:val="FYP-Heading3"/>
        <w:tabs>
          <w:tab w:val="clear" w:pos="432"/>
        </w:tabs>
        <w:ind w:left="720" w:firstLine="0"/>
        <w:jc w:val="both"/>
        <w:rPr>
          <w:b w:val="0"/>
          <w:sz w:val="24"/>
        </w:rPr>
      </w:pPr>
      <w:r w:rsidRPr="00904107">
        <w:rPr>
          <w:b w:val="0"/>
          <w:sz w:val="24"/>
        </w:rPr>
        <w:t xml:space="preserve">Time arrangement examination includes strategies for breaking down time arrangement information so as to concentrate important measurements and different attributes of the information. Time arrangement </w:t>
      </w:r>
      <w:r w:rsidR="00CD059F" w:rsidRPr="00904107">
        <w:rPr>
          <w:b w:val="0"/>
          <w:sz w:val="24"/>
        </w:rPr>
        <w:t>gauging</w:t>
      </w:r>
      <w:r w:rsidRPr="00904107">
        <w:rPr>
          <w:b w:val="0"/>
          <w:sz w:val="24"/>
        </w:rPr>
        <w:t xml:space="preserve"> is the utilization of a model to foresee future qualities in light of already watched values. While relapse examination is frequently utilized so as to test speculations that the present estimations of at least one autonomous time arrangement influence the present estimation of some other time arrangement, this sort of investigation of time arrangement is not called "time arrangement examination", which concentrates on looking at estimations of a solitary time arrangement or numerous needy time arrangement at various focuses in time. </w:t>
      </w:r>
    </w:p>
    <w:p w:rsidR="00B37363" w:rsidRPr="00904107" w:rsidRDefault="00B37363" w:rsidP="000C6314">
      <w:pPr>
        <w:pStyle w:val="FYP-Heading3"/>
        <w:tabs>
          <w:tab w:val="clear" w:pos="432"/>
        </w:tabs>
        <w:ind w:left="720" w:firstLine="0"/>
        <w:jc w:val="both"/>
        <w:rPr>
          <w:b w:val="0"/>
          <w:sz w:val="24"/>
        </w:rPr>
      </w:pPr>
    </w:p>
    <w:p w:rsidR="00B37363" w:rsidRPr="00904107" w:rsidRDefault="00B37363" w:rsidP="000C6314">
      <w:pPr>
        <w:pStyle w:val="FYP-Heading3"/>
        <w:tabs>
          <w:tab w:val="clear" w:pos="432"/>
        </w:tabs>
        <w:ind w:left="720" w:firstLine="0"/>
        <w:jc w:val="both"/>
        <w:rPr>
          <w:b w:val="0"/>
          <w:sz w:val="24"/>
        </w:rPr>
      </w:pPr>
      <w:r w:rsidRPr="00904107">
        <w:rPr>
          <w:b w:val="0"/>
          <w:sz w:val="24"/>
        </w:rPr>
        <w:t xml:space="preserve">Time arrangement information have a characteristic transient requesting. This sets aside a few minutes arrangement investigation unmistakable from cross-sectional studies, in </w:t>
      </w:r>
      <w:r w:rsidRPr="00904107">
        <w:rPr>
          <w:b w:val="0"/>
          <w:sz w:val="24"/>
        </w:rPr>
        <w:lastRenderedPageBreak/>
        <w:t xml:space="preserve">which there is no regular requesting of the perceptions (e.g. clarifying individuals' wages by reference to their separate training levels, where the people's information could be entered in any request). Time arrangement investigation is additionally particular from spatial information examination where the perceptions regularly identify with geological areas (e.g. representing house costs by the area and additionally the natural qualities of the houses). A stochastic model for a period arrangement will for the most part mirror the way that perceptions near one another in time will be more firmly related than perceptions promote separated. Furthermore, time arrangement models will frequently make utilization of the characteristic one-path requesting of time so that qualities for a given period will be communicated as getting somehow from past qualities, instead of from future qualities (see time reversibility.) </w:t>
      </w:r>
    </w:p>
    <w:p w:rsidR="00B37363" w:rsidRPr="00904107" w:rsidRDefault="00B37363" w:rsidP="000C6314">
      <w:pPr>
        <w:pStyle w:val="FYP-Heading3"/>
        <w:tabs>
          <w:tab w:val="clear" w:pos="432"/>
        </w:tabs>
        <w:ind w:left="720" w:firstLine="0"/>
        <w:jc w:val="both"/>
        <w:rPr>
          <w:b w:val="0"/>
          <w:sz w:val="24"/>
        </w:rPr>
      </w:pPr>
    </w:p>
    <w:p w:rsidR="00B37363" w:rsidRPr="00904107" w:rsidRDefault="00B37363" w:rsidP="000C6314">
      <w:pPr>
        <w:pStyle w:val="FYP-Heading3"/>
        <w:tabs>
          <w:tab w:val="clear" w:pos="432"/>
        </w:tabs>
        <w:ind w:left="720" w:firstLine="0"/>
        <w:jc w:val="both"/>
        <w:rPr>
          <w:b w:val="0"/>
          <w:sz w:val="24"/>
        </w:rPr>
      </w:pPr>
      <w:r w:rsidRPr="00904107">
        <w:rPr>
          <w:b w:val="0"/>
          <w:sz w:val="24"/>
        </w:rPr>
        <w:t>Time arrangement investigation can be connected to genuine esteemed, ceaseless information, discrete numeric information, or discrete typical information (i.e. arrangements of characters, for example, letters and words in the English dialect).</w:t>
      </w:r>
    </w:p>
    <w:p w:rsidR="00A2488D" w:rsidRPr="00904107" w:rsidRDefault="00A2488D" w:rsidP="000C6314">
      <w:pPr>
        <w:pStyle w:val="FYP-Heading3"/>
        <w:tabs>
          <w:tab w:val="clear" w:pos="432"/>
        </w:tabs>
        <w:ind w:left="720" w:firstLine="0"/>
        <w:jc w:val="both"/>
        <w:rPr>
          <w:b w:val="0"/>
          <w:sz w:val="24"/>
        </w:rPr>
      </w:pPr>
    </w:p>
    <w:p w:rsidR="008840C1" w:rsidRDefault="008840C1" w:rsidP="000C6314">
      <w:pPr>
        <w:suppressAutoHyphens w:val="0"/>
        <w:spacing w:line="360" w:lineRule="auto"/>
        <w:jc w:val="both"/>
        <w:rPr>
          <w:bCs/>
          <w:szCs w:val="20"/>
        </w:rPr>
      </w:pPr>
      <w:r>
        <w:rPr>
          <w:b/>
        </w:rPr>
        <w:br w:type="page"/>
      </w:r>
    </w:p>
    <w:p w:rsidR="00B5285E" w:rsidRPr="00904107" w:rsidRDefault="00B5285E" w:rsidP="000C6314">
      <w:pPr>
        <w:pStyle w:val="Heading4"/>
        <w:jc w:val="both"/>
      </w:pPr>
      <w:bookmarkStart w:id="58" w:name="_Toc468181701"/>
      <w:r w:rsidRPr="00904107">
        <w:lastRenderedPageBreak/>
        <w:t>Scope of Python Time Series</w:t>
      </w:r>
      <w:bookmarkEnd w:id="58"/>
    </w:p>
    <w:p w:rsidR="00117BA2" w:rsidRPr="00904107" w:rsidRDefault="00117BA2" w:rsidP="000C6314">
      <w:pPr>
        <w:pStyle w:val="FYP-Heading3"/>
        <w:tabs>
          <w:tab w:val="clear" w:pos="432"/>
        </w:tabs>
        <w:ind w:left="720" w:firstLine="0"/>
        <w:jc w:val="both"/>
        <w:rPr>
          <w:b w:val="0"/>
          <w:sz w:val="24"/>
        </w:rPr>
      </w:pPr>
      <w:r w:rsidRPr="00904107">
        <w:rPr>
          <w:b w:val="0"/>
          <w:sz w:val="24"/>
        </w:rPr>
        <w:t>The python time series is an analytics’ solution by means for ARMA or ARIMA modeling, hence it is used for load prediction and forecast. The time series has a few prerequisites:</w:t>
      </w:r>
    </w:p>
    <w:p w:rsidR="00B5285E" w:rsidRPr="00904107" w:rsidRDefault="00117BA2" w:rsidP="000C6314">
      <w:pPr>
        <w:pStyle w:val="FYP-Heading3"/>
        <w:numPr>
          <w:ilvl w:val="0"/>
          <w:numId w:val="16"/>
        </w:numPr>
        <w:jc w:val="both"/>
        <w:rPr>
          <w:b w:val="0"/>
          <w:sz w:val="24"/>
        </w:rPr>
      </w:pPr>
      <w:r w:rsidRPr="00904107">
        <w:rPr>
          <w:b w:val="0"/>
          <w:sz w:val="24"/>
        </w:rPr>
        <w:t>Subject data must have time stamps</w:t>
      </w:r>
    </w:p>
    <w:p w:rsidR="00117BA2" w:rsidRPr="00904107" w:rsidRDefault="00117BA2" w:rsidP="000C6314">
      <w:pPr>
        <w:pStyle w:val="FYP-Heading3"/>
        <w:numPr>
          <w:ilvl w:val="0"/>
          <w:numId w:val="16"/>
        </w:numPr>
        <w:jc w:val="both"/>
        <w:rPr>
          <w:b w:val="0"/>
          <w:sz w:val="24"/>
        </w:rPr>
      </w:pPr>
      <w:r w:rsidRPr="00904107">
        <w:rPr>
          <w:b w:val="0"/>
          <w:sz w:val="24"/>
        </w:rPr>
        <w:t>Data must be stationary</w:t>
      </w:r>
    </w:p>
    <w:p w:rsidR="00117BA2" w:rsidRPr="00904107" w:rsidRDefault="00117BA2" w:rsidP="000C6314">
      <w:pPr>
        <w:pStyle w:val="FYP-Heading3"/>
        <w:numPr>
          <w:ilvl w:val="0"/>
          <w:numId w:val="16"/>
        </w:numPr>
        <w:jc w:val="both"/>
        <w:rPr>
          <w:b w:val="0"/>
          <w:sz w:val="24"/>
        </w:rPr>
      </w:pPr>
      <w:r w:rsidRPr="00904107">
        <w:rPr>
          <w:b w:val="0"/>
          <w:sz w:val="24"/>
        </w:rPr>
        <w:t>Time stamps must be parse-able i.e. date time data type</w:t>
      </w:r>
    </w:p>
    <w:p w:rsidR="00117BA2" w:rsidRPr="00904107" w:rsidRDefault="00117BA2" w:rsidP="000C6314">
      <w:pPr>
        <w:pStyle w:val="FYP-Heading3"/>
        <w:numPr>
          <w:ilvl w:val="0"/>
          <w:numId w:val="16"/>
        </w:numPr>
        <w:jc w:val="both"/>
        <w:rPr>
          <w:b w:val="0"/>
          <w:sz w:val="24"/>
        </w:rPr>
      </w:pPr>
      <w:r w:rsidRPr="00904107">
        <w:rPr>
          <w:b w:val="0"/>
          <w:sz w:val="24"/>
        </w:rPr>
        <w:t>Must pass the Dickey-Fuller Test</w:t>
      </w:r>
    </w:p>
    <w:p w:rsidR="00117BA2" w:rsidRPr="00904107" w:rsidRDefault="00117BA2" w:rsidP="000C6314">
      <w:pPr>
        <w:pStyle w:val="FYP-Heading3"/>
        <w:tabs>
          <w:tab w:val="clear" w:pos="432"/>
        </w:tabs>
        <w:ind w:left="0" w:firstLine="0"/>
        <w:jc w:val="both"/>
        <w:rPr>
          <w:b w:val="0"/>
          <w:sz w:val="24"/>
        </w:rPr>
      </w:pPr>
      <w:r w:rsidRPr="00904107">
        <w:rPr>
          <w:b w:val="0"/>
          <w:sz w:val="24"/>
        </w:rPr>
        <w:tab/>
      </w:r>
    </w:p>
    <w:p w:rsidR="00117BA2" w:rsidRPr="00904107" w:rsidRDefault="00117BA2" w:rsidP="000C6314">
      <w:pPr>
        <w:pStyle w:val="FYP-Heading3"/>
        <w:tabs>
          <w:tab w:val="clear" w:pos="432"/>
        </w:tabs>
        <w:ind w:left="720" w:firstLine="0"/>
        <w:jc w:val="both"/>
        <w:rPr>
          <w:b w:val="0"/>
          <w:sz w:val="24"/>
        </w:rPr>
      </w:pPr>
      <w:r w:rsidRPr="00904107">
        <w:rPr>
          <w:b w:val="0"/>
          <w:sz w:val="24"/>
        </w:rPr>
        <w:t>In order to correctly predict data, the historical data must be in order, hence the following operations are performed in order to achieve stationary data</w:t>
      </w:r>
    </w:p>
    <w:p w:rsidR="000D31D3" w:rsidRPr="00904107" w:rsidRDefault="00117BA2" w:rsidP="000C6314">
      <w:pPr>
        <w:pStyle w:val="FYP-Bodytext"/>
        <w:numPr>
          <w:ilvl w:val="0"/>
          <w:numId w:val="17"/>
        </w:numPr>
      </w:pPr>
      <w:r w:rsidRPr="00904107">
        <w:t>Aggression - taking normal for an era like month to month/week by week midpoints</w:t>
      </w:r>
    </w:p>
    <w:p w:rsidR="00117BA2" w:rsidRPr="00904107" w:rsidRDefault="00117BA2" w:rsidP="000C6314">
      <w:pPr>
        <w:pStyle w:val="FYP-Bodytext"/>
        <w:numPr>
          <w:ilvl w:val="0"/>
          <w:numId w:val="17"/>
        </w:numPr>
      </w:pPr>
      <w:r w:rsidRPr="00904107">
        <w:t>Smoothing – taking moving midpoints</w:t>
      </w:r>
    </w:p>
    <w:p w:rsidR="00D35B85" w:rsidRPr="00904107" w:rsidRDefault="00117BA2" w:rsidP="000C6314">
      <w:pPr>
        <w:pStyle w:val="FYP-Bodytext"/>
        <w:numPr>
          <w:ilvl w:val="0"/>
          <w:numId w:val="17"/>
        </w:numPr>
      </w:pPr>
      <w:r w:rsidRPr="00904107">
        <w:t>Polynomial Fitting – fit a relapse demonstrate</w:t>
      </w:r>
    </w:p>
    <w:p w:rsidR="00D35B85" w:rsidRPr="00904107" w:rsidRDefault="00D35B85" w:rsidP="000C6314">
      <w:pPr>
        <w:pStyle w:val="FYP-Bodytext"/>
        <w:ind w:left="1800"/>
      </w:pPr>
    </w:p>
    <w:p w:rsidR="00D35B85" w:rsidRPr="00904107" w:rsidRDefault="001620C6" w:rsidP="000C6314">
      <w:pPr>
        <w:pStyle w:val="FYP-Bodytext"/>
        <w:ind w:left="720"/>
      </w:pPr>
      <w:r w:rsidRPr="00904107">
        <w:t>As a result, non-</w:t>
      </w:r>
      <w:proofErr w:type="spellStart"/>
      <w:r w:rsidRPr="00904107">
        <w:t>fluctious</w:t>
      </w:r>
      <w:proofErr w:type="spellEnd"/>
      <w:r w:rsidRPr="00904107">
        <w:t xml:space="preserve"> data acts as an input to the forecast algorithm, </w:t>
      </w:r>
      <w:r w:rsidR="000730C6" w:rsidRPr="00904107">
        <w:t>hence data</w:t>
      </w:r>
      <w:r w:rsidRPr="00904107">
        <w:t xml:space="preserve"> is predicted, for the time ahead</w:t>
      </w:r>
    </w:p>
    <w:p w:rsidR="001620C6" w:rsidRPr="00904107" w:rsidRDefault="001620C6" w:rsidP="000C6314">
      <w:pPr>
        <w:pStyle w:val="FYP-Bodytext"/>
        <w:ind w:left="720"/>
      </w:pPr>
    </w:p>
    <w:p w:rsidR="001620C6" w:rsidRPr="00904107" w:rsidRDefault="001620C6" w:rsidP="000C6314">
      <w:pPr>
        <w:pStyle w:val="FYP-Bodytext"/>
        <w:ind w:left="720"/>
      </w:pPr>
    </w:p>
    <w:p w:rsidR="001620C6" w:rsidRPr="00904107" w:rsidRDefault="001620C6" w:rsidP="000C6314">
      <w:pPr>
        <w:pStyle w:val="FYP-Bodytext"/>
        <w:ind w:left="720"/>
      </w:pPr>
    </w:p>
    <w:p w:rsidR="001620C6" w:rsidRPr="00904107" w:rsidRDefault="001620C6" w:rsidP="000C6314">
      <w:pPr>
        <w:pStyle w:val="FYP-Bodytext"/>
        <w:ind w:left="720"/>
      </w:pPr>
    </w:p>
    <w:p w:rsidR="001620C6" w:rsidRPr="00904107" w:rsidRDefault="001620C6" w:rsidP="000C6314">
      <w:pPr>
        <w:pStyle w:val="FYP-Bodytext"/>
        <w:ind w:left="720"/>
      </w:pPr>
    </w:p>
    <w:p w:rsidR="001620C6" w:rsidRPr="00904107" w:rsidRDefault="001620C6" w:rsidP="000C6314">
      <w:pPr>
        <w:pStyle w:val="FYP-Bodytext"/>
        <w:ind w:left="720"/>
      </w:pPr>
    </w:p>
    <w:p w:rsidR="001620C6" w:rsidRPr="00904107" w:rsidRDefault="001620C6" w:rsidP="000C6314">
      <w:pPr>
        <w:pStyle w:val="FYP-Bodytext"/>
        <w:ind w:left="720"/>
      </w:pPr>
    </w:p>
    <w:p w:rsidR="00706FE9" w:rsidRPr="00904107" w:rsidRDefault="00706FE9" w:rsidP="000C6314">
      <w:pPr>
        <w:pStyle w:val="Heading2"/>
        <w:spacing w:line="360" w:lineRule="auto"/>
        <w:jc w:val="both"/>
        <w:rPr>
          <w:rFonts w:ascii="Times New Roman" w:hAnsi="Times New Roman" w:cs="Times New Roman"/>
        </w:rPr>
      </w:pPr>
      <w:bookmarkStart w:id="59" w:name="_Toc468181702"/>
      <w:r w:rsidRPr="00904107">
        <w:rPr>
          <w:rFonts w:ascii="Times New Roman" w:hAnsi="Times New Roman" w:cs="Times New Roman"/>
        </w:rPr>
        <w:lastRenderedPageBreak/>
        <w:t>Behavioral Model and Description</w:t>
      </w:r>
      <w:bookmarkEnd w:id="59"/>
    </w:p>
    <w:p w:rsidR="00706FE9" w:rsidRPr="00904107" w:rsidRDefault="001E5344" w:rsidP="000C6314">
      <w:pPr>
        <w:pStyle w:val="FYP-Bodytext"/>
      </w:pPr>
      <w:r w:rsidRPr="00904107">
        <w:t xml:space="preserve">When the user opens up the web UI, he has to choose between devices he </w:t>
      </w:r>
      <w:r w:rsidR="00C16CC8" w:rsidRPr="00904107">
        <w:t>has</w:t>
      </w:r>
      <w:r w:rsidRPr="00904107">
        <w:t xml:space="preserve"> to view con</w:t>
      </w:r>
      <w:r w:rsidR="00C16CC8" w:rsidRPr="00904107">
        <w:t xml:space="preserve">sumption of, when the default view of consumption is given, the user has to enter the beginning and end date of the data he’s trying to fetch, so that the records shown are limited and the system can easily do that, without delay. </w:t>
      </w:r>
    </w:p>
    <w:p w:rsidR="00C16CC8" w:rsidRPr="00904107" w:rsidRDefault="00C16CC8" w:rsidP="000C6314">
      <w:pPr>
        <w:pStyle w:val="FYP-Bodytext"/>
      </w:pPr>
      <w:r w:rsidRPr="00904107">
        <w:t>When the user clicks on predictions’ tab on the UI, he will be asked for future dates, as target dates for module, then apply the historical data into the model, and pass a single date for target prediction.</w:t>
      </w:r>
    </w:p>
    <w:p w:rsidR="00706FE9" w:rsidRPr="00904107" w:rsidRDefault="00706FE9" w:rsidP="000C6314">
      <w:pPr>
        <w:pStyle w:val="Heading3"/>
        <w:spacing w:line="360" w:lineRule="auto"/>
        <w:jc w:val="both"/>
        <w:rPr>
          <w:rFonts w:ascii="Times New Roman" w:hAnsi="Times New Roman" w:cs="Times New Roman"/>
        </w:rPr>
      </w:pPr>
      <w:bookmarkStart w:id="60" w:name="_Toc468181703"/>
      <w:r w:rsidRPr="00904107">
        <w:rPr>
          <w:rFonts w:ascii="Times New Roman" w:hAnsi="Times New Roman" w:cs="Times New Roman"/>
        </w:rPr>
        <w:t>Description for system behavior</w:t>
      </w:r>
      <w:bookmarkEnd w:id="60"/>
    </w:p>
    <w:p w:rsidR="00706FE9" w:rsidRPr="00904107" w:rsidRDefault="00ED62BF" w:rsidP="000C6314">
      <w:pPr>
        <w:pStyle w:val="FYP-Bodytext"/>
      </w:pPr>
      <w:r w:rsidRPr="00904107">
        <w:t xml:space="preserve">The source events are based upon the user, as most methods in this project are automated. </w:t>
      </w:r>
    </w:p>
    <w:p w:rsidR="00706FE9" w:rsidRPr="00904107" w:rsidRDefault="00706FE9" w:rsidP="000C6314">
      <w:pPr>
        <w:pStyle w:val="Heading4"/>
        <w:jc w:val="both"/>
      </w:pPr>
      <w:bookmarkStart w:id="61" w:name="_Toc468181704"/>
      <w:r w:rsidRPr="00904107">
        <w:t>Events/interrupts</w:t>
      </w:r>
      <w:bookmarkEnd w:id="61"/>
    </w:p>
    <w:p w:rsidR="00706FE9" w:rsidRPr="00904107" w:rsidRDefault="00607464" w:rsidP="000C6314">
      <w:pPr>
        <w:pStyle w:val="FYP-Bodytext"/>
        <w:numPr>
          <w:ilvl w:val="0"/>
          <w:numId w:val="14"/>
        </w:numPr>
      </w:pPr>
      <w:r w:rsidRPr="00904107">
        <w:t>User enters estimate into the webpage</w:t>
      </w:r>
    </w:p>
    <w:p w:rsidR="00607464" w:rsidRPr="00904107" w:rsidRDefault="00607464" w:rsidP="000C6314">
      <w:pPr>
        <w:pStyle w:val="FYP-Bodytext"/>
        <w:numPr>
          <w:ilvl w:val="0"/>
          <w:numId w:val="14"/>
        </w:numPr>
      </w:pPr>
      <w:r w:rsidRPr="00904107">
        <w:t>User views the graphs, i.e. graph generates</w:t>
      </w:r>
    </w:p>
    <w:p w:rsidR="00607464" w:rsidRPr="00904107" w:rsidRDefault="00607464" w:rsidP="000C6314">
      <w:pPr>
        <w:pStyle w:val="FYP-Bodytext"/>
        <w:numPr>
          <w:ilvl w:val="0"/>
          <w:numId w:val="14"/>
        </w:numPr>
      </w:pPr>
      <w:r w:rsidRPr="00904107">
        <w:t>Sensor plugged in Raspberry-Pi</w:t>
      </w:r>
    </w:p>
    <w:p w:rsidR="00607464" w:rsidRPr="00904107" w:rsidRDefault="00607464" w:rsidP="000C6314">
      <w:pPr>
        <w:pStyle w:val="FYP-Bodytext"/>
        <w:numPr>
          <w:ilvl w:val="0"/>
          <w:numId w:val="14"/>
        </w:numPr>
      </w:pPr>
      <w:r w:rsidRPr="00904107">
        <w:t>Arduino takes reading; automatically each 10 seconds</w:t>
      </w:r>
    </w:p>
    <w:p w:rsidR="00607464" w:rsidRPr="00904107" w:rsidRDefault="00607464" w:rsidP="000C6314">
      <w:pPr>
        <w:pStyle w:val="FYP-Bodytext"/>
        <w:ind w:left="0"/>
      </w:pPr>
    </w:p>
    <w:p w:rsidR="00706FE9" w:rsidRPr="00904107" w:rsidRDefault="00706FE9" w:rsidP="000C6314">
      <w:pPr>
        <w:pStyle w:val="Heading4"/>
        <w:jc w:val="both"/>
      </w:pPr>
      <w:bookmarkStart w:id="62" w:name="_Toc468181705"/>
      <w:r w:rsidRPr="00904107">
        <w:t>States</w:t>
      </w:r>
      <w:bookmarkEnd w:id="62"/>
    </w:p>
    <w:p w:rsidR="00607464" w:rsidRPr="00904107" w:rsidRDefault="00607464" w:rsidP="000C6314">
      <w:pPr>
        <w:pStyle w:val="FYP-Bodytext"/>
        <w:ind w:left="1440"/>
      </w:pPr>
      <w:r w:rsidRPr="00904107">
        <w:t>Inserts records; the real-time record has been added</w:t>
      </w:r>
    </w:p>
    <w:p w:rsidR="00607464" w:rsidRPr="00904107" w:rsidRDefault="00607464" w:rsidP="000C6314">
      <w:pPr>
        <w:pStyle w:val="FYP-Bodytext"/>
        <w:ind w:firstLine="692"/>
      </w:pPr>
      <w:r w:rsidRPr="00904107">
        <w:t>Viewing; the bill and reports has been viewed</w:t>
      </w:r>
    </w:p>
    <w:p w:rsidR="00706FE9" w:rsidRPr="00904107" w:rsidRDefault="00607464" w:rsidP="000C6314">
      <w:pPr>
        <w:pStyle w:val="FYP-Bodytext"/>
        <w:ind w:firstLine="692"/>
      </w:pPr>
      <w:r w:rsidRPr="00904107">
        <w:t>Receiving</w:t>
      </w:r>
      <w:r w:rsidR="00D97C38" w:rsidRPr="00904107">
        <w:t>; Raspberry-Pi listens to plugged sensors</w:t>
      </w:r>
    </w:p>
    <w:p w:rsidR="00D97C38" w:rsidRPr="00904107" w:rsidRDefault="00D97C38" w:rsidP="000C6314">
      <w:pPr>
        <w:pStyle w:val="FYP-Bodytext"/>
        <w:ind w:firstLine="692"/>
      </w:pPr>
      <w:r w:rsidRPr="00904107">
        <w:t>Predict; Page load invokes ARMA methods</w:t>
      </w:r>
    </w:p>
    <w:p w:rsidR="00D97C38" w:rsidRPr="00904107" w:rsidRDefault="00D97C38" w:rsidP="000C6314">
      <w:pPr>
        <w:pStyle w:val="FYP-Bodytext"/>
        <w:ind w:firstLine="692"/>
      </w:pPr>
    </w:p>
    <w:p w:rsidR="0091571D" w:rsidRPr="00904107" w:rsidRDefault="0091571D" w:rsidP="000C6314">
      <w:pPr>
        <w:pStyle w:val="FYP-Bodytext"/>
        <w:ind w:firstLine="692"/>
      </w:pPr>
    </w:p>
    <w:p w:rsidR="00706FE9" w:rsidRPr="00904107" w:rsidRDefault="00706FE9" w:rsidP="000C6314">
      <w:pPr>
        <w:pStyle w:val="Heading3"/>
        <w:spacing w:line="360" w:lineRule="auto"/>
        <w:jc w:val="both"/>
        <w:rPr>
          <w:rFonts w:ascii="Times New Roman" w:hAnsi="Times New Roman" w:cs="Times New Roman"/>
        </w:rPr>
      </w:pPr>
      <w:bookmarkStart w:id="63" w:name="_Toc468181706"/>
      <w:r w:rsidRPr="00904107">
        <w:rPr>
          <w:rFonts w:ascii="Times New Roman" w:hAnsi="Times New Roman" w:cs="Times New Roman"/>
        </w:rPr>
        <w:lastRenderedPageBreak/>
        <w:t>St</w:t>
      </w:r>
      <w:r w:rsidR="00972296" w:rsidRPr="00904107">
        <w:rPr>
          <w:rFonts w:ascii="Times New Roman" w:hAnsi="Times New Roman" w:cs="Times New Roman"/>
        </w:rPr>
        <w:t>ate Transition Diagram</w:t>
      </w:r>
      <w:bookmarkEnd w:id="63"/>
    </w:p>
    <w:p w:rsidR="00FD1FE9" w:rsidRDefault="00942A04" w:rsidP="000C6314">
      <w:pPr>
        <w:pStyle w:val="FYP-Bodytext"/>
        <w:keepNext/>
      </w:pPr>
      <w:r w:rsidRPr="00904107">
        <w:t xml:space="preserve">  </w:t>
      </w:r>
      <w:r w:rsidRPr="00904107">
        <w:object w:dxaOrig="7461" w:dyaOrig="7606">
          <v:shape id="_x0000_i1030" type="#_x0000_t75" style="width:372.75pt;height:380.25pt" o:ole="">
            <v:imagedata r:id="rId31" o:title=""/>
          </v:shape>
          <o:OLEObject Type="Embed" ProgID="Visio.Drawing.11" ShapeID="_x0000_i1030" DrawAspect="Content" ObjectID="_1541923704" r:id="rId32"/>
        </w:object>
      </w:r>
    </w:p>
    <w:p w:rsidR="00706FE9" w:rsidRPr="00904107" w:rsidRDefault="00FD1FE9" w:rsidP="000C6314">
      <w:pPr>
        <w:pStyle w:val="Caption"/>
        <w:spacing w:line="360" w:lineRule="auto"/>
        <w:jc w:val="both"/>
      </w:pPr>
      <w:bookmarkStart w:id="64" w:name="_Toc468181747"/>
      <w:r>
        <w:t xml:space="preserve">Figure </w:t>
      </w:r>
      <w:fldSimple w:instr=" SEQ Figure \* ARABIC ">
        <w:r w:rsidR="00B04274">
          <w:rPr>
            <w:noProof/>
          </w:rPr>
          <w:t>15</w:t>
        </w:r>
      </w:fldSimple>
      <w:r>
        <w:t xml:space="preserve"> Data Collection with reference to Database</w:t>
      </w:r>
      <w:bookmarkEnd w:id="64"/>
    </w:p>
    <w:p w:rsidR="00942A04" w:rsidRPr="00904107" w:rsidRDefault="00942A04" w:rsidP="000C6314">
      <w:pPr>
        <w:pStyle w:val="FYP-Bodytext"/>
      </w:pPr>
    </w:p>
    <w:p w:rsidR="00942A04" w:rsidRPr="00904107" w:rsidRDefault="00942A04" w:rsidP="000C6314">
      <w:pPr>
        <w:pStyle w:val="FYP-Bodytext"/>
      </w:pPr>
    </w:p>
    <w:p w:rsidR="00942A04" w:rsidRPr="00904107" w:rsidRDefault="00942A04" w:rsidP="000C6314">
      <w:pPr>
        <w:pStyle w:val="FYP-Bodytext"/>
      </w:pPr>
    </w:p>
    <w:p w:rsidR="00942A04" w:rsidRPr="00904107" w:rsidRDefault="00942A04" w:rsidP="000C6314">
      <w:pPr>
        <w:pStyle w:val="FYP-Bodytext"/>
      </w:pPr>
    </w:p>
    <w:p w:rsidR="00942A04" w:rsidRPr="00904107" w:rsidRDefault="00942A04" w:rsidP="000C6314">
      <w:pPr>
        <w:pStyle w:val="FYP-Bodytext"/>
      </w:pPr>
    </w:p>
    <w:p w:rsidR="00942A04" w:rsidRPr="00904107" w:rsidRDefault="00942A04" w:rsidP="000C6314">
      <w:pPr>
        <w:pStyle w:val="FYP-Bodytext"/>
      </w:pPr>
    </w:p>
    <w:p w:rsidR="00942A04" w:rsidRPr="00904107" w:rsidRDefault="00942A04" w:rsidP="000C6314">
      <w:pPr>
        <w:pStyle w:val="FYP-Bodytext"/>
      </w:pPr>
    </w:p>
    <w:p w:rsidR="00942A04" w:rsidRPr="00904107" w:rsidRDefault="00942A04" w:rsidP="000C6314">
      <w:pPr>
        <w:pStyle w:val="FYP-Bodytext"/>
      </w:pPr>
    </w:p>
    <w:p w:rsidR="00942A04" w:rsidRPr="00904107" w:rsidRDefault="00942A04" w:rsidP="000C6314">
      <w:pPr>
        <w:pStyle w:val="FYP-Bodytext"/>
      </w:pPr>
    </w:p>
    <w:p w:rsidR="00706FE9" w:rsidRPr="00904107" w:rsidRDefault="00706FE9" w:rsidP="000C6314">
      <w:pPr>
        <w:pStyle w:val="Heading3"/>
        <w:spacing w:line="360" w:lineRule="auto"/>
        <w:jc w:val="both"/>
        <w:rPr>
          <w:rFonts w:ascii="Times New Roman" w:hAnsi="Times New Roman" w:cs="Times New Roman"/>
        </w:rPr>
      </w:pPr>
      <w:bookmarkStart w:id="65" w:name="_Toc468181707"/>
      <w:r w:rsidRPr="00904107">
        <w:rPr>
          <w:rFonts w:ascii="Times New Roman" w:hAnsi="Times New Roman" w:cs="Times New Roman"/>
        </w:rPr>
        <w:lastRenderedPageBreak/>
        <w:t>Control specification</w:t>
      </w:r>
      <w:bookmarkEnd w:id="65"/>
      <w:r w:rsidRPr="00904107">
        <w:rPr>
          <w:rFonts w:ascii="Times New Roman" w:hAnsi="Times New Roman" w:cs="Times New Roman"/>
        </w:rPr>
        <w:t xml:space="preserve"> </w:t>
      </w:r>
    </w:p>
    <w:p w:rsidR="00D97C38" w:rsidRPr="00904107" w:rsidRDefault="00D97C38" w:rsidP="000C6314">
      <w:pPr>
        <w:pStyle w:val="FYP-Bodytext"/>
      </w:pPr>
      <w:r w:rsidRPr="00904107">
        <w:t xml:space="preserve">Consider the framework out of gear state. To begin from the extremely fundamental when the framework is to be installed, </w:t>
      </w:r>
      <w:r w:rsidR="009D1484" w:rsidRPr="00904107">
        <w:t>a</w:t>
      </w:r>
      <w:r w:rsidRPr="00904107">
        <w:t xml:space="preserve"> circuit repairman and an establishment work force introduce and arrange the power observing </w:t>
      </w:r>
      <w:r w:rsidR="009D0916" w:rsidRPr="00904107">
        <w:t>sensors</w:t>
      </w:r>
      <w:r w:rsidRPr="00904107">
        <w:t xml:space="preserve"> and raspberry</w:t>
      </w:r>
      <w:r w:rsidR="009D0916" w:rsidRPr="00904107">
        <w:t>-</w:t>
      </w:r>
      <w:r w:rsidRPr="00904107">
        <w:t xml:space="preserve">pi at client's premises. As the client expends electricity, the gadget takes the </w:t>
      </w:r>
      <w:r w:rsidR="009D0916" w:rsidRPr="00904107">
        <w:t>perusing and sends it to raspberry-</w:t>
      </w:r>
      <w:r w:rsidRPr="00904107">
        <w:t xml:space="preserve">pi. The framework then sends these information </w:t>
      </w:r>
      <w:r w:rsidR="009D0916" w:rsidRPr="00904107">
        <w:t>entities</w:t>
      </w:r>
      <w:r w:rsidRPr="00904107">
        <w:t xml:space="preserve"> to the </w:t>
      </w:r>
      <w:r w:rsidR="004C54CC" w:rsidRPr="00904107">
        <w:t>Mongo DB</w:t>
      </w:r>
      <w:r w:rsidRPr="00904107">
        <w:t xml:space="preserve"> </w:t>
      </w:r>
      <w:r w:rsidR="004C54CC" w:rsidRPr="00904107">
        <w:t>stored and maintained on the raspberry-pi storage itself</w:t>
      </w:r>
      <w:r w:rsidRPr="00904107">
        <w:t xml:space="preserve">. </w:t>
      </w:r>
    </w:p>
    <w:p w:rsidR="00D97C38" w:rsidRPr="00904107" w:rsidRDefault="00D97C38" w:rsidP="000C6314">
      <w:pPr>
        <w:pStyle w:val="FYP-Bodytext"/>
      </w:pPr>
    </w:p>
    <w:p w:rsidR="00D97C38" w:rsidRPr="00904107" w:rsidRDefault="00D97C38" w:rsidP="000C6314">
      <w:pPr>
        <w:pStyle w:val="FYP-Bodytext"/>
      </w:pPr>
      <w:r w:rsidRPr="00904107">
        <w:t xml:space="preserve">The framework demonstrates the measurable examination of the power utilization of the client on the website. Other than factual investigation, the framework likewise produces charging reports, indicates cost utilization and apparatus level planning </w:t>
      </w:r>
    </w:p>
    <w:p w:rsidR="00D97C38" w:rsidRPr="00904107" w:rsidRDefault="00D97C38" w:rsidP="000C6314">
      <w:pPr>
        <w:pStyle w:val="FYP-Bodytext"/>
      </w:pPr>
    </w:p>
    <w:p w:rsidR="00D97C38" w:rsidRPr="00904107" w:rsidRDefault="00D97C38" w:rsidP="000C6314">
      <w:pPr>
        <w:pStyle w:val="FYP-Bodytext"/>
      </w:pPr>
      <w:r w:rsidRPr="00904107">
        <w:t xml:space="preserve">The framework additionally upgrades the levy in the database of the site in light of the occasion that the power supply organization changes its charging duty for its customers. This undertaking is performed by the chairman of the site. </w:t>
      </w:r>
    </w:p>
    <w:p w:rsidR="00D97C38" w:rsidRPr="00904107" w:rsidRDefault="00D97C38" w:rsidP="000C6314">
      <w:pPr>
        <w:pStyle w:val="FYP-Bodytext"/>
      </w:pPr>
    </w:p>
    <w:p w:rsidR="00972296" w:rsidRPr="00904107" w:rsidRDefault="00D97C38" w:rsidP="000C6314">
      <w:pPr>
        <w:pStyle w:val="FYP-Bodytext"/>
      </w:pPr>
      <w:r w:rsidRPr="00904107">
        <w:t>Finally, the client of the framework can redesign his create account settings and additionally his proffered edge settings for his record.</w:t>
      </w:r>
    </w:p>
    <w:p w:rsidR="009D1484" w:rsidRPr="00904107" w:rsidRDefault="00972296" w:rsidP="000C6314">
      <w:pPr>
        <w:pStyle w:val="Title1"/>
        <w:spacing w:line="360" w:lineRule="auto"/>
        <w:jc w:val="both"/>
      </w:pPr>
      <w:r w:rsidRPr="00904107">
        <w:br w:type="page"/>
      </w:r>
    </w:p>
    <w:p w:rsidR="00706FE9" w:rsidRPr="00904107" w:rsidRDefault="00706FE9" w:rsidP="000C6314">
      <w:pPr>
        <w:pStyle w:val="Heading2"/>
        <w:spacing w:line="360" w:lineRule="auto"/>
        <w:jc w:val="both"/>
        <w:rPr>
          <w:rFonts w:ascii="Times New Roman" w:hAnsi="Times New Roman" w:cs="Times New Roman"/>
        </w:rPr>
      </w:pPr>
      <w:bookmarkStart w:id="66" w:name="_Toc468181708"/>
      <w:r w:rsidRPr="00904107">
        <w:rPr>
          <w:rFonts w:ascii="Times New Roman" w:hAnsi="Times New Roman" w:cs="Times New Roman"/>
        </w:rPr>
        <w:lastRenderedPageBreak/>
        <w:t>System Estimates and Actual Outcome</w:t>
      </w:r>
      <w:bookmarkEnd w:id="66"/>
    </w:p>
    <w:p w:rsidR="00706FE9" w:rsidRPr="00904107" w:rsidRDefault="00706FE9" w:rsidP="000C6314">
      <w:pPr>
        <w:pStyle w:val="FYP-Bodytext"/>
      </w:pPr>
      <w:r w:rsidRPr="00904107">
        <w:t>This section provides cost estimates for the project</w:t>
      </w:r>
    </w:p>
    <w:p w:rsidR="00706FE9" w:rsidRPr="00904107" w:rsidRDefault="00706FE9" w:rsidP="000C6314">
      <w:pPr>
        <w:pStyle w:val="Heading3"/>
        <w:spacing w:line="360" w:lineRule="auto"/>
        <w:jc w:val="both"/>
        <w:rPr>
          <w:rFonts w:ascii="Times New Roman" w:hAnsi="Times New Roman" w:cs="Times New Roman"/>
        </w:rPr>
      </w:pPr>
      <w:bookmarkStart w:id="67" w:name="_Toc468181709"/>
      <w:r w:rsidRPr="00904107">
        <w:rPr>
          <w:rFonts w:ascii="Times New Roman" w:hAnsi="Times New Roman" w:cs="Times New Roman"/>
        </w:rPr>
        <w:t>Historical data used for estimates</w:t>
      </w:r>
      <w:bookmarkEnd w:id="67"/>
    </w:p>
    <w:p w:rsidR="008E1DAC" w:rsidRDefault="008E1DAC" w:rsidP="000C6314">
      <w:pPr>
        <w:pStyle w:val="FYP-Bodytext"/>
      </w:pPr>
      <w:r>
        <w:t xml:space="preserve"> </w:t>
      </w:r>
      <w:r>
        <w:t xml:space="preserve">There is a need to authentic information on any type of an altered gauge. The issue with the authentic information is that the information accumulation requires exertion, time and cash. What's more, it is regularly utilized as the need to spend assets to produce, gather or purchase verifiable information bugaboo of imperviousness to information accumulation and as an apparatus to maintain a strategic distance from the utilization of parametric estimation procedures or recorded. </w:t>
      </w:r>
    </w:p>
    <w:p w:rsidR="008E1DAC" w:rsidRDefault="008E1DAC" w:rsidP="000C6314">
      <w:pPr>
        <w:pStyle w:val="FYP-Bodytext"/>
      </w:pPr>
    </w:p>
    <w:p w:rsidR="00706FE9" w:rsidRDefault="008E1DAC" w:rsidP="000C6314">
      <w:pPr>
        <w:pStyle w:val="FYP-Bodytext"/>
      </w:pPr>
      <w:r>
        <w:t>Authentic information can be as basic as scrum group accumulate speed or the profitability of each race and used to ascertain the normal for arranging and assessing or as mind boggling as an arrangement of information that groups utilizing gratefulness fringe gathering, which incorporates bed more intense than the information, including the venture's endeavors, and the size, length, the limit of the group The setting of the venture. In both cases, the information must be gathered for the technique that you utilize and the level of detail that you will gauge or plan. For instance, on the off chance that you assess at the venture level you require information at the venture level. In the event that you appraise the level of the employment that you have to gather verifiable information up to the errand.</w:t>
      </w:r>
    </w:p>
    <w:p w:rsidR="009E79DC" w:rsidRDefault="009E79DC" w:rsidP="000C6314">
      <w:pPr>
        <w:suppressAutoHyphens w:val="0"/>
        <w:spacing w:line="360" w:lineRule="auto"/>
        <w:jc w:val="both"/>
      </w:pPr>
      <w:r>
        <w:br w:type="page"/>
      </w:r>
    </w:p>
    <w:p w:rsidR="00706FE9" w:rsidRPr="00904107" w:rsidRDefault="00706FE9" w:rsidP="000C6314">
      <w:pPr>
        <w:pStyle w:val="Heading3"/>
        <w:spacing w:line="360" w:lineRule="auto"/>
        <w:jc w:val="both"/>
        <w:rPr>
          <w:rFonts w:ascii="Times New Roman" w:hAnsi="Times New Roman" w:cs="Times New Roman"/>
        </w:rPr>
      </w:pPr>
      <w:bookmarkStart w:id="68" w:name="_Toc468181710"/>
      <w:r w:rsidRPr="00904107">
        <w:rPr>
          <w:rFonts w:ascii="Times New Roman" w:hAnsi="Times New Roman" w:cs="Times New Roman"/>
        </w:rPr>
        <w:lastRenderedPageBreak/>
        <w:t>Estimation techniques applied and results</w:t>
      </w:r>
      <w:bookmarkEnd w:id="68"/>
    </w:p>
    <w:p w:rsidR="00AC65F9" w:rsidRDefault="00AC65F9" w:rsidP="000C6314">
      <w:pPr>
        <w:pStyle w:val="FYP-Bodytext"/>
      </w:pPr>
      <w:r>
        <w:t xml:space="preserve"> </w:t>
      </w:r>
      <w:r>
        <w:t xml:space="preserve">Programming undertakings are infamous for going past their due date, for example, going over the spending constantly. The issue lies in the estimation of the measure of exertion required for the improvement of a venture. </w:t>
      </w:r>
      <w:r>
        <w:t>The</w:t>
      </w:r>
      <w:r>
        <w:t xml:space="preserve"> cost estimation is typically subject to the measure of the venture, and for this situation, cost of equipment, </w:t>
      </w:r>
      <w:r>
        <w:t>and cost</w:t>
      </w:r>
      <w:r>
        <w:t xml:space="preserve"> of equipment get together i.e. wires, clock precious stones, bread loads up, </w:t>
      </w:r>
      <w:proofErr w:type="spellStart"/>
      <w:r>
        <w:t>vero</w:t>
      </w:r>
      <w:proofErr w:type="spellEnd"/>
      <w:r>
        <w:t xml:space="preserve">-loads up, and welding costs. There are a few distinct systems for performing programming cost estimation, including master judgment and algorithmic models. </w:t>
      </w:r>
    </w:p>
    <w:p w:rsidR="00AC65F9" w:rsidRDefault="00AC65F9" w:rsidP="000C6314">
      <w:pPr>
        <w:pStyle w:val="FYP-Bodytext"/>
      </w:pPr>
    </w:p>
    <w:p w:rsidR="00AC65F9" w:rsidRDefault="00AC65F9" w:rsidP="000C6314">
      <w:pPr>
        <w:pStyle w:val="FYP-Bodytext"/>
      </w:pPr>
      <w:r>
        <w:t xml:space="preserve">The COCOMO 81 model is a static cost estimation strategy, with three forking branches </w:t>
      </w:r>
    </w:p>
    <w:p w:rsidR="00AC65F9" w:rsidRDefault="00AC65F9" w:rsidP="000C6314">
      <w:pPr>
        <w:pStyle w:val="FYP-Bodytext"/>
      </w:pPr>
    </w:p>
    <w:p w:rsidR="00AC65F9" w:rsidRDefault="00AC65F9" w:rsidP="000C6314">
      <w:pPr>
        <w:pStyle w:val="FYP-Bodytext"/>
        <w:numPr>
          <w:ilvl w:val="0"/>
          <w:numId w:val="28"/>
        </w:numPr>
      </w:pPr>
      <w:r>
        <w:t xml:space="preserve">Basic Model; </w:t>
      </w:r>
      <w:r>
        <w:t xml:space="preserve">It gives a harsh gauge of exertion in view of size and method of programming improvement </w:t>
      </w:r>
    </w:p>
    <w:p w:rsidR="00AC65F9" w:rsidRDefault="00AC65F9" w:rsidP="000C6314">
      <w:pPr>
        <w:pStyle w:val="FYP-Bodytext"/>
      </w:pPr>
    </w:p>
    <w:p w:rsidR="00AC65F9" w:rsidRDefault="00AC65F9" w:rsidP="000C6314">
      <w:pPr>
        <w:pStyle w:val="FYP-Bodytext"/>
        <w:numPr>
          <w:ilvl w:val="0"/>
          <w:numId w:val="28"/>
        </w:numPr>
      </w:pPr>
      <w:r>
        <w:t xml:space="preserve">Intermediate Model; </w:t>
      </w:r>
      <w:r>
        <w:t xml:space="preserve">It refines the essential model by utilization of 15 cost drivers. </w:t>
      </w:r>
      <w:r>
        <w:t>These</w:t>
      </w:r>
      <w:r>
        <w:t xml:space="preserve"> are subjective characteristics. </w:t>
      </w:r>
      <w:r>
        <w:t>The</w:t>
      </w:r>
      <w:r>
        <w:t xml:space="preserve"> effect of cost drivers is to be considered at the venture level. The exertion is further changed in accordance with mull over time subordinate imperatives </w:t>
      </w:r>
    </w:p>
    <w:p w:rsidR="00AC65F9" w:rsidRDefault="00AC65F9" w:rsidP="000C6314">
      <w:pPr>
        <w:pStyle w:val="FYP-Bodytext"/>
      </w:pPr>
    </w:p>
    <w:p w:rsidR="00706FE9" w:rsidRDefault="00AC65F9" w:rsidP="000C6314">
      <w:pPr>
        <w:pStyle w:val="FYP-Bodytext"/>
        <w:numPr>
          <w:ilvl w:val="0"/>
          <w:numId w:val="28"/>
        </w:numPr>
      </w:pPr>
      <w:r>
        <w:t xml:space="preserve">Detailed Model; </w:t>
      </w:r>
      <w:r>
        <w:t>This model further refines the estimation by considering the stage insightful effect of cost-drivers, and the calculations in this are for different sub-frameworks and modules.</w:t>
      </w:r>
    </w:p>
    <w:p w:rsidR="005C1440" w:rsidRDefault="005C1440" w:rsidP="000C6314">
      <w:pPr>
        <w:pStyle w:val="ListParagraph"/>
        <w:spacing w:line="360" w:lineRule="auto"/>
        <w:jc w:val="both"/>
      </w:pPr>
    </w:p>
    <w:p w:rsidR="005C1440" w:rsidRDefault="00126150" w:rsidP="000C6314">
      <w:pPr>
        <w:pStyle w:val="FYP-Bodytext"/>
        <w:ind w:left="1108"/>
      </w:pPr>
      <w:r>
        <w:t>We have used the detailed model for cost estimation of the project.</w:t>
      </w:r>
    </w:p>
    <w:p w:rsidR="00137210" w:rsidRDefault="00137210" w:rsidP="000C6314">
      <w:pPr>
        <w:suppressAutoHyphens w:val="0"/>
        <w:spacing w:line="360" w:lineRule="auto"/>
        <w:jc w:val="both"/>
      </w:pPr>
      <w:r>
        <w:br w:type="page"/>
      </w:r>
    </w:p>
    <w:p w:rsidR="00706FE9" w:rsidRPr="00904107" w:rsidRDefault="00706FE9" w:rsidP="000C6314">
      <w:pPr>
        <w:pStyle w:val="Heading3"/>
        <w:spacing w:line="360" w:lineRule="auto"/>
        <w:jc w:val="both"/>
        <w:rPr>
          <w:rFonts w:ascii="Times New Roman" w:hAnsi="Times New Roman" w:cs="Times New Roman"/>
        </w:rPr>
      </w:pPr>
      <w:bookmarkStart w:id="69" w:name="_Toc468181711"/>
      <w:r w:rsidRPr="00904107">
        <w:rPr>
          <w:rFonts w:ascii="Times New Roman" w:hAnsi="Times New Roman" w:cs="Times New Roman"/>
        </w:rPr>
        <w:lastRenderedPageBreak/>
        <w:t>System Resources (Required and Used)</w:t>
      </w:r>
      <w:bookmarkEnd w:id="69"/>
    </w:p>
    <w:p w:rsidR="001B5D21" w:rsidRDefault="001B5D21" w:rsidP="000C6314">
      <w:pPr>
        <w:pStyle w:val="FYP-Bodytext"/>
      </w:pPr>
    </w:p>
    <w:p w:rsidR="00706FE9" w:rsidRPr="00904107" w:rsidRDefault="00706FE9" w:rsidP="000C6314">
      <w:pPr>
        <w:pStyle w:val="FYP-Bodytext"/>
      </w:pPr>
      <w:r w:rsidRPr="00904107">
        <w:t>People, hardware, software, tools, and other resources proposed to build the software are noted here. On the bases of which cost estimations were performed</w:t>
      </w:r>
    </w:p>
    <w:p w:rsidR="00706FE9" w:rsidRDefault="00706FE9" w:rsidP="000C6314">
      <w:pPr>
        <w:pStyle w:val="Heading4"/>
        <w:jc w:val="both"/>
        <w:rPr>
          <w:sz w:val="28"/>
          <w:szCs w:val="28"/>
        </w:rPr>
      </w:pPr>
      <w:bookmarkStart w:id="70" w:name="_Toc468181712"/>
      <w:r w:rsidRPr="004462BB">
        <w:rPr>
          <w:sz w:val="28"/>
          <w:szCs w:val="28"/>
        </w:rPr>
        <w:t xml:space="preserve">System Resources Required </w:t>
      </w:r>
      <w:r w:rsidR="004462BB">
        <w:rPr>
          <w:sz w:val="28"/>
          <w:szCs w:val="28"/>
        </w:rPr>
        <w:t>and Used</w:t>
      </w:r>
      <w:bookmarkEnd w:id="70"/>
    </w:p>
    <w:p w:rsidR="004462BB" w:rsidRDefault="004462BB" w:rsidP="000C6314">
      <w:pPr>
        <w:spacing w:line="360" w:lineRule="auto"/>
        <w:ind w:left="720"/>
        <w:jc w:val="both"/>
      </w:pPr>
    </w:p>
    <w:p w:rsidR="004462BB" w:rsidRDefault="004462BB" w:rsidP="000C6314">
      <w:pPr>
        <w:pStyle w:val="ListParagraph"/>
        <w:numPr>
          <w:ilvl w:val="0"/>
          <w:numId w:val="29"/>
        </w:numPr>
        <w:spacing w:line="360" w:lineRule="auto"/>
        <w:jc w:val="both"/>
      </w:pPr>
      <w:r>
        <w:t>Raspbian Jessie</w:t>
      </w:r>
    </w:p>
    <w:p w:rsidR="004462BB" w:rsidRDefault="004462BB" w:rsidP="000C6314">
      <w:pPr>
        <w:pStyle w:val="ListParagraph"/>
        <w:numPr>
          <w:ilvl w:val="0"/>
          <w:numId w:val="29"/>
        </w:numPr>
        <w:spacing w:line="360" w:lineRule="auto"/>
        <w:jc w:val="both"/>
      </w:pPr>
      <w:r>
        <w:t>Stats models for python</w:t>
      </w:r>
    </w:p>
    <w:p w:rsidR="004462BB" w:rsidRDefault="004462BB" w:rsidP="000C6314">
      <w:pPr>
        <w:pStyle w:val="ListParagraph"/>
        <w:numPr>
          <w:ilvl w:val="0"/>
          <w:numId w:val="29"/>
        </w:numPr>
        <w:spacing w:line="360" w:lineRule="auto"/>
        <w:jc w:val="both"/>
      </w:pPr>
      <w:r>
        <w:t>Pandas for python</w:t>
      </w:r>
    </w:p>
    <w:p w:rsidR="004462BB" w:rsidRDefault="00D774B3" w:rsidP="000C6314">
      <w:pPr>
        <w:pStyle w:val="ListParagraph"/>
        <w:numPr>
          <w:ilvl w:val="0"/>
          <w:numId w:val="29"/>
        </w:numPr>
        <w:spacing w:line="360" w:lineRule="auto"/>
        <w:jc w:val="both"/>
      </w:pPr>
      <w:r>
        <w:t>Raspberry-Pi Model B+</w:t>
      </w:r>
    </w:p>
    <w:p w:rsidR="00D774B3" w:rsidRDefault="00D774B3" w:rsidP="000C6314">
      <w:pPr>
        <w:pStyle w:val="ListParagraph"/>
        <w:numPr>
          <w:ilvl w:val="0"/>
          <w:numId w:val="29"/>
        </w:numPr>
        <w:spacing w:line="360" w:lineRule="auto"/>
        <w:jc w:val="both"/>
      </w:pPr>
      <w:r>
        <w:t>Arduino mega 2560</w:t>
      </w:r>
    </w:p>
    <w:p w:rsidR="00D774B3" w:rsidRDefault="00D774B3" w:rsidP="000C6314">
      <w:pPr>
        <w:pStyle w:val="ListParagraph"/>
        <w:numPr>
          <w:ilvl w:val="0"/>
          <w:numId w:val="29"/>
        </w:numPr>
        <w:spacing w:line="360" w:lineRule="auto"/>
        <w:jc w:val="both"/>
      </w:pPr>
      <w:r>
        <w:t>Custom made voltage sensors</w:t>
      </w:r>
    </w:p>
    <w:p w:rsidR="00D774B3" w:rsidRDefault="00D774B3" w:rsidP="000C6314">
      <w:pPr>
        <w:pStyle w:val="ListParagraph"/>
        <w:numPr>
          <w:ilvl w:val="0"/>
          <w:numId w:val="29"/>
        </w:numPr>
        <w:spacing w:line="360" w:lineRule="auto"/>
        <w:jc w:val="both"/>
      </w:pPr>
      <w:r>
        <w:t>ACS 712 current sensor</w:t>
      </w:r>
    </w:p>
    <w:p w:rsidR="00D774B3" w:rsidRDefault="00D774B3" w:rsidP="000C6314">
      <w:pPr>
        <w:pStyle w:val="ListParagraph"/>
        <w:numPr>
          <w:ilvl w:val="0"/>
          <w:numId w:val="29"/>
        </w:numPr>
        <w:spacing w:line="360" w:lineRule="auto"/>
        <w:jc w:val="both"/>
      </w:pPr>
      <w:r>
        <w:t>An electricity panel to wire in the sensors</w:t>
      </w:r>
    </w:p>
    <w:p w:rsidR="00D774B3" w:rsidRDefault="00D774B3" w:rsidP="000C6314">
      <w:pPr>
        <w:pStyle w:val="ListParagraph"/>
        <w:numPr>
          <w:ilvl w:val="0"/>
          <w:numId w:val="29"/>
        </w:numPr>
        <w:spacing w:line="360" w:lineRule="auto"/>
        <w:jc w:val="both"/>
      </w:pPr>
      <w:r>
        <w:t>A local network to monitor values passed against values gathered</w:t>
      </w:r>
    </w:p>
    <w:p w:rsidR="00D774B3" w:rsidRPr="004462BB" w:rsidRDefault="00D774B3" w:rsidP="000C6314">
      <w:pPr>
        <w:pStyle w:val="ListParagraph"/>
        <w:numPr>
          <w:ilvl w:val="0"/>
          <w:numId w:val="29"/>
        </w:numPr>
        <w:spacing w:line="360" w:lineRule="auto"/>
        <w:jc w:val="both"/>
      </w:pPr>
      <w:r>
        <w:t>External Power supply for hardware devices</w:t>
      </w:r>
    </w:p>
    <w:p w:rsidR="001B5D21" w:rsidRPr="001B5D21" w:rsidRDefault="001B5D21" w:rsidP="000C6314">
      <w:pPr>
        <w:spacing w:line="360" w:lineRule="auto"/>
        <w:ind w:left="720"/>
        <w:jc w:val="both"/>
      </w:pPr>
    </w:p>
    <w:p w:rsidR="003E2CD1" w:rsidRDefault="003E2CD1" w:rsidP="000C6314">
      <w:pPr>
        <w:suppressAutoHyphens w:val="0"/>
        <w:spacing w:line="360" w:lineRule="auto"/>
        <w:jc w:val="both"/>
      </w:pPr>
      <w:r>
        <w:br w:type="page"/>
      </w:r>
    </w:p>
    <w:p w:rsidR="00706FE9" w:rsidRPr="00904107" w:rsidRDefault="00706FE9" w:rsidP="000C6314">
      <w:pPr>
        <w:pStyle w:val="Heading2"/>
        <w:spacing w:line="360" w:lineRule="auto"/>
        <w:jc w:val="both"/>
        <w:rPr>
          <w:rFonts w:ascii="Times New Roman" w:hAnsi="Times New Roman" w:cs="Times New Roman"/>
        </w:rPr>
      </w:pPr>
      <w:bookmarkStart w:id="71" w:name="_Toc468181713"/>
      <w:r w:rsidRPr="00904107">
        <w:rPr>
          <w:rFonts w:ascii="Times New Roman" w:hAnsi="Times New Roman" w:cs="Times New Roman"/>
        </w:rPr>
        <w:lastRenderedPageBreak/>
        <w:t>Test Plan</w:t>
      </w:r>
      <w:bookmarkEnd w:id="71"/>
    </w:p>
    <w:p w:rsidR="009D1484" w:rsidRPr="00904107" w:rsidRDefault="009D1484" w:rsidP="000C6314">
      <w:pPr>
        <w:pStyle w:val="FYP-Bodytext"/>
      </w:pPr>
      <w:r w:rsidRPr="00904107">
        <w:t xml:space="preserve"> The fundamental technique for testing all through the outline of the venture was to set up that every individual class was executing not surprisingly. Keeping in mind the end goal to encourage this, every module actualizes its own primary technique and can be executed freely of whatever remains of the framework. This is to guarantee that every part works before entwining them. What's more, various print articulations have been set up at various indicates all through the program find disappointments when the program had been incorporated and the perplexing strings of execution were hard to take after. </w:t>
      </w:r>
    </w:p>
    <w:p w:rsidR="009D1484" w:rsidRPr="00904107" w:rsidRDefault="009D1484" w:rsidP="000C6314">
      <w:pPr>
        <w:pStyle w:val="FYP-Bodytext"/>
      </w:pPr>
    </w:p>
    <w:p w:rsidR="00706FE9" w:rsidRPr="00904107" w:rsidRDefault="009D1484" w:rsidP="000C6314">
      <w:pPr>
        <w:pStyle w:val="FYP-Bodytext"/>
      </w:pPr>
      <w:r w:rsidRPr="00904107">
        <w:t>Notwithstanding fundamental techniques being made, various test classes were made to guarantee adjust operation before the last accumulation of the code.</w:t>
      </w:r>
    </w:p>
    <w:p w:rsidR="00706FE9" w:rsidRPr="00904107" w:rsidRDefault="00706FE9" w:rsidP="000C6314">
      <w:pPr>
        <w:pStyle w:val="Heading3"/>
        <w:spacing w:line="360" w:lineRule="auto"/>
        <w:jc w:val="both"/>
        <w:rPr>
          <w:rFonts w:ascii="Times New Roman" w:hAnsi="Times New Roman" w:cs="Times New Roman"/>
        </w:rPr>
      </w:pPr>
      <w:bookmarkStart w:id="72" w:name="_Toc468181714"/>
      <w:r w:rsidRPr="00904107">
        <w:rPr>
          <w:rFonts w:ascii="Times New Roman" w:hAnsi="Times New Roman" w:cs="Times New Roman"/>
        </w:rPr>
        <w:t>System Test and Procedure</w:t>
      </w:r>
      <w:bookmarkEnd w:id="72"/>
    </w:p>
    <w:p w:rsidR="00DB662C" w:rsidRPr="00904107" w:rsidRDefault="003A609E" w:rsidP="000C6314">
      <w:pPr>
        <w:pStyle w:val="FYP-Bodytext"/>
      </w:pPr>
      <w:r w:rsidRPr="00904107">
        <w:t xml:space="preserve">Since this project is </w:t>
      </w:r>
      <w:r w:rsidR="00A422BF" w:rsidRPr="00904107">
        <w:t xml:space="preserve">a large collection of other sub-systems, and the feasibility and performance of each subsystem had to </w:t>
      </w:r>
      <w:r w:rsidR="000730C6" w:rsidRPr="00904107">
        <w:t>take</w:t>
      </w:r>
      <w:r w:rsidR="00A422BF" w:rsidRPr="00904107">
        <w:t xml:space="preserve"> into consideration</w:t>
      </w:r>
      <w:r w:rsidR="00767BD6" w:rsidRPr="00904107">
        <w:t>. T</w:t>
      </w:r>
      <w:r w:rsidR="00DB662C" w:rsidRPr="00904107">
        <w:t>he system, was tested in isolated environments</w:t>
      </w:r>
      <w:r w:rsidRPr="00904107">
        <w:t xml:space="preserve">, that </w:t>
      </w:r>
      <w:r w:rsidR="00D654C7" w:rsidRPr="00904107">
        <w:t>is, each</w:t>
      </w:r>
      <w:r w:rsidR="00DB662C" w:rsidRPr="00904107">
        <w:t xml:space="preserve"> subsystem was provided with dummy data at first and it was run without any interconnection among other </w:t>
      </w:r>
      <w:r w:rsidR="00F36677" w:rsidRPr="00904107">
        <w:t>sub</w:t>
      </w:r>
      <w:r w:rsidR="00DB662C" w:rsidRPr="00904107">
        <w:t xml:space="preserve">systems. </w:t>
      </w:r>
    </w:p>
    <w:p w:rsidR="00D573E4" w:rsidRPr="00904107" w:rsidRDefault="00D573E4" w:rsidP="000C6314">
      <w:pPr>
        <w:pStyle w:val="FYP-Bodytext"/>
      </w:pPr>
    </w:p>
    <w:p w:rsidR="00D573E4" w:rsidRPr="00904107" w:rsidRDefault="00D573E4" w:rsidP="000C6314">
      <w:pPr>
        <w:pStyle w:val="FYP-Bodytext"/>
      </w:pPr>
    </w:p>
    <w:p w:rsidR="00706FE9" w:rsidRPr="00904107" w:rsidRDefault="00706FE9" w:rsidP="000C6314">
      <w:pPr>
        <w:pStyle w:val="Heading3"/>
        <w:spacing w:line="360" w:lineRule="auto"/>
        <w:jc w:val="both"/>
        <w:rPr>
          <w:rFonts w:ascii="Times New Roman" w:hAnsi="Times New Roman" w:cs="Times New Roman"/>
        </w:rPr>
      </w:pPr>
      <w:bookmarkStart w:id="73" w:name="_Toc468181715"/>
      <w:r w:rsidRPr="00904107">
        <w:rPr>
          <w:rFonts w:ascii="Times New Roman" w:hAnsi="Times New Roman" w:cs="Times New Roman"/>
        </w:rPr>
        <w:t>Testing strategy</w:t>
      </w:r>
      <w:bookmarkEnd w:id="73"/>
    </w:p>
    <w:p w:rsidR="00706FE9" w:rsidRPr="00904107" w:rsidRDefault="00D573E4" w:rsidP="000C6314">
      <w:pPr>
        <w:pStyle w:val="FYP-Bodytext"/>
      </w:pPr>
      <w:r w:rsidRPr="00904107">
        <w:t>Since the project is composed of various sub-systems, down to their elements, where each sub-system covers a different domain. Put simply, this project crosses at least 4 domains, 2 platforms, and consists of a non-relational database, which is Mongo DB, while also crossing over data barriers. Furthermore, for projects that cross over, skip over and jump platforms hardly cover a single testing strategy.</w:t>
      </w:r>
    </w:p>
    <w:p w:rsidR="00D573E4" w:rsidRPr="00904107" w:rsidRDefault="00D573E4" w:rsidP="000C6314">
      <w:pPr>
        <w:pStyle w:val="FYP-Bodytext"/>
      </w:pPr>
      <w:r w:rsidRPr="00904107">
        <w:t>Every sub-system has a different test strategy</w:t>
      </w:r>
      <w:r w:rsidR="00732F7B" w:rsidRPr="00904107">
        <w:t>, to cover as many scenarios as possible.</w:t>
      </w:r>
    </w:p>
    <w:p w:rsidR="00FD1FE9" w:rsidRDefault="00732F7B" w:rsidP="000C6314">
      <w:pPr>
        <w:pStyle w:val="FYP-Bodytext"/>
      </w:pPr>
      <w:r w:rsidRPr="00904107">
        <w:t>The electronics’ and hardware counter part of the project was tested with extreme values which are within specified constraints.</w:t>
      </w:r>
    </w:p>
    <w:p w:rsidR="00FD1FE9" w:rsidRDefault="00FD1FE9" w:rsidP="000C6314">
      <w:pPr>
        <w:pStyle w:val="Title1"/>
        <w:spacing w:line="360" w:lineRule="auto"/>
        <w:jc w:val="both"/>
      </w:pPr>
      <w:r>
        <w:br w:type="page"/>
      </w:r>
    </w:p>
    <w:p w:rsidR="00706FE9" w:rsidRPr="00904107" w:rsidRDefault="00706FE9" w:rsidP="000C6314">
      <w:pPr>
        <w:pStyle w:val="Heading4"/>
        <w:jc w:val="both"/>
      </w:pPr>
      <w:bookmarkStart w:id="74" w:name="_Toc468181716"/>
      <w:r w:rsidRPr="00904107">
        <w:lastRenderedPageBreak/>
        <w:t>Unit testing</w:t>
      </w:r>
      <w:bookmarkEnd w:id="74"/>
    </w:p>
    <w:p w:rsidR="00732F7B" w:rsidRPr="00EB3132" w:rsidRDefault="00732F7B" w:rsidP="000C6314">
      <w:pPr>
        <w:pStyle w:val="Heading5"/>
        <w:spacing w:line="360" w:lineRule="auto"/>
        <w:jc w:val="both"/>
        <w:rPr>
          <w:sz w:val="28"/>
          <w:szCs w:val="28"/>
        </w:rPr>
      </w:pPr>
      <w:r w:rsidRPr="00EB3132">
        <w:rPr>
          <w:sz w:val="28"/>
          <w:szCs w:val="28"/>
        </w:rPr>
        <w:t>Arduino</w:t>
      </w:r>
    </w:p>
    <w:p w:rsidR="004F0927" w:rsidRPr="00904107" w:rsidRDefault="00FF1206" w:rsidP="000C6314">
      <w:pPr>
        <w:pStyle w:val="FYP-Heading3"/>
        <w:tabs>
          <w:tab w:val="clear" w:pos="432"/>
          <w:tab w:val="clear" w:pos="720"/>
        </w:tabs>
        <w:ind w:left="3024" w:firstLine="0"/>
        <w:jc w:val="both"/>
        <w:rPr>
          <w:b w:val="0"/>
          <w:sz w:val="24"/>
        </w:rPr>
      </w:pPr>
      <w:r w:rsidRPr="00904107">
        <w:rPr>
          <w:b w:val="0"/>
          <w:sz w:val="24"/>
        </w:rPr>
        <w:t>Sensory pins consist of internal pull up and pull down resistors to dump unnecessary data which is also known as noise; however there is one more limitation at concern here, which is, what will happen if an input value goes over or under specified limits, thankfully during the design period, this matter was taken care of by using current limiters, voltage limiters and fuses.</w:t>
      </w: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3024" w:firstLine="0"/>
        <w:jc w:val="both"/>
        <w:rPr>
          <w:b w:val="0"/>
          <w:sz w:val="24"/>
        </w:rPr>
      </w:pPr>
    </w:p>
    <w:p w:rsidR="00306B76" w:rsidRPr="00904107" w:rsidRDefault="00306B76" w:rsidP="000C6314">
      <w:pPr>
        <w:pStyle w:val="FYP-Heading3"/>
        <w:tabs>
          <w:tab w:val="clear" w:pos="432"/>
          <w:tab w:val="clear" w:pos="720"/>
        </w:tabs>
        <w:ind w:left="0" w:firstLine="0"/>
        <w:jc w:val="both"/>
        <w:rPr>
          <w:sz w:val="24"/>
        </w:rPr>
      </w:pPr>
      <w:r w:rsidRPr="00904107">
        <w:rPr>
          <w:sz w:val="24"/>
        </w:rPr>
        <w:lastRenderedPageBreak/>
        <w:t>Current Sensor</w:t>
      </w:r>
    </w:p>
    <w:tbl>
      <w:tblPr>
        <w:tblW w:w="10481" w:type="dxa"/>
        <w:tblInd w:w="113" w:type="dxa"/>
        <w:tblLook w:val="04A0" w:firstRow="1" w:lastRow="0" w:firstColumn="1" w:lastColumn="0" w:noHBand="0" w:noVBand="1"/>
      </w:tblPr>
      <w:tblGrid>
        <w:gridCol w:w="2085"/>
        <w:gridCol w:w="1834"/>
        <w:gridCol w:w="2286"/>
        <w:gridCol w:w="1935"/>
        <w:gridCol w:w="1130"/>
        <w:gridCol w:w="1211"/>
      </w:tblGrid>
      <w:tr w:rsidR="00F615B1" w:rsidRPr="00904107" w:rsidTr="00F615B1">
        <w:trPr>
          <w:trHeight w:val="1018"/>
        </w:trPr>
        <w:tc>
          <w:tcPr>
            <w:tcW w:w="2085"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Case ID:</w:t>
            </w:r>
          </w:p>
        </w:tc>
        <w:tc>
          <w:tcPr>
            <w:tcW w:w="1834"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Sensor_01</w:t>
            </w:r>
          </w:p>
        </w:tc>
        <w:tc>
          <w:tcPr>
            <w:tcW w:w="2286"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p>
        </w:tc>
        <w:tc>
          <w:tcPr>
            <w:tcW w:w="1935"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1130"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1209"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r>
      <w:tr w:rsidR="00F615B1" w:rsidRPr="00904107" w:rsidTr="00F615B1">
        <w:trPr>
          <w:trHeight w:val="1018"/>
        </w:trPr>
        <w:tc>
          <w:tcPr>
            <w:tcW w:w="2085"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 xml:space="preserve">Test </w:t>
            </w:r>
            <w:r w:rsidR="00F615B1" w:rsidRPr="00904107">
              <w:rPr>
                <w:b/>
                <w:bCs/>
                <w:color w:val="000000"/>
                <w:sz w:val="22"/>
                <w:szCs w:val="22"/>
                <w:lang w:eastAsia="en-US"/>
              </w:rPr>
              <w:t>Priority</w:t>
            </w:r>
            <w:r w:rsidRPr="00904107">
              <w:rPr>
                <w:b/>
                <w:bCs/>
                <w:color w:val="000000"/>
                <w:sz w:val="22"/>
                <w:szCs w:val="22"/>
                <w:lang w:eastAsia="en-US"/>
              </w:rPr>
              <w:t>:</w:t>
            </w:r>
          </w:p>
        </w:tc>
        <w:tc>
          <w:tcPr>
            <w:tcW w:w="1834"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medium</w:t>
            </w:r>
          </w:p>
        </w:tc>
        <w:tc>
          <w:tcPr>
            <w:tcW w:w="2286"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p>
        </w:tc>
        <w:tc>
          <w:tcPr>
            <w:tcW w:w="1935"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1130"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1209"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r>
      <w:tr w:rsidR="00F615B1" w:rsidRPr="00904107" w:rsidTr="00F615B1">
        <w:trPr>
          <w:trHeight w:val="1018"/>
        </w:trPr>
        <w:tc>
          <w:tcPr>
            <w:tcW w:w="2085"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Module Name:</w:t>
            </w:r>
          </w:p>
        </w:tc>
        <w:tc>
          <w:tcPr>
            <w:tcW w:w="1834"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ACS 712</w:t>
            </w:r>
          </w:p>
        </w:tc>
        <w:tc>
          <w:tcPr>
            <w:tcW w:w="2286"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p>
        </w:tc>
        <w:tc>
          <w:tcPr>
            <w:tcW w:w="1935"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1130"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1209"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r>
      <w:tr w:rsidR="00306B76" w:rsidRPr="00904107" w:rsidTr="00F615B1">
        <w:trPr>
          <w:trHeight w:val="1018"/>
        </w:trPr>
        <w:tc>
          <w:tcPr>
            <w:tcW w:w="2085"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description:</w:t>
            </w:r>
          </w:p>
        </w:tc>
        <w:tc>
          <w:tcPr>
            <w:tcW w:w="8396" w:type="dxa"/>
            <w:gridSpan w:val="5"/>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Testing sensory current limits in Amperes alongside a digital Multi-meter</w:t>
            </w:r>
          </w:p>
        </w:tc>
      </w:tr>
      <w:tr w:rsidR="00F615B1" w:rsidRPr="00904107" w:rsidTr="00F615B1">
        <w:trPr>
          <w:trHeight w:val="1018"/>
        </w:trPr>
        <w:tc>
          <w:tcPr>
            <w:tcW w:w="2085"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p>
        </w:tc>
        <w:tc>
          <w:tcPr>
            <w:tcW w:w="1834"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2286"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1935"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1130"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c>
          <w:tcPr>
            <w:tcW w:w="1209"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sz w:val="20"/>
                <w:szCs w:val="20"/>
                <w:lang w:eastAsia="en-US"/>
              </w:rPr>
            </w:pPr>
          </w:p>
        </w:tc>
      </w:tr>
      <w:tr w:rsidR="00F615B1" w:rsidRPr="00904107" w:rsidTr="00F615B1">
        <w:trPr>
          <w:trHeight w:val="1018"/>
        </w:trPr>
        <w:tc>
          <w:tcPr>
            <w:tcW w:w="2085" w:type="dxa"/>
            <w:tcBorders>
              <w:top w:val="single" w:sz="4" w:space="0" w:color="5B9BD5"/>
              <w:left w:val="single" w:sz="4" w:space="0" w:color="5B9BD5"/>
              <w:bottom w:val="nil"/>
              <w:right w:val="nil"/>
            </w:tcBorders>
            <w:shd w:val="clear" w:color="5B9BD5" w:fill="5B9BD5"/>
            <w:noWrap/>
            <w:vAlign w:val="bottom"/>
            <w:hideMark/>
          </w:tcPr>
          <w:p w:rsidR="00306B76" w:rsidRPr="00904107" w:rsidRDefault="00306B76"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Step</w:t>
            </w:r>
          </w:p>
        </w:tc>
        <w:tc>
          <w:tcPr>
            <w:tcW w:w="1834" w:type="dxa"/>
            <w:tcBorders>
              <w:top w:val="single" w:sz="4" w:space="0" w:color="5B9BD5"/>
              <w:left w:val="nil"/>
              <w:bottom w:val="nil"/>
              <w:right w:val="nil"/>
            </w:tcBorders>
            <w:shd w:val="clear" w:color="5B9BD5" w:fill="5B9BD5"/>
            <w:noWrap/>
            <w:vAlign w:val="bottom"/>
            <w:hideMark/>
          </w:tcPr>
          <w:p w:rsidR="00306B76" w:rsidRPr="00904107" w:rsidRDefault="00306B76"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Test Steps</w:t>
            </w:r>
          </w:p>
        </w:tc>
        <w:tc>
          <w:tcPr>
            <w:tcW w:w="2286" w:type="dxa"/>
            <w:tcBorders>
              <w:top w:val="single" w:sz="4" w:space="0" w:color="5B9BD5"/>
              <w:left w:val="nil"/>
              <w:bottom w:val="nil"/>
              <w:right w:val="nil"/>
            </w:tcBorders>
            <w:shd w:val="clear" w:color="5B9BD5" w:fill="5B9BD5"/>
            <w:noWrap/>
            <w:vAlign w:val="bottom"/>
            <w:hideMark/>
          </w:tcPr>
          <w:p w:rsidR="00306B76" w:rsidRPr="00904107" w:rsidRDefault="00306B76"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Expected Result</w:t>
            </w:r>
          </w:p>
        </w:tc>
        <w:tc>
          <w:tcPr>
            <w:tcW w:w="1935" w:type="dxa"/>
            <w:tcBorders>
              <w:top w:val="single" w:sz="4" w:space="0" w:color="5B9BD5"/>
              <w:left w:val="nil"/>
              <w:bottom w:val="nil"/>
              <w:right w:val="nil"/>
            </w:tcBorders>
            <w:shd w:val="clear" w:color="5B9BD5" w:fill="5B9BD5"/>
            <w:noWrap/>
            <w:vAlign w:val="bottom"/>
            <w:hideMark/>
          </w:tcPr>
          <w:p w:rsidR="00306B76" w:rsidRPr="00904107" w:rsidRDefault="00306B76"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Actual Result</w:t>
            </w:r>
          </w:p>
        </w:tc>
        <w:tc>
          <w:tcPr>
            <w:tcW w:w="1130" w:type="dxa"/>
            <w:tcBorders>
              <w:top w:val="single" w:sz="4" w:space="0" w:color="5B9BD5"/>
              <w:left w:val="nil"/>
              <w:bottom w:val="nil"/>
              <w:right w:val="single" w:sz="4" w:space="0" w:color="5B9BD5"/>
            </w:tcBorders>
            <w:shd w:val="clear" w:color="5B9BD5" w:fill="5B9BD5"/>
            <w:noWrap/>
            <w:vAlign w:val="bottom"/>
            <w:hideMark/>
          </w:tcPr>
          <w:p w:rsidR="00306B76" w:rsidRPr="00904107" w:rsidRDefault="00306B76"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Status</w:t>
            </w:r>
          </w:p>
        </w:tc>
        <w:tc>
          <w:tcPr>
            <w:tcW w:w="1209"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b/>
                <w:bCs/>
                <w:color w:val="FFFFFF"/>
                <w:sz w:val="22"/>
                <w:szCs w:val="22"/>
                <w:lang w:eastAsia="en-US"/>
              </w:rPr>
            </w:pPr>
          </w:p>
        </w:tc>
      </w:tr>
      <w:tr w:rsidR="00F615B1" w:rsidRPr="00904107" w:rsidTr="00F615B1">
        <w:trPr>
          <w:trHeight w:val="1018"/>
        </w:trPr>
        <w:tc>
          <w:tcPr>
            <w:tcW w:w="2085" w:type="dxa"/>
            <w:tcBorders>
              <w:top w:val="single" w:sz="4" w:space="0" w:color="5B9BD5"/>
              <w:left w:val="single" w:sz="4" w:space="0" w:color="5B9BD5"/>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1</w:t>
            </w:r>
          </w:p>
        </w:tc>
        <w:tc>
          <w:tcPr>
            <w:tcW w:w="1834" w:type="dxa"/>
            <w:tcBorders>
              <w:top w:val="single" w:sz="4" w:space="0" w:color="5B9BD5"/>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Start module</w:t>
            </w:r>
          </w:p>
        </w:tc>
        <w:tc>
          <w:tcPr>
            <w:tcW w:w="2286" w:type="dxa"/>
            <w:tcBorders>
              <w:top w:val="single" w:sz="4" w:space="0" w:color="5B9BD5"/>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935" w:type="dxa"/>
            <w:tcBorders>
              <w:top w:val="single" w:sz="4" w:space="0" w:color="5B9BD5"/>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130" w:type="dxa"/>
            <w:tcBorders>
              <w:top w:val="single" w:sz="4" w:space="0" w:color="5B9BD5"/>
              <w:left w:val="nil"/>
              <w:bottom w:val="nil"/>
              <w:right w:val="single" w:sz="4" w:space="0" w:color="5B9BD5"/>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209"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p>
        </w:tc>
      </w:tr>
      <w:tr w:rsidR="00F615B1" w:rsidRPr="00904107" w:rsidTr="00F615B1">
        <w:trPr>
          <w:trHeight w:val="1018"/>
        </w:trPr>
        <w:tc>
          <w:tcPr>
            <w:tcW w:w="2085" w:type="dxa"/>
            <w:tcBorders>
              <w:top w:val="single" w:sz="4" w:space="0" w:color="5B9BD5"/>
              <w:left w:val="single" w:sz="4" w:space="0" w:color="5B9BD5"/>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2</w:t>
            </w:r>
          </w:p>
        </w:tc>
        <w:tc>
          <w:tcPr>
            <w:tcW w:w="1834" w:type="dxa"/>
            <w:tcBorders>
              <w:top w:val="single" w:sz="4" w:space="0" w:color="5B9BD5"/>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Observe value</w:t>
            </w:r>
          </w:p>
        </w:tc>
        <w:tc>
          <w:tcPr>
            <w:tcW w:w="2286" w:type="dxa"/>
            <w:tcBorders>
              <w:top w:val="single" w:sz="4" w:space="0" w:color="5B9BD5"/>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2.075</w:t>
            </w:r>
          </w:p>
        </w:tc>
        <w:tc>
          <w:tcPr>
            <w:tcW w:w="1935" w:type="dxa"/>
            <w:tcBorders>
              <w:top w:val="single" w:sz="4" w:space="0" w:color="5B9BD5"/>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2.075</w:t>
            </w:r>
          </w:p>
        </w:tc>
        <w:tc>
          <w:tcPr>
            <w:tcW w:w="1130" w:type="dxa"/>
            <w:tcBorders>
              <w:top w:val="single" w:sz="4" w:space="0" w:color="5B9BD5"/>
              <w:left w:val="nil"/>
              <w:bottom w:val="nil"/>
              <w:right w:val="single" w:sz="4" w:space="0" w:color="5B9BD5"/>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209"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p>
        </w:tc>
      </w:tr>
      <w:tr w:rsidR="00F615B1" w:rsidRPr="00904107" w:rsidTr="00F615B1">
        <w:trPr>
          <w:trHeight w:val="1018"/>
        </w:trPr>
        <w:tc>
          <w:tcPr>
            <w:tcW w:w="2085" w:type="dxa"/>
            <w:tcBorders>
              <w:top w:val="single" w:sz="4" w:space="0" w:color="5B9BD5"/>
              <w:left w:val="single" w:sz="4" w:space="0" w:color="5B9BD5"/>
              <w:bottom w:val="single" w:sz="4" w:space="0" w:color="5B9BD5"/>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3</w:t>
            </w:r>
          </w:p>
        </w:tc>
        <w:tc>
          <w:tcPr>
            <w:tcW w:w="1834" w:type="dxa"/>
            <w:tcBorders>
              <w:top w:val="single" w:sz="4" w:space="0" w:color="5B9BD5"/>
              <w:left w:val="nil"/>
              <w:bottom w:val="single" w:sz="4" w:space="0" w:color="5B9BD5"/>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Verify value</w:t>
            </w:r>
          </w:p>
        </w:tc>
        <w:tc>
          <w:tcPr>
            <w:tcW w:w="2286" w:type="dxa"/>
            <w:tcBorders>
              <w:top w:val="single" w:sz="4" w:space="0" w:color="5B9BD5"/>
              <w:left w:val="nil"/>
              <w:bottom w:val="single" w:sz="4" w:space="0" w:color="5B9BD5"/>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2.1</w:t>
            </w:r>
          </w:p>
        </w:tc>
        <w:tc>
          <w:tcPr>
            <w:tcW w:w="1935" w:type="dxa"/>
            <w:tcBorders>
              <w:top w:val="single" w:sz="4" w:space="0" w:color="5B9BD5"/>
              <w:left w:val="nil"/>
              <w:bottom w:val="single" w:sz="4" w:space="0" w:color="5B9BD5"/>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2.1</w:t>
            </w:r>
          </w:p>
        </w:tc>
        <w:tc>
          <w:tcPr>
            <w:tcW w:w="1130" w:type="dxa"/>
            <w:tcBorders>
              <w:top w:val="single" w:sz="4" w:space="0" w:color="5B9BD5"/>
              <w:left w:val="nil"/>
              <w:bottom w:val="single" w:sz="4" w:space="0" w:color="5B9BD5"/>
              <w:right w:val="single" w:sz="4" w:space="0" w:color="5B9BD5"/>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209" w:type="dxa"/>
            <w:tcBorders>
              <w:top w:val="nil"/>
              <w:left w:val="nil"/>
              <w:bottom w:val="nil"/>
              <w:right w:val="nil"/>
            </w:tcBorders>
            <w:shd w:val="clear" w:color="auto" w:fill="auto"/>
            <w:noWrap/>
            <w:vAlign w:val="bottom"/>
            <w:hideMark/>
          </w:tcPr>
          <w:p w:rsidR="00306B76" w:rsidRPr="00904107" w:rsidRDefault="00306B76" w:rsidP="000C6314">
            <w:pPr>
              <w:suppressAutoHyphens w:val="0"/>
              <w:spacing w:line="360" w:lineRule="auto"/>
              <w:jc w:val="both"/>
              <w:rPr>
                <w:color w:val="000000"/>
                <w:sz w:val="22"/>
                <w:szCs w:val="22"/>
                <w:lang w:eastAsia="en-US"/>
              </w:rPr>
            </w:pPr>
          </w:p>
        </w:tc>
      </w:tr>
    </w:tbl>
    <w:p w:rsidR="00FF1206" w:rsidRPr="00904107" w:rsidRDefault="00FF1206" w:rsidP="000C6314">
      <w:pPr>
        <w:pStyle w:val="FYP-Heading3"/>
        <w:tabs>
          <w:tab w:val="clear" w:pos="432"/>
          <w:tab w:val="clear" w:pos="720"/>
        </w:tabs>
        <w:ind w:left="3024" w:firstLine="0"/>
        <w:jc w:val="both"/>
        <w:rPr>
          <w:b w:val="0"/>
          <w:sz w:val="24"/>
        </w:rPr>
      </w:pPr>
    </w:p>
    <w:p w:rsidR="00706FE9" w:rsidRPr="00904107" w:rsidRDefault="00732F7B" w:rsidP="000C6314">
      <w:pPr>
        <w:pStyle w:val="FYP-Bodytext"/>
      </w:pPr>
      <w:r w:rsidRPr="00904107">
        <w:t xml:space="preserve"> </w:t>
      </w:r>
    </w:p>
    <w:p w:rsidR="00306B76" w:rsidRPr="00904107" w:rsidRDefault="00306B76" w:rsidP="000C6314">
      <w:pPr>
        <w:pStyle w:val="FYP-Bodytext"/>
      </w:pPr>
    </w:p>
    <w:p w:rsidR="00F615B1" w:rsidRPr="00904107" w:rsidRDefault="00630BBA" w:rsidP="000C6314">
      <w:pPr>
        <w:pStyle w:val="FYP-Bodytext"/>
        <w:rPr>
          <w:b/>
        </w:rPr>
      </w:pPr>
      <w:r w:rsidRPr="00904107">
        <w:br w:type="page"/>
      </w:r>
      <w:r w:rsidR="00F615B1" w:rsidRPr="00904107">
        <w:rPr>
          <w:b/>
        </w:rPr>
        <w:lastRenderedPageBreak/>
        <w:t>Current sensor lower limits</w:t>
      </w:r>
    </w:p>
    <w:tbl>
      <w:tblPr>
        <w:tblW w:w="10472" w:type="dxa"/>
        <w:tblInd w:w="108" w:type="dxa"/>
        <w:tblLook w:val="04A0" w:firstRow="1" w:lastRow="0" w:firstColumn="1" w:lastColumn="0" w:noHBand="0" w:noVBand="1"/>
      </w:tblPr>
      <w:tblGrid>
        <w:gridCol w:w="1560"/>
        <w:gridCol w:w="1311"/>
        <w:gridCol w:w="1493"/>
        <w:gridCol w:w="1273"/>
        <w:gridCol w:w="966"/>
        <w:gridCol w:w="966"/>
        <w:gridCol w:w="966"/>
        <w:gridCol w:w="966"/>
        <w:gridCol w:w="971"/>
      </w:tblGrid>
      <w:tr w:rsidR="00604561" w:rsidRPr="00904107" w:rsidTr="00630BBA">
        <w:trPr>
          <w:trHeight w:val="962"/>
        </w:trPr>
        <w:tc>
          <w:tcPr>
            <w:tcW w:w="1560"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Case ID:</w:t>
            </w:r>
          </w:p>
        </w:tc>
        <w:tc>
          <w:tcPr>
            <w:tcW w:w="2804" w:type="dxa"/>
            <w:gridSpan w:val="2"/>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Sensor_02</w:t>
            </w:r>
          </w:p>
        </w:tc>
        <w:tc>
          <w:tcPr>
            <w:tcW w:w="127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962"/>
        </w:trPr>
        <w:tc>
          <w:tcPr>
            <w:tcW w:w="1560"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Priority:</w:t>
            </w:r>
          </w:p>
        </w:tc>
        <w:tc>
          <w:tcPr>
            <w:tcW w:w="131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medium</w:t>
            </w:r>
          </w:p>
        </w:tc>
        <w:tc>
          <w:tcPr>
            <w:tcW w:w="14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27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962"/>
        </w:trPr>
        <w:tc>
          <w:tcPr>
            <w:tcW w:w="1560"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Module Name:</w:t>
            </w:r>
          </w:p>
        </w:tc>
        <w:tc>
          <w:tcPr>
            <w:tcW w:w="131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ACS 712</w:t>
            </w:r>
          </w:p>
        </w:tc>
        <w:tc>
          <w:tcPr>
            <w:tcW w:w="14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27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04561">
        <w:trPr>
          <w:trHeight w:val="962"/>
        </w:trPr>
        <w:tc>
          <w:tcPr>
            <w:tcW w:w="1560"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description:</w:t>
            </w:r>
          </w:p>
        </w:tc>
        <w:tc>
          <w:tcPr>
            <w:tcW w:w="8912" w:type="dxa"/>
            <w:gridSpan w:val="8"/>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Testing lowest senso</w:t>
            </w:r>
            <w:r w:rsidR="002E24F1" w:rsidRPr="00904107">
              <w:rPr>
                <w:color w:val="000000"/>
                <w:sz w:val="22"/>
                <w:szCs w:val="22"/>
                <w:lang w:eastAsia="en-US"/>
              </w:rPr>
              <w:t>ry current limits in Amperes alo</w:t>
            </w:r>
            <w:r w:rsidRPr="00904107">
              <w:rPr>
                <w:color w:val="000000"/>
                <w:sz w:val="22"/>
                <w:szCs w:val="22"/>
                <w:lang w:eastAsia="en-US"/>
              </w:rPr>
              <w:t>ngside a digital Multi</w:t>
            </w:r>
            <w:r w:rsidR="002E24F1" w:rsidRPr="00904107">
              <w:rPr>
                <w:color w:val="000000"/>
                <w:sz w:val="22"/>
                <w:szCs w:val="22"/>
                <w:lang w:eastAsia="en-US"/>
              </w:rPr>
              <w:t>-</w:t>
            </w:r>
            <w:r w:rsidRPr="00904107">
              <w:rPr>
                <w:color w:val="000000"/>
                <w:sz w:val="22"/>
                <w:szCs w:val="22"/>
                <w:lang w:eastAsia="en-US"/>
              </w:rPr>
              <w:t>meter</w:t>
            </w:r>
          </w:p>
        </w:tc>
      </w:tr>
      <w:tr w:rsidR="00604561" w:rsidRPr="00904107" w:rsidTr="00630BBA">
        <w:trPr>
          <w:trHeight w:val="962"/>
        </w:trPr>
        <w:tc>
          <w:tcPr>
            <w:tcW w:w="1560"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31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4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27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962"/>
        </w:trPr>
        <w:tc>
          <w:tcPr>
            <w:tcW w:w="1560" w:type="dxa"/>
            <w:tcBorders>
              <w:top w:val="single" w:sz="4" w:space="0" w:color="5B9BD5"/>
              <w:left w:val="single" w:sz="4" w:space="0" w:color="5B9BD5"/>
              <w:bottom w:val="nil"/>
              <w:right w:val="nil"/>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Step</w:t>
            </w:r>
          </w:p>
        </w:tc>
        <w:tc>
          <w:tcPr>
            <w:tcW w:w="1311" w:type="dxa"/>
            <w:tcBorders>
              <w:top w:val="single" w:sz="4" w:space="0" w:color="5B9BD5"/>
              <w:left w:val="nil"/>
              <w:bottom w:val="nil"/>
              <w:right w:val="nil"/>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Test Steps</w:t>
            </w:r>
          </w:p>
        </w:tc>
        <w:tc>
          <w:tcPr>
            <w:tcW w:w="1493" w:type="dxa"/>
            <w:tcBorders>
              <w:top w:val="single" w:sz="4" w:space="0" w:color="5B9BD5"/>
              <w:left w:val="nil"/>
              <w:bottom w:val="nil"/>
              <w:right w:val="nil"/>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Expected Result</w:t>
            </w:r>
          </w:p>
        </w:tc>
        <w:tc>
          <w:tcPr>
            <w:tcW w:w="1273" w:type="dxa"/>
            <w:tcBorders>
              <w:top w:val="single" w:sz="4" w:space="0" w:color="5B9BD5"/>
              <w:left w:val="nil"/>
              <w:bottom w:val="nil"/>
              <w:right w:val="nil"/>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Actual Result</w:t>
            </w:r>
          </w:p>
        </w:tc>
        <w:tc>
          <w:tcPr>
            <w:tcW w:w="966" w:type="dxa"/>
            <w:tcBorders>
              <w:top w:val="single" w:sz="4" w:space="0" w:color="5B9BD5"/>
              <w:left w:val="nil"/>
              <w:bottom w:val="nil"/>
              <w:right w:val="single" w:sz="4" w:space="0" w:color="5B9BD5"/>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Status</w:t>
            </w: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FFFFFF"/>
                <w:sz w:val="22"/>
                <w:szCs w:val="22"/>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962"/>
        </w:trPr>
        <w:tc>
          <w:tcPr>
            <w:tcW w:w="1560" w:type="dxa"/>
            <w:tcBorders>
              <w:top w:val="single" w:sz="4" w:space="0" w:color="5B9BD5"/>
              <w:left w:val="single" w:sz="4" w:space="0" w:color="5B9BD5"/>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1</w:t>
            </w:r>
          </w:p>
        </w:tc>
        <w:tc>
          <w:tcPr>
            <w:tcW w:w="1311"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Start module</w:t>
            </w:r>
          </w:p>
        </w:tc>
        <w:tc>
          <w:tcPr>
            <w:tcW w:w="1493"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273"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966" w:type="dxa"/>
            <w:tcBorders>
              <w:top w:val="single" w:sz="4" w:space="0" w:color="5B9BD5"/>
              <w:left w:val="nil"/>
              <w:bottom w:val="nil"/>
              <w:right w:val="single" w:sz="4" w:space="0" w:color="5B9BD5"/>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962"/>
        </w:trPr>
        <w:tc>
          <w:tcPr>
            <w:tcW w:w="1560" w:type="dxa"/>
            <w:tcBorders>
              <w:top w:val="single" w:sz="4" w:space="0" w:color="5B9BD5"/>
              <w:left w:val="single" w:sz="4" w:space="0" w:color="5B9BD5"/>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2</w:t>
            </w:r>
          </w:p>
        </w:tc>
        <w:tc>
          <w:tcPr>
            <w:tcW w:w="2804" w:type="dxa"/>
            <w:gridSpan w:val="2"/>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Turn off all loads</w:t>
            </w:r>
          </w:p>
        </w:tc>
        <w:tc>
          <w:tcPr>
            <w:tcW w:w="1273"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966" w:type="dxa"/>
            <w:tcBorders>
              <w:top w:val="single" w:sz="4" w:space="0" w:color="5B9BD5"/>
              <w:left w:val="nil"/>
              <w:bottom w:val="nil"/>
              <w:right w:val="single" w:sz="4" w:space="0" w:color="5B9BD5"/>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962"/>
        </w:trPr>
        <w:tc>
          <w:tcPr>
            <w:tcW w:w="1560" w:type="dxa"/>
            <w:tcBorders>
              <w:top w:val="single" w:sz="4" w:space="0" w:color="5B9BD5"/>
              <w:left w:val="single" w:sz="4" w:space="0" w:color="5B9BD5"/>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3</w:t>
            </w:r>
          </w:p>
        </w:tc>
        <w:tc>
          <w:tcPr>
            <w:tcW w:w="1311"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Observe value</w:t>
            </w:r>
          </w:p>
        </w:tc>
        <w:tc>
          <w:tcPr>
            <w:tcW w:w="1493"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0.03</w:t>
            </w:r>
          </w:p>
        </w:tc>
        <w:tc>
          <w:tcPr>
            <w:tcW w:w="1273"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0</w:t>
            </w:r>
          </w:p>
        </w:tc>
        <w:tc>
          <w:tcPr>
            <w:tcW w:w="966" w:type="dxa"/>
            <w:tcBorders>
              <w:top w:val="single" w:sz="4" w:space="0" w:color="5B9BD5"/>
              <w:left w:val="nil"/>
              <w:bottom w:val="nil"/>
              <w:right w:val="single" w:sz="4" w:space="0" w:color="5B9BD5"/>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Fail</w:t>
            </w: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962"/>
        </w:trPr>
        <w:tc>
          <w:tcPr>
            <w:tcW w:w="1560" w:type="dxa"/>
            <w:tcBorders>
              <w:top w:val="single" w:sz="4" w:space="0" w:color="5B9BD5"/>
              <w:left w:val="single" w:sz="4" w:space="0" w:color="5B9BD5"/>
              <w:bottom w:val="single" w:sz="4" w:space="0" w:color="5B9BD5"/>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4</w:t>
            </w:r>
          </w:p>
        </w:tc>
        <w:tc>
          <w:tcPr>
            <w:tcW w:w="1311" w:type="dxa"/>
            <w:tcBorders>
              <w:top w:val="single" w:sz="4" w:space="0" w:color="5B9BD5"/>
              <w:left w:val="nil"/>
              <w:bottom w:val="single" w:sz="4" w:space="0" w:color="5B9BD5"/>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Verify value</w:t>
            </w:r>
          </w:p>
        </w:tc>
        <w:tc>
          <w:tcPr>
            <w:tcW w:w="1493" w:type="dxa"/>
            <w:tcBorders>
              <w:top w:val="single" w:sz="4" w:space="0" w:color="5B9BD5"/>
              <w:left w:val="nil"/>
              <w:bottom w:val="single" w:sz="4" w:space="0" w:color="5B9BD5"/>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0</w:t>
            </w:r>
          </w:p>
        </w:tc>
        <w:tc>
          <w:tcPr>
            <w:tcW w:w="1273" w:type="dxa"/>
            <w:tcBorders>
              <w:top w:val="single" w:sz="4" w:space="0" w:color="5B9BD5"/>
              <w:left w:val="nil"/>
              <w:bottom w:val="single" w:sz="4" w:space="0" w:color="5B9BD5"/>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0</w:t>
            </w:r>
          </w:p>
        </w:tc>
        <w:tc>
          <w:tcPr>
            <w:tcW w:w="966" w:type="dxa"/>
            <w:tcBorders>
              <w:top w:val="single" w:sz="4" w:space="0" w:color="5B9BD5"/>
              <w:left w:val="nil"/>
              <w:bottom w:val="single" w:sz="4" w:space="0" w:color="5B9BD5"/>
              <w:right w:val="single" w:sz="4" w:space="0" w:color="5B9BD5"/>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962"/>
        </w:trPr>
        <w:tc>
          <w:tcPr>
            <w:tcW w:w="1560"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31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4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27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bl>
    <w:p w:rsidR="00630BBA" w:rsidRPr="00904107" w:rsidRDefault="00630BBA" w:rsidP="000C6314">
      <w:pPr>
        <w:spacing w:line="360" w:lineRule="auto"/>
        <w:jc w:val="both"/>
      </w:pPr>
      <w:r w:rsidRPr="00904107">
        <w:br w:type="page"/>
      </w:r>
    </w:p>
    <w:tbl>
      <w:tblPr>
        <w:tblW w:w="10472" w:type="dxa"/>
        <w:tblInd w:w="108" w:type="dxa"/>
        <w:tblLook w:val="04A0" w:firstRow="1" w:lastRow="0" w:firstColumn="1" w:lastColumn="0" w:noHBand="0" w:noVBand="1"/>
      </w:tblPr>
      <w:tblGrid>
        <w:gridCol w:w="1560"/>
        <w:gridCol w:w="1311"/>
        <w:gridCol w:w="1493"/>
        <w:gridCol w:w="1273"/>
        <w:gridCol w:w="966"/>
        <w:gridCol w:w="966"/>
        <w:gridCol w:w="966"/>
        <w:gridCol w:w="966"/>
        <w:gridCol w:w="971"/>
      </w:tblGrid>
      <w:tr w:rsidR="00604561" w:rsidRPr="00904107" w:rsidTr="00630BBA">
        <w:trPr>
          <w:trHeight w:val="962"/>
        </w:trPr>
        <w:tc>
          <w:tcPr>
            <w:tcW w:w="1560"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31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4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27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6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9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bl>
    <w:p w:rsidR="00F615B1" w:rsidRPr="00904107" w:rsidRDefault="00F615B1" w:rsidP="000C6314">
      <w:pPr>
        <w:pStyle w:val="FYP-Bodytext"/>
        <w:rPr>
          <w:b/>
        </w:rPr>
      </w:pPr>
    </w:p>
    <w:p w:rsidR="00604561" w:rsidRPr="00904107" w:rsidRDefault="00604561" w:rsidP="000C6314">
      <w:pPr>
        <w:pStyle w:val="FYP-Bodytext"/>
        <w:rPr>
          <w:b/>
        </w:rPr>
      </w:pPr>
      <w:r w:rsidRPr="00904107">
        <w:rPr>
          <w:b/>
        </w:rPr>
        <w:t>Current sensor Upper Limit</w:t>
      </w:r>
    </w:p>
    <w:tbl>
      <w:tblPr>
        <w:tblW w:w="10478" w:type="dxa"/>
        <w:tblInd w:w="108" w:type="dxa"/>
        <w:tblLook w:val="04A0" w:firstRow="1" w:lastRow="0" w:firstColumn="1" w:lastColumn="0" w:noHBand="0" w:noVBand="1"/>
      </w:tblPr>
      <w:tblGrid>
        <w:gridCol w:w="1862"/>
        <w:gridCol w:w="1618"/>
        <w:gridCol w:w="1846"/>
        <w:gridCol w:w="1571"/>
        <w:gridCol w:w="1193"/>
        <w:gridCol w:w="1193"/>
        <w:gridCol w:w="1195"/>
      </w:tblGrid>
      <w:tr w:rsidR="00604561" w:rsidRPr="00904107" w:rsidTr="00630BBA">
        <w:trPr>
          <w:trHeight w:val="1133"/>
        </w:trPr>
        <w:tc>
          <w:tcPr>
            <w:tcW w:w="1862"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Case ID:</w:t>
            </w:r>
          </w:p>
        </w:tc>
        <w:tc>
          <w:tcPr>
            <w:tcW w:w="3464" w:type="dxa"/>
            <w:gridSpan w:val="2"/>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Sensor_03</w:t>
            </w:r>
          </w:p>
        </w:tc>
        <w:tc>
          <w:tcPr>
            <w:tcW w:w="15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1133"/>
        </w:trPr>
        <w:tc>
          <w:tcPr>
            <w:tcW w:w="1862"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Priority:</w:t>
            </w:r>
          </w:p>
        </w:tc>
        <w:tc>
          <w:tcPr>
            <w:tcW w:w="1618"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medium</w:t>
            </w:r>
          </w:p>
        </w:tc>
        <w:tc>
          <w:tcPr>
            <w:tcW w:w="184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5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1133"/>
        </w:trPr>
        <w:tc>
          <w:tcPr>
            <w:tcW w:w="1862"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Module Name:</w:t>
            </w:r>
          </w:p>
        </w:tc>
        <w:tc>
          <w:tcPr>
            <w:tcW w:w="1618"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ACS 712</w:t>
            </w:r>
          </w:p>
        </w:tc>
        <w:tc>
          <w:tcPr>
            <w:tcW w:w="184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5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04561">
        <w:trPr>
          <w:trHeight w:val="1133"/>
        </w:trPr>
        <w:tc>
          <w:tcPr>
            <w:tcW w:w="1862"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description:</w:t>
            </w:r>
          </w:p>
        </w:tc>
        <w:tc>
          <w:tcPr>
            <w:tcW w:w="8616" w:type="dxa"/>
            <w:gridSpan w:val="6"/>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 xml:space="preserve">Testing </w:t>
            </w:r>
            <w:r w:rsidR="00A0737B" w:rsidRPr="00904107">
              <w:rPr>
                <w:color w:val="000000"/>
                <w:sz w:val="22"/>
                <w:szCs w:val="22"/>
                <w:lang w:eastAsia="en-US"/>
              </w:rPr>
              <w:t>highest</w:t>
            </w:r>
            <w:r w:rsidRPr="00904107">
              <w:rPr>
                <w:color w:val="000000"/>
                <w:sz w:val="22"/>
                <w:szCs w:val="22"/>
                <w:lang w:eastAsia="en-US"/>
              </w:rPr>
              <w:t xml:space="preserve"> sensory current limits in Amperes alongside a digital Multi-meter</w:t>
            </w:r>
          </w:p>
        </w:tc>
      </w:tr>
      <w:tr w:rsidR="00604561" w:rsidRPr="00904107" w:rsidTr="00630BBA">
        <w:trPr>
          <w:trHeight w:val="1133"/>
        </w:trPr>
        <w:tc>
          <w:tcPr>
            <w:tcW w:w="1862"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618"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84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5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1133"/>
        </w:trPr>
        <w:tc>
          <w:tcPr>
            <w:tcW w:w="1862" w:type="dxa"/>
            <w:tcBorders>
              <w:top w:val="single" w:sz="4" w:space="0" w:color="5B9BD5"/>
              <w:left w:val="single" w:sz="4" w:space="0" w:color="5B9BD5"/>
              <w:bottom w:val="nil"/>
              <w:right w:val="nil"/>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Step</w:t>
            </w:r>
          </w:p>
        </w:tc>
        <w:tc>
          <w:tcPr>
            <w:tcW w:w="1618" w:type="dxa"/>
            <w:tcBorders>
              <w:top w:val="single" w:sz="4" w:space="0" w:color="5B9BD5"/>
              <w:left w:val="nil"/>
              <w:bottom w:val="nil"/>
              <w:right w:val="nil"/>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Test Steps</w:t>
            </w:r>
          </w:p>
        </w:tc>
        <w:tc>
          <w:tcPr>
            <w:tcW w:w="1846" w:type="dxa"/>
            <w:tcBorders>
              <w:top w:val="single" w:sz="4" w:space="0" w:color="5B9BD5"/>
              <w:left w:val="nil"/>
              <w:bottom w:val="nil"/>
              <w:right w:val="nil"/>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Expected Result</w:t>
            </w:r>
          </w:p>
        </w:tc>
        <w:tc>
          <w:tcPr>
            <w:tcW w:w="1571" w:type="dxa"/>
            <w:tcBorders>
              <w:top w:val="single" w:sz="4" w:space="0" w:color="5B9BD5"/>
              <w:left w:val="nil"/>
              <w:bottom w:val="nil"/>
              <w:right w:val="nil"/>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Actual Result</w:t>
            </w:r>
          </w:p>
        </w:tc>
        <w:tc>
          <w:tcPr>
            <w:tcW w:w="1193" w:type="dxa"/>
            <w:tcBorders>
              <w:top w:val="single" w:sz="4" w:space="0" w:color="5B9BD5"/>
              <w:left w:val="nil"/>
              <w:bottom w:val="nil"/>
              <w:right w:val="single" w:sz="4" w:space="0" w:color="5B9BD5"/>
            </w:tcBorders>
            <w:shd w:val="clear" w:color="5B9BD5" w:fill="5B9BD5"/>
            <w:noWrap/>
            <w:vAlign w:val="bottom"/>
            <w:hideMark/>
          </w:tcPr>
          <w:p w:rsidR="00604561" w:rsidRPr="00904107" w:rsidRDefault="0060456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Status</w:t>
            </w: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b/>
                <w:bCs/>
                <w:color w:val="FFFFFF"/>
                <w:sz w:val="22"/>
                <w:szCs w:val="22"/>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1133"/>
        </w:trPr>
        <w:tc>
          <w:tcPr>
            <w:tcW w:w="1862" w:type="dxa"/>
            <w:tcBorders>
              <w:top w:val="single" w:sz="4" w:space="0" w:color="5B9BD5"/>
              <w:left w:val="single" w:sz="4" w:space="0" w:color="5B9BD5"/>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1</w:t>
            </w:r>
          </w:p>
        </w:tc>
        <w:tc>
          <w:tcPr>
            <w:tcW w:w="1618"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Start module</w:t>
            </w:r>
          </w:p>
        </w:tc>
        <w:tc>
          <w:tcPr>
            <w:tcW w:w="1846"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571"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193" w:type="dxa"/>
            <w:tcBorders>
              <w:top w:val="single" w:sz="4" w:space="0" w:color="5B9BD5"/>
              <w:left w:val="nil"/>
              <w:bottom w:val="nil"/>
              <w:right w:val="single" w:sz="4" w:space="0" w:color="5B9BD5"/>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1133"/>
        </w:trPr>
        <w:tc>
          <w:tcPr>
            <w:tcW w:w="1862" w:type="dxa"/>
            <w:tcBorders>
              <w:top w:val="single" w:sz="4" w:space="0" w:color="5B9BD5"/>
              <w:left w:val="single" w:sz="4" w:space="0" w:color="5B9BD5"/>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2</w:t>
            </w:r>
          </w:p>
        </w:tc>
        <w:tc>
          <w:tcPr>
            <w:tcW w:w="3464" w:type="dxa"/>
            <w:gridSpan w:val="2"/>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Turn on a few A/C</w:t>
            </w:r>
          </w:p>
        </w:tc>
        <w:tc>
          <w:tcPr>
            <w:tcW w:w="1571"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193" w:type="dxa"/>
            <w:tcBorders>
              <w:top w:val="single" w:sz="4" w:space="0" w:color="5B9BD5"/>
              <w:left w:val="nil"/>
              <w:bottom w:val="nil"/>
              <w:right w:val="single" w:sz="4" w:space="0" w:color="5B9BD5"/>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1133"/>
        </w:trPr>
        <w:tc>
          <w:tcPr>
            <w:tcW w:w="1862" w:type="dxa"/>
            <w:tcBorders>
              <w:top w:val="single" w:sz="4" w:space="0" w:color="5B9BD5"/>
              <w:left w:val="single" w:sz="4" w:space="0" w:color="5B9BD5"/>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3</w:t>
            </w:r>
          </w:p>
        </w:tc>
        <w:tc>
          <w:tcPr>
            <w:tcW w:w="1618" w:type="dxa"/>
            <w:tcBorders>
              <w:top w:val="single" w:sz="4" w:space="0" w:color="5B9BD5"/>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Observe value</w:t>
            </w:r>
          </w:p>
        </w:tc>
        <w:tc>
          <w:tcPr>
            <w:tcW w:w="1846" w:type="dxa"/>
            <w:tcBorders>
              <w:top w:val="single" w:sz="4" w:space="0" w:color="5B9BD5"/>
              <w:left w:val="nil"/>
              <w:bottom w:val="nil"/>
              <w:right w:val="nil"/>
            </w:tcBorders>
            <w:shd w:val="clear" w:color="auto" w:fill="auto"/>
            <w:noWrap/>
            <w:vAlign w:val="bottom"/>
            <w:hideMark/>
          </w:tcPr>
          <w:p w:rsidR="00604561" w:rsidRPr="00904107" w:rsidRDefault="00A0737B" w:rsidP="000C6314">
            <w:pPr>
              <w:suppressAutoHyphens w:val="0"/>
              <w:spacing w:line="360" w:lineRule="auto"/>
              <w:jc w:val="both"/>
              <w:rPr>
                <w:color w:val="000000"/>
                <w:sz w:val="22"/>
                <w:szCs w:val="22"/>
                <w:lang w:eastAsia="en-US"/>
              </w:rPr>
            </w:pPr>
            <w:r w:rsidRPr="00904107">
              <w:rPr>
                <w:color w:val="000000"/>
                <w:sz w:val="22"/>
                <w:szCs w:val="22"/>
                <w:lang w:eastAsia="en-US"/>
              </w:rPr>
              <w:t>29</w:t>
            </w:r>
            <w:r w:rsidR="00604561" w:rsidRPr="00904107">
              <w:rPr>
                <w:color w:val="000000"/>
                <w:sz w:val="22"/>
                <w:szCs w:val="22"/>
                <w:lang w:eastAsia="en-US"/>
              </w:rPr>
              <w:t>.</w:t>
            </w:r>
            <w:r w:rsidRPr="00904107">
              <w:rPr>
                <w:color w:val="000000"/>
                <w:sz w:val="22"/>
                <w:szCs w:val="22"/>
                <w:lang w:eastAsia="en-US"/>
              </w:rPr>
              <w:t>5</w:t>
            </w:r>
            <w:r w:rsidR="00604561" w:rsidRPr="00904107">
              <w:rPr>
                <w:color w:val="000000"/>
                <w:sz w:val="22"/>
                <w:szCs w:val="22"/>
                <w:lang w:eastAsia="en-US"/>
              </w:rPr>
              <w:t>3</w:t>
            </w:r>
          </w:p>
        </w:tc>
        <w:tc>
          <w:tcPr>
            <w:tcW w:w="1571" w:type="dxa"/>
            <w:tcBorders>
              <w:top w:val="single" w:sz="4" w:space="0" w:color="5B9BD5"/>
              <w:left w:val="nil"/>
              <w:bottom w:val="nil"/>
              <w:right w:val="nil"/>
            </w:tcBorders>
            <w:shd w:val="clear" w:color="auto" w:fill="auto"/>
            <w:noWrap/>
            <w:vAlign w:val="bottom"/>
            <w:hideMark/>
          </w:tcPr>
          <w:p w:rsidR="00604561" w:rsidRPr="00904107" w:rsidRDefault="00A0737B" w:rsidP="000C6314">
            <w:pPr>
              <w:suppressAutoHyphens w:val="0"/>
              <w:spacing w:line="360" w:lineRule="auto"/>
              <w:jc w:val="both"/>
              <w:rPr>
                <w:color w:val="000000"/>
                <w:sz w:val="22"/>
                <w:szCs w:val="22"/>
                <w:lang w:eastAsia="en-US"/>
              </w:rPr>
            </w:pPr>
            <w:r w:rsidRPr="00904107">
              <w:rPr>
                <w:color w:val="000000"/>
                <w:sz w:val="22"/>
                <w:szCs w:val="22"/>
                <w:lang w:eastAsia="en-US"/>
              </w:rPr>
              <w:t>30.00</w:t>
            </w:r>
          </w:p>
        </w:tc>
        <w:tc>
          <w:tcPr>
            <w:tcW w:w="1193" w:type="dxa"/>
            <w:tcBorders>
              <w:top w:val="single" w:sz="4" w:space="0" w:color="5B9BD5"/>
              <w:left w:val="nil"/>
              <w:bottom w:val="nil"/>
              <w:right w:val="single" w:sz="4" w:space="0" w:color="5B9BD5"/>
            </w:tcBorders>
            <w:shd w:val="clear" w:color="auto" w:fill="auto"/>
            <w:noWrap/>
            <w:vAlign w:val="bottom"/>
            <w:hideMark/>
          </w:tcPr>
          <w:p w:rsidR="00604561" w:rsidRPr="00904107" w:rsidRDefault="00A0737B"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r w:rsidR="00604561" w:rsidRPr="00904107" w:rsidTr="00630BBA">
        <w:trPr>
          <w:trHeight w:val="1133"/>
        </w:trPr>
        <w:tc>
          <w:tcPr>
            <w:tcW w:w="1862" w:type="dxa"/>
            <w:tcBorders>
              <w:top w:val="single" w:sz="4" w:space="0" w:color="5B9BD5"/>
              <w:left w:val="single" w:sz="4" w:space="0" w:color="5B9BD5"/>
              <w:bottom w:val="single" w:sz="4" w:space="0" w:color="5B9BD5"/>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4</w:t>
            </w:r>
          </w:p>
        </w:tc>
        <w:tc>
          <w:tcPr>
            <w:tcW w:w="1618" w:type="dxa"/>
            <w:tcBorders>
              <w:top w:val="single" w:sz="4" w:space="0" w:color="5B9BD5"/>
              <w:left w:val="nil"/>
              <w:bottom w:val="single" w:sz="4" w:space="0" w:color="5B9BD5"/>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Verify value</w:t>
            </w:r>
          </w:p>
        </w:tc>
        <w:tc>
          <w:tcPr>
            <w:tcW w:w="1846" w:type="dxa"/>
            <w:tcBorders>
              <w:top w:val="single" w:sz="4" w:space="0" w:color="5B9BD5"/>
              <w:left w:val="nil"/>
              <w:bottom w:val="single" w:sz="4" w:space="0" w:color="5B9BD5"/>
              <w:right w:val="nil"/>
            </w:tcBorders>
            <w:shd w:val="clear" w:color="auto" w:fill="auto"/>
            <w:noWrap/>
            <w:vAlign w:val="bottom"/>
            <w:hideMark/>
          </w:tcPr>
          <w:p w:rsidR="00604561" w:rsidRPr="00904107" w:rsidRDefault="00A0737B" w:rsidP="000C6314">
            <w:pPr>
              <w:suppressAutoHyphens w:val="0"/>
              <w:spacing w:line="360" w:lineRule="auto"/>
              <w:jc w:val="both"/>
              <w:rPr>
                <w:color w:val="000000"/>
                <w:sz w:val="22"/>
                <w:szCs w:val="22"/>
                <w:lang w:eastAsia="en-US"/>
              </w:rPr>
            </w:pPr>
            <w:r w:rsidRPr="00904107">
              <w:rPr>
                <w:color w:val="000000"/>
                <w:sz w:val="22"/>
                <w:szCs w:val="22"/>
                <w:lang w:eastAsia="en-US"/>
              </w:rPr>
              <w:t>30.0</w:t>
            </w:r>
          </w:p>
        </w:tc>
        <w:tc>
          <w:tcPr>
            <w:tcW w:w="1571" w:type="dxa"/>
            <w:tcBorders>
              <w:top w:val="single" w:sz="4" w:space="0" w:color="5B9BD5"/>
              <w:left w:val="nil"/>
              <w:bottom w:val="single" w:sz="4" w:space="0" w:color="5B9BD5"/>
              <w:right w:val="nil"/>
            </w:tcBorders>
            <w:shd w:val="clear" w:color="auto" w:fill="auto"/>
            <w:noWrap/>
            <w:vAlign w:val="bottom"/>
            <w:hideMark/>
          </w:tcPr>
          <w:p w:rsidR="00604561" w:rsidRPr="00904107" w:rsidRDefault="00A0737B" w:rsidP="000C6314">
            <w:pPr>
              <w:suppressAutoHyphens w:val="0"/>
              <w:spacing w:line="360" w:lineRule="auto"/>
              <w:jc w:val="both"/>
              <w:rPr>
                <w:color w:val="000000"/>
                <w:sz w:val="22"/>
                <w:szCs w:val="22"/>
                <w:lang w:eastAsia="en-US"/>
              </w:rPr>
            </w:pPr>
            <w:r w:rsidRPr="00904107">
              <w:rPr>
                <w:color w:val="000000"/>
                <w:sz w:val="22"/>
                <w:szCs w:val="22"/>
                <w:lang w:eastAsia="en-US"/>
              </w:rPr>
              <w:t>30.1</w:t>
            </w:r>
          </w:p>
        </w:tc>
        <w:tc>
          <w:tcPr>
            <w:tcW w:w="1193" w:type="dxa"/>
            <w:tcBorders>
              <w:top w:val="single" w:sz="4" w:space="0" w:color="5B9BD5"/>
              <w:left w:val="nil"/>
              <w:bottom w:val="single" w:sz="4" w:space="0" w:color="5B9BD5"/>
              <w:right w:val="single" w:sz="4" w:space="0" w:color="5B9BD5"/>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color w:val="000000"/>
                <w:sz w:val="22"/>
                <w:szCs w:val="22"/>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bl>
    <w:p w:rsidR="00630BBA" w:rsidRPr="00904107" w:rsidRDefault="00630BBA" w:rsidP="000C6314">
      <w:pPr>
        <w:spacing w:line="360" w:lineRule="auto"/>
        <w:jc w:val="both"/>
      </w:pPr>
      <w:r w:rsidRPr="00904107">
        <w:br w:type="page"/>
      </w:r>
    </w:p>
    <w:tbl>
      <w:tblPr>
        <w:tblW w:w="10478" w:type="dxa"/>
        <w:tblInd w:w="108" w:type="dxa"/>
        <w:tblLook w:val="04A0" w:firstRow="1" w:lastRow="0" w:firstColumn="1" w:lastColumn="0" w:noHBand="0" w:noVBand="1"/>
      </w:tblPr>
      <w:tblGrid>
        <w:gridCol w:w="1862"/>
        <w:gridCol w:w="1618"/>
        <w:gridCol w:w="1846"/>
        <w:gridCol w:w="1571"/>
        <w:gridCol w:w="1193"/>
        <w:gridCol w:w="1193"/>
        <w:gridCol w:w="1195"/>
      </w:tblGrid>
      <w:tr w:rsidR="00604561" w:rsidRPr="00904107" w:rsidTr="00630BBA">
        <w:trPr>
          <w:trHeight w:val="1133"/>
        </w:trPr>
        <w:tc>
          <w:tcPr>
            <w:tcW w:w="1862"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618"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846"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571"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3"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c>
          <w:tcPr>
            <w:tcW w:w="1195" w:type="dxa"/>
            <w:tcBorders>
              <w:top w:val="nil"/>
              <w:left w:val="nil"/>
              <w:bottom w:val="nil"/>
              <w:right w:val="nil"/>
            </w:tcBorders>
            <w:shd w:val="clear" w:color="auto" w:fill="auto"/>
            <w:noWrap/>
            <w:vAlign w:val="bottom"/>
            <w:hideMark/>
          </w:tcPr>
          <w:p w:rsidR="00604561" w:rsidRPr="00904107" w:rsidRDefault="00604561" w:rsidP="000C6314">
            <w:pPr>
              <w:suppressAutoHyphens w:val="0"/>
              <w:spacing w:line="360" w:lineRule="auto"/>
              <w:jc w:val="both"/>
              <w:rPr>
                <w:sz w:val="20"/>
                <w:szCs w:val="20"/>
                <w:lang w:eastAsia="en-US"/>
              </w:rPr>
            </w:pPr>
          </w:p>
        </w:tc>
      </w:tr>
    </w:tbl>
    <w:p w:rsidR="00F615B1" w:rsidRPr="00904107" w:rsidRDefault="00F615B1" w:rsidP="000C6314">
      <w:pPr>
        <w:pStyle w:val="FYP-Bodytext"/>
        <w:rPr>
          <w:b/>
        </w:rPr>
      </w:pPr>
    </w:p>
    <w:p w:rsidR="00A0737B" w:rsidRPr="00904107" w:rsidRDefault="00624CD1" w:rsidP="000C6314">
      <w:pPr>
        <w:pStyle w:val="FYP-Bodytext"/>
        <w:rPr>
          <w:b/>
        </w:rPr>
      </w:pPr>
      <w:r w:rsidRPr="00904107">
        <w:rPr>
          <w:b/>
        </w:rPr>
        <w:t>Voltage Sensor Upper Limit</w:t>
      </w:r>
    </w:p>
    <w:tbl>
      <w:tblPr>
        <w:tblW w:w="10466" w:type="dxa"/>
        <w:tblInd w:w="113" w:type="dxa"/>
        <w:tblLook w:val="04A0" w:firstRow="1" w:lastRow="0" w:firstColumn="1" w:lastColumn="0" w:noHBand="0" w:noVBand="1"/>
      </w:tblPr>
      <w:tblGrid>
        <w:gridCol w:w="1861"/>
        <w:gridCol w:w="1877"/>
        <w:gridCol w:w="2140"/>
        <w:gridCol w:w="1821"/>
        <w:gridCol w:w="1381"/>
        <w:gridCol w:w="1386"/>
      </w:tblGrid>
      <w:tr w:rsidR="00624CD1" w:rsidRPr="00904107" w:rsidTr="00624CD1">
        <w:trPr>
          <w:trHeight w:val="979"/>
        </w:trPr>
        <w:tc>
          <w:tcPr>
            <w:tcW w:w="186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Case ID:</w:t>
            </w:r>
          </w:p>
        </w:tc>
        <w:tc>
          <w:tcPr>
            <w:tcW w:w="4017" w:type="dxa"/>
            <w:gridSpan w:val="2"/>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Sensor_04</w:t>
            </w:r>
          </w:p>
        </w:tc>
        <w:tc>
          <w:tcPr>
            <w:tcW w:w="182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p>
        </w:tc>
        <w:tc>
          <w:tcPr>
            <w:tcW w:w="138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c>
          <w:tcPr>
            <w:tcW w:w="1384"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r>
      <w:tr w:rsidR="00624CD1" w:rsidRPr="00904107" w:rsidTr="00624CD1">
        <w:trPr>
          <w:trHeight w:val="979"/>
        </w:trPr>
        <w:tc>
          <w:tcPr>
            <w:tcW w:w="186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Priority:</w:t>
            </w:r>
          </w:p>
        </w:tc>
        <w:tc>
          <w:tcPr>
            <w:tcW w:w="1877"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medium</w:t>
            </w:r>
          </w:p>
        </w:tc>
        <w:tc>
          <w:tcPr>
            <w:tcW w:w="2140"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p>
        </w:tc>
        <w:tc>
          <w:tcPr>
            <w:tcW w:w="182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c>
          <w:tcPr>
            <w:tcW w:w="138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c>
          <w:tcPr>
            <w:tcW w:w="1384"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r>
      <w:tr w:rsidR="00624CD1" w:rsidRPr="00904107" w:rsidTr="00624CD1">
        <w:trPr>
          <w:trHeight w:val="979"/>
        </w:trPr>
        <w:tc>
          <w:tcPr>
            <w:tcW w:w="186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Module Name:</w:t>
            </w:r>
          </w:p>
        </w:tc>
        <w:tc>
          <w:tcPr>
            <w:tcW w:w="4017" w:type="dxa"/>
            <w:gridSpan w:val="2"/>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Voltage Sensor</w:t>
            </w:r>
          </w:p>
        </w:tc>
        <w:tc>
          <w:tcPr>
            <w:tcW w:w="182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p>
        </w:tc>
        <w:tc>
          <w:tcPr>
            <w:tcW w:w="138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c>
          <w:tcPr>
            <w:tcW w:w="1384"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r>
      <w:tr w:rsidR="00624CD1" w:rsidRPr="00904107" w:rsidTr="00624CD1">
        <w:trPr>
          <w:trHeight w:val="979"/>
        </w:trPr>
        <w:tc>
          <w:tcPr>
            <w:tcW w:w="186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description:</w:t>
            </w:r>
          </w:p>
        </w:tc>
        <w:tc>
          <w:tcPr>
            <w:tcW w:w="8605" w:type="dxa"/>
            <w:gridSpan w:val="5"/>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Testing lowest sensory Voltage limits in Amperes alongside a digital Multi-meter</w:t>
            </w:r>
          </w:p>
        </w:tc>
      </w:tr>
      <w:tr w:rsidR="00624CD1" w:rsidRPr="00904107" w:rsidTr="00624CD1">
        <w:trPr>
          <w:trHeight w:val="979"/>
        </w:trPr>
        <w:tc>
          <w:tcPr>
            <w:tcW w:w="186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p>
        </w:tc>
        <w:tc>
          <w:tcPr>
            <w:tcW w:w="1877"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c>
          <w:tcPr>
            <w:tcW w:w="2140"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c>
          <w:tcPr>
            <w:tcW w:w="182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c>
          <w:tcPr>
            <w:tcW w:w="1381"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c>
          <w:tcPr>
            <w:tcW w:w="1384"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sz w:val="20"/>
                <w:szCs w:val="20"/>
                <w:lang w:eastAsia="en-US"/>
              </w:rPr>
            </w:pPr>
          </w:p>
        </w:tc>
      </w:tr>
      <w:tr w:rsidR="00624CD1" w:rsidRPr="00904107" w:rsidTr="00624CD1">
        <w:trPr>
          <w:trHeight w:val="979"/>
        </w:trPr>
        <w:tc>
          <w:tcPr>
            <w:tcW w:w="1861" w:type="dxa"/>
            <w:tcBorders>
              <w:top w:val="single" w:sz="4" w:space="0" w:color="5B9BD5"/>
              <w:left w:val="single" w:sz="4" w:space="0" w:color="5B9BD5"/>
              <w:bottom w:val="nil"/>
              <w:right w:val="nil"/>
            </w:tcBorders>
            <w:shd w:val="clear" w:color="5B9BD5" w:fill="5B9BD5"/>
            <w:noWrap/>
            <w:vAlign w:val="bottom"/>
            <w:hideMark/>
          </w:tcPr>
          <w:p w:rsidR="00624CD1" w:rsidRPr="00904107" w:rsidRDefault="00624CD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Step</w:t>
            </w:r>
          </w:p>
        </w:tc>
        <w:tc>
          <w:tcPr>
            <w:tcW w:w="1877" w:type="dxa"/>
            <w:tcBorders>
              <w:top w:val="single" w:sz="4" w:space="0" w:color="5B9BD5"/>
              <w:left w:val="nil"/>
              <w:bottom w:val="nil"/>
              <w:right w:val="nil"/>
            </w:tcBorders>
            <w:shd w:val="clear" w:color="5B9BD5" w:fill="5B9BD5"/>
            <w:noWrap/>
            <w:vAlign w:val="bottom"/>
            <w:hideMark/>
          </w:tcPr>
          <w:p w:rsidR="00624CD1" w:rsidRPr="00904107" w:rsidRDefault="00624CD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Test Steps</w:t>
            </w:r>
          </w:p>
        </w:tc>
        <w:tc>
          <w:tcPr>
            <w:tcW w:w="2140" w:type="dxa"/>
            <w:tcBorders>
              <w:top w:val="single" w:sz="4" w:space="0" w:color="5B9BD5"/>
              <w:left w:val="nil"/>
              <w:bottom w:val="nil"/>
              <w:right w:val="nil"/>
            </w:tcBorders>
            <w:shd w:val="clear" w:color="5B9BD5" w:fill="5B9BD5"/>
            <w:noWrap/>
            <w:vAlign w:val="bottom"/>
            <w:hideMark/>
          </w:tcPr>
          <w:p w:rsidR="00624CD1" w:rsidRPr="00904107" w:rsidRDefault="00624CD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Expected Result</w:t>
            </w:r>
          </w:p>
        </w:tc>
        <w:tc>
          <w:tcPr>
            <w:tcW w:w="1821" w:type="dxa"/>
            <w:tcBorders>
              <w:top w:val="single" w:sz="4" w:space="0" w:color="5B9BD5"/>
              <w:left w:val="nil"/>
              <w:bottom w:val="nil"/>
              <w:right w:val="nil"/>
            </w:tcBorders>
            <w:shd w:val="clear" w:color="5B9BD5" w:fill="5B9BD5"/>
            <w:noWrap/>
            <w:vAlign w:val="bottom"/>
            <w:hideMark/>
          </w:tcPr>
          <w:p w:rsidR="00624CD1" w:rsidRPr="00904107" w:rsidRDefault="00624CD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Actual Result</w:t>
            </w:r>
          </w:p>
        </w:tc>
        <w:tc>
          <w:tcPr>
            <w:tcW w:w="1381" w:type="dxa"/>
            <w:tcBorders>
              <w:top w:val="single" w:sz="4" w:space="0" w:color="5B9BD5"/>
              <w:left w:val="nil"/>
              <w:bottom w:val="nil"/>
              <w:right w:val="single" w:sz="4" w:space="0" w:color="5B9BD5"/>
            </w:tcBorders>
            <w:shd w:val="clear" w:color="5B9BD5" w:fill="5B9BD5"/>
            <w:noWrap/>
            <w:vAlign w:val="bottom"/>
            <w:hideMark/>
          </w:tcPr>
          <w:p w:rsidR="00624CD1" w:rsidRPr="00904107" w:rsidRDefault="00624CD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Status</w:t>
            </w:r>
          </w:p>
        </w:tc>
        <w:tc>
          <w:tcPr>
            <w:tcW w:w="1384"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b/>
                <w:bCs/>
                <w:color w:val="FFFFFF"/>
                <w:sz w:val="22"/>
                <w:szCs w:val="22"/>
                <w:lang w:eastAsia="en-US"/>
              </w:rPr>
            </w:pPr>
          </w:p>
        </w:tc>
      </w:tr>
      <w:tr w:rsidR="00624CD1" w:rsidRPr="00904107" w:rsidTr="00624CD1">
        <w:trPr>
          <w:trHeight w:val="979"/>
        </w:trPr>
        <w:tc>
          <w:tcPr>
            <w:tcW w:w="1861" w:type="dxa"/>
            <w:tcBorders>
              <w:top w:val="single" w:sz="4" w:space="0" w:color="5B9BD5"/>
              <w:left w:val="single" w:sz="4" w:space="0" w:color="5B9BD5"/>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1</w:t>
            </w:r>
          </w:p>
        </w:tc>
        <w:tc>
          <w:tcPr>
            <w:tcW w:w="1877" w:type="dxa"/>
            <w:tcBorders>
              <w:top w:val="single" w:sz="4" w:space="0" w:color="5B9BD5"/>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Start module</w:t>
            </w:r>
          </w:p>
        </w:tc>
        <w:tc>
          <w:tcPr>
            <w:tcW w:w="2140" w:type="dxa"/>
            <w:tcBorders>
              <w:top w:val="single" w:sz="4" w:space="0" w:color="5B9BD5"/>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821" w:type="dxa"/>
            <w:tcBorders>
              <w:top w:val="single" w:sz="4" w:space="0" w:color="5B9BD5"/>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381" w:type="dxa"/>
            <w:tcBorders>
              <w:top w:val="single" w:sz="4" w:space="0" w:color="5B9BD5"/>
              <w:left w:val="nil"/>
              <w:bottom w:val="nil"/>
              <w:right w:val="single" w:sz="4" w:space="0" w:color="5B9BD5"/>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384"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p>
        </w:tc>
      </w:tr>
      <w:tr w:rsidR="00624CD1" w:rsidRPr="00904107" w:rsidTr="00624CD1">
        <w:trPr>
          <w:trHeight w:val="979"/>
        </w:trPr>
        <w:tc>
          <w:tcPr>
            <w:tcW w:w="1861" w:type="dxa"/>
            <w:tcBorders>
              <w:top w:val="single" w:sz="4" w:space="0" w:color="5B9BD5"/>
              <w:left w:val="single" w:sz="4" w:space="0" w:color="5B9BD5"/>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2</w:t>
            </w:r>
          </w:p>
        </w:tc>
        <w:tc>
          <w:tcPr>
            <w:tcW w:w="1877" w:type="dxa"/>
            <w:tcBorders>
              <w:top w:val="single" w:sz="4" w:space="0" w:color="5B9BD5"/>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Observe value</w:t>
            </w:r>
          </w:p>
        </w:tc>
        <w:tc>
          <w:tcPr>
            <w:tcW w:w="2140" w:type="dxa"/>
            <w:tcBorders>
              <w:top w:val="single" w:sz="4" w:space="0" w:color="5B9BD5"/>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0</w:t>
            </w:r>
          </w:p>
        </w:tc>
        <w:tc>
          <w:tcPr>
            <w:tcW w:w="1821" w:type="dxa"/>
            <w:tcBorders>
              <w:top w:val="single" w:sz="4" w:space="0" w:color="5B9BD5"/>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0</w:t>
            </w:r>
          </w:p>
        </w:tc>
        <w:tc>
          <w:tcPr>
            <w:tcW w:w="1381" w:type="dxa"/>
            <w:tcBorders>
              <w:top w:val="single" w:sz="4" w:space="0" w:color="5B9BD5"/>
              <w:left w:val="nil"/>
              <w:bottom w:val="nil"/>
              <w:right w:val="single" w:sz="4" w:space="0" w:color="5B9BD5"/>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384"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p>
        </w:tc>
      </w:tr>
      <w:tr w:rsidR="00624CD1" w:rsidRPr="00904107" w:rsidTr="00624CD1">
        <w:trPr>
          <w:trHeight w:val="979"/>
        </w:trPr>
        <w:tc>
          <w:tcPr>
            <w:tcW w:w="1861" w:type="dxa"/>
            <w:tcBorders>
              <w:top w:val="single" w:sz="4" w:space="0" w:color="5B9BD5"/>
              <w:left w:val="single" w:sz="4" w:space="0" w:color="5B9BD5"/>
              <w:bottom w:val="single" w:sz="4" w:space="0" w:color="5B9BD5"/>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3</w:t>
            </w:r>
          </w:p>
        </w:tc>
        <w:tc>
          <w:tcPr>
            <w:tcW w:w="1877" w:type="dxa"/>
            <w:tcBorders>
              <w:top w:val="single" w:sz="4" w:space="0" w:color="5B9BD5"/>
              <w:left w:val="nil"/>
              <w:bottom w:val="single" w:sz="4" w:space="0" w:color="5B9BD5"/>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Verify value</w:t>
            </w:r>
          </w:p>
        </w:tc>
        <w:tc>
          <w:tcPr>
            <w:tcW w:w="2140" w:type="dxa"/>
            <w:tcBorders>
              <w:top w:val="single" w:sz="4" w:space="0" w:color="5B9BD5"/>
              <w:left w:val="nil"/>
              <w:bottom w:val="single" w:sz="4" w:space="0" w:color="5B9BD5"/>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0</w:t>
            </w:r>
          </w:p>
        </w:tc>
        <w:tc>
          <w:tcPr>
            <w:tcW w:w="1821" w:type="dxa"/>
            <w:tcBorders>
              <w:top w:val="single" w:sz="4" w:space="0" w:color="5B9BD5"/>
              <w:left w:val="nil"/>
              <w:bottom w:val="single" w:sz="4" w:space="0" w:color="5B9BD5"/>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0</w:t>
            </w:r>
          </w:p>
        </w:tc>
        <w:tc>
          <w:tcPr>
            <w:tcW w:w="1381" w:type="dxa"/>
            <w:tcBorders>
              <w:top w:val="single" w:sz="4" w:space="0" w:color="5B9BD5"/>
              <w:left w:val="nil"/>
              <w:bottom w:val="single" w:sz="4" w:space="0" w:color="5B9BD5"/>
              <w:right w:val="single" w:sz="4" w:space="0" w:color="5B9BD5"/>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384" w:type="dxa"/>
            <w:tcBorders>
              <w:top w:val="nil"/>
              <w:left w:val="nil"/>
              <w:bottom w:val="nil"/>
              <w:right w:val="nil"/>
            </w:tcBorders>
            <w:shd w:val="clear" w:color="auto" w:fill="auto"/>
            <w:noWrap/>
            <w:vAlign w:val="bottom"/>
            <w:hideMark/>
          </w:tcPr>
          <w:p w:rsidR="00624CD1" w:rsidRPr="00904107" w:rsidRDefault="00624CD1" w:rsidP="000C6314">
            <w:pPr>
              <w:suppressAutoHyphens w:val="0"/>
              <w:spacing w:line="360" w:lineRule="auto"/>
              <w:jc w:val="both"/>
              <w:rPr>
                <w:color w:val="000000"/>
                <w:sz w:val="22"/>
                <w:szCs w:val="22"/>
                <w:lang w:eastAsia="en-US"/>
              </w:rPr>
            </w:pPr>
          </w:p>
        </w:tc>
      </w:tr>
    </w:tbl>
    <w:p w:rsidR="00624CD1" w:rsidRPr="00904107" w:rsidRDefault="00624CD1" w:rsidP="000C6314">
      <w:pPr>
        <w:pStyle w:val="FYP-Bodytext"/>
        <w:rPr>
          <w:b/>
        </w:rPr>
      </w:pPr>
    </w:p>
    <w:p w:rsidR="00624CD1" w:rsidRPr="00904107" w:rsidRDefault="00630BBA" w:rsidP="000C6314">
      <w:pPr>
        <w:pStyle w:val="FYP-Bodytext"/>
        <w:rPr>
          <w:b/>
        </w:rPr>
      </w:pPr>
      <w:r w:rsidRPr="00904107">
        <w:rPr>
          <w:b/>
        </w:rPr>
        <w:br w:type="page"/>
      </w:r>
    </w:p>
    <w:p w:rsidR="00624CD1" w:rsidRPr="00904107" w:rsidRDefault="00624CD1" w:rsidP="000C6314">
      <w:pPr>
        <w:pStyle w:val="FYP-Bodytext"/>
        <w:rPr>
          <w:b/>
        </w:rPr>
      </w:pPr>
      <w:r w:rsidRPr="00904107">
        <w:rPr>
          <w:b/>
        </w:rPr>
        <w:lastRenderedPageBreak/>
        <w:t>Voltage Sensor Upper limit</w:t>
      </w:r>
    </w:p>
    <w:p w:rsidR="007F7F46" w:rsidRPr="00904107" w:rsidRDefault="007F7F46" w:rsidP="000C6314">
      <w:pPr>
        <w:pStyle w:val="FYP-Bodytext"/>
        <w:rPr>
          <w:b/>
        </w:rPr>
      </w:pPr>
    </w:p>
    <w:tbl>
      <w:tblPr>
        <w:tblW w:w="10471" w:type="dxa"/>
        <w:tblInd w:w="113" w:type="dxa"/>
        <w:tblLook w:val="04A0" w:firstRow="1" w:lastRow="0" w:firstColumn="1" w:lastColumn="0" w:noHBand="0" w:noVBand="1"/>
      </w:tblPr>
      <w:tblGrid>
        <w:gridCol w:w="1835"/>
        <w:gridCol w:w="1883"/>
        <w:gridCol w:w="2147"/>
        <w:gridCol w:w="1829"/>
        <w:gridCol w:w="1387"/>
        <w:gridCol w:w="1390"/>
      </w:tblGrid>
      <w:tr w:rsidR="00C47741" w:rsidRPr="00904107" w:rsidTr="00C47741">
        <w:trPr>
          <w:trHeight w:val="768"/>
        </w:trPr>
        <w:tc>
          <w:tcPr>
            <w:tcW w:w="1835"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Case ID:</w:t>
            </w:r>
          </w:p>
        </w:tc>
        <w:tc>
          <w:tcPr>
            <w:tcW w:w="4030" w:type="dxa"/>
            <w:gridSpan w:val="2"/>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Sensor_05</w:t>
            </w:r>
          </w:p>
        </w:tc>
        <w:tc>
          <w:tcPr>
            <w:tcW w:w="1829"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r>
      <w:tr w:rsidR="00C47741" w:rsidRPr="00904107" w:rsidTr="00C47741">
        <w:trPr>
          <w:trHeight w:val="768"/>
        </w:trPr>
        <w:tc>
          <w:tcPr>
            <w:tcW w:w="1835"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Priority:</w:t>
            </w:r>
          </w:p>
        </w:tc>
        <w:tc>
          <w:tcPr>
            <w:tcW w:w="1883"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medium</w:t>
            </w:r>
          </w:p>
        </w:tc>
        <w:tc>
          <w:tcPr>
            <w:tcW w:w="2146"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p>
        </w:tc>
        <w:tc>
          <w:tcPr>
            <w:tcW w:w="1829"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r>
      <w:tr w:rsidR="00C47741" w:rsidRPr="00904107" w:rsidTr="00C47741">
        <w:trPr>
          <w:trHeight w:val="768"/>
        </w:trPr>
        <w:tc>
          <w:tcPr>
            <w:tcW w:w="1835"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Module Name:</w:t>
            </w:r>
          </w:p>
        </w:tc>
        <w:tc>
          <w:tcPr>
            <w:tcW w:w="4030" w:type="dxa"/>
            <w:gridSpan w:val="2"/>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Voltage Sensor</w:t>
            </w:r>
          </w:p>
        </w:tc>
        <w:tc>
          <w:tcPr>
            <w:tcW w:w="1829"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r>
      <w:tr w:rsidR="00C47741" w:rsidRPr="00904107" w:rsidTr="00C47741">
        <w:trPr>
          <w:trHeight w:val="768"/>
        </w:trPr>
        <w:tc>
          <w:tcPr>
            <w:tcW w:w="1835"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description:</w:t>
            </w:r>
          </w:p>
        </w:tc>
        <w:tc>
          <w:tcPr>
            <w:tcW w:w="8636" w:type="dxa"/>
            <w:gridSpan w:val="5"/>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Testing highest sensory voltage limits in Amperes alongside a digital Multi-meter</w:t>
            </w:r>
          </w:p>
        </w:tc>
      </w:tr>
      <w:tr w:rsidR="00C47741" w:rsidRPr="00904107" w:rsidTr="00C47741">
        <w:trPr>
          <w:trHeight w:val="768"/>
        </w:trPr>
        <w:tc>
          <w:tcPr>
            <w:tcW w:w="1835"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p>
        </w:tc>
        <w:tc>
          <w:tcPr>
            <w:tcW w:w="1883"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c>
          <w:tcPr>
            <w:tcW w:w="2146"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c>
          <w:tcPr>
            <w:tcW w:w="1829"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sz w:val="20"/>
                <w:szCs w:val="20"/>
                <w:lang w:eastAsia="en-US"/>
              </w:rPr>
            </w:pPr>
          </w:p>
        </w:tc>
      </w:tr>
      <w:tr w:rsidR="00C47741" w:rsidRPr="00904107" w:rsidTr="00C47741">
        <w:trPr>
          <w:trHeight w:val="768"/>
        </w:trPr>
        <w:tc>
          <w:tcPr>
            <w:tcW w:w="1835" w:type="dxa"/>
            <w:tcBorders>
              <w:top w:val="single" w:sz="4" w:space="0" w:color="5B9BD5"/>
              <w:left w:val="single" w:sz="4" w:space="0" w:color="5B9BD5"/>
              <w:bottom w:val="nil"/>
              <w:right w:val="nil"/>
            </w:tcBorders>
            <w:shd w:val="clear" w:color="5B9BD5" w:fill="5B9BD5"/>
            <w:noWrap/>
            <w:vAlign w:val="bottom"/>
            <w:hideMark/>
          </w:tcPr>
          <w:p w:rsidR="00C47741" w:rsidRPr="00904107" w:rsidRDefault="00C4774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Step</w:t>
            </w:r>
          </w:p>
        </w:tc>
        <w:tc>
          <w:tcPr>
            <w:tcW w:w="1883" w:type="dxa"/>
            <w:tcBorders>
              <w:top w:val="single" w:sz="4" w:space="0" w:color="5B9BD5"/>
              <w:left w:val="nil"/>
              <w:bottom w:val="nil"/>
              <w:right w:val="nil"/>
            </w:tcBorders>
            <w:shd w:val="clear" w:color="5B9BD5" w:fill="5B9BD5"/>
            <w:noWrap/>
            <w:vAlign w:val="bottom"/>
            <w:hideMark/>
          </w:tcPr>
          <w:p w:rsidR="00C47741" w:rsidRPr="00904107" w:rsidRDefault="00C4774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Test Steps</w:t>
            </w:r>
          </w:p>
        </w:tc>
        <w:tc>
          <w:tcPr>
            <w:tcW w:w="2146" w:type="dxa"/>
            <w:tcBorders>
              <w:top w:val="single" w:sz="4" w:space="0" w:color="5B9BD5"/>
              <w:left w:val="nil"/>
              <w:bottom w:val="nil"/>
              <w:right w:val="nil"/>
            </w:tcBorders>
            <w:shd w:val="clear" w:color="5B9BD5" w:fill="5B9BD5"/>
            <w:noWrap/>
            <w:vAlign w:val="bottom"/>
            <w:hideMark/>
          </w:tcPr>
          <w:p w:rsidR="00C47741" w:rsidRPr="00904107" w:rsidRDefault="00C4774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Expected Result</w:t>
            </w:r>
          </w:p>
        </w:tc>
        <w:tc>
          <w:tcPr>
            <w:tcW w:w="1829" w:type="dxa"/>
            <w:tcBorders>
              <w:top w:val="single" w:sz="4" w:space="0" w:color="5B9BD5"/>
              <w:left w:val="nil"/>
              <w:bottom w:val="nil"/>
              <w:right w:val="nil"/>
            </w:tcBorders>
            <w:shd w:val="clear" w:color="5B9BD5" w:fill="5B9BD5"/>
            <w:noWrap/>
            <w:vAlign w:val="bottom"/>
            <w:hideMark/>
          </w:tcPr>
          <w:p w:rsidR="00C47741" w:rsidRPr="00904107" w:rsidRDefault="00C4774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Actual Result</w:t>
            </w:r>
          </w:p>
        </w:tc>
        <w:tc>
          <w:tcPr>
            <w:tcW w:w="1387" w:type="dxa"/>
            <w:tcBorders>
              <w:top w:val="single" w:sz="4" w:space="0" w:color="5B9BD5"/>
              <w:left w:val="nil"/>
              <w:bottom w:val="nil"/>
              <w:right w:val="single" w:sz="4" w:space="0" w:color="5B9BD5"/>
            </w:tcBorders>
            <w:shd w:val="clear" w:color="5B9BD5" w:fill="5B9BD5"/>
            <w:noWrap/>
            <w:vAlign w:val="bottom"/>
            <w:hideMark/>
          </w:tcPr>
          <w:p w:rsidR="00C47741" w:rsidRPr="00904107" w:rsidRDefault="00C47741"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Status</w:t>
            </w: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b/>
                <w:bCs/>
                <w:color w:val="FFFFFF"/>
                <w:sz w:val="22"/>
                <w:szCs w:val="22"/>
                <w:lang w:eastAsia="en-US"/>
              </w:rPr>
            </w:pPr>
          </w:p>
        </w:tc>
      </w:tr>
      <w:tr w:rsidR="00C47741" w:rsidRPr="00904107" w:rsidTr="00C47741">
        <w:trPr>
          <w:trHeight w:val="768"/>
        </w:trPr>
        <w:tc>
          <w:tcPr>
            <w:tcW w:w="1835" w:type="dxa"/>
            <w:tcBorders>
              <w:top w:val="single" w:sz="4" w:space="0" w:color="5B9BD5"/>
              <w:left w:val="single" w:sz="4" w:space="0" w:color="5B9BD5"/>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1</w:t>
            </w:r>
          </w:p>
        </w:tc>
        <w:tc>
          <w:tcPr>
            <w:tcW w:w="1883" w:type="dxa"/>
            <w:tcBorders>
              <w:top w:val="single" w:sz="4" w:space="0" w:color="5B9BD5"/>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Start module</w:t>
            </w:r>
          </w:p>
        </w:tc>
        <w:tc>
          <w:tcPr>
            <w:tcW w:w="2146" w:type="dxa"/>
            <w:tcBorders>
              <w:top w:val="single" w:sz="4" w:space="0" w:color="5B9BD5"/>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829" w:type="dxa"/>
            <w:tcBorders>
              <w:top w:val="single" w:sz="4" w:space="0" w:color="5B9BD5"/>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387" w:type="dxa"/>
            <w:tcBorders>
              <w:top w:val="single" w:sz="4" w:space="0" w:color="5B9BD5"/>
              <w:left w:val="nil"/>
              <w:bottom w:val="nil"/>
              <w:right w:val="single" w:sz="4" w:space="0" w:color="5B9BD5"/>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p>
        </w:tc>
      </w:tr>
      <w:tr w:rsidR="00C47741" w:rsidRPr="00904107" w:rsidTr="00C47741">
        <w:trPr>
          <w:trHeight w:val="768"/>
        </w:trPr>
        <w:tc>
          <w:tcPr>
            <w:tcW w:w="1835" w:type="dxa"/>
            <w:tcBorders>
              <w:top w:val="single" w:sz="4" w:space="0" w:color="5B9BD5"/>
              <w:left w:val="single" w:sz="4" w:space="0" w:color="5B9BD5"/>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2</w:t>
            </w:r>
          </w:p>
        </w:tc>
        <w:tc>
          <w:tcPr>
            <w:tcW w:w="1883" w:type="dxa"/>
            <w:tcBorders>
              <w:top w:val="single" w:sz="4" w:space="0" w:color="5B9BD5"/>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Observe value</w:t>
            </w:r>
          </w:p>
        </w:tc>
        <w:tc>
          <w:tcPr>
            <w:tcW w:w="2146" w:type="dxa"/>
            <w:tcBorders>
              <w:top w:val="single" w:sz="4" w:space="0" w:color="5B9BD5"/>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350</w:t>
            </w:r>
          </w:p>
        </w:tc>
        <w:tc>
          <w:tcPr>
            <w:tcW w:w="1829" w:type="dxa"/>
            <w:tcBorders>
              <w:top w:val="single" w:sz="4" w:space="0" w:color="5B9BD5"/>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349</w:t>
            </w:r>
          </w:p>
        </w:tc>
        <w:tc>
          <w:tcPr>
            <w:tcW w:w="1387" w:type="dxa"/>
            <w:tcBorders>
              <w:top w:val="single" w:sz="4" w:space="0" w:color="5B9BD5"/>
              <w:left w:val="nil"/>
              <w:bottom w:val="nil"/>
              <w:right w:val="single" w:sz="4" w:space="0" w:color="5B9BD5"/>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p>
        </w:tc>
      </w:tr>
      <w:tr w:rsidR="00C47741" w:rsidRPr="00904107" w:rsidTr="00C47741">
        <w:trPr>
          <w:trHeight w:val="768"/>
        </w:trPr>
        <w:tc>
          <w:tcPr>
            <w:tcW w:w="1835" w:type="dxa"/>
            <w:tcBorders>
              <w:top w:val="single" w:sz="4" w:space="0" w:color="5B9BD5"/>
              <w:left w:val="single" w:sz="4" w:space="0" w:color="5B9BD5"/>
              <w:bottom w:val="single" w:sz="4" w:space="0" w:color="5B9BD5"/>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3</w:t>
            </w:r>
          </w:p>
        </w:tc>
        <w:tc>
          <w:tcPr>
            <w:tcW w:w="1883" w:type="dxa"/>
            <w:tcBorders>
              <w:top w:val="single" w:sz="4" w:space="0" w:color="5B9BD5"/>
              <w:left w:val="nil"/>
              <w:bottom w:val="single" w:sz="4" w:space="0" w:color="5B9BD5"/>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Verify value</w:t>
            </w:r>
          </w:p>
        </w:tc>
        <w:tc>
          <w:tcPr>
            <w:tcW w:w="2146" w:type="dxa"/>
            <w:tcBorders>
              <w:top w:val="single" w:sz="4" w:space="0" w:color="5B9BD5"/>
              <w:left w:val="nil"/>
              <w:bottom w:val="single" w:sz="4" w:space="0" w:color="5B9BD5"/>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350</w:t>
            </w:r>
          </w:p>
        </w:tc>
        <w:tc>
          <w:tcPr>
            <w:tcW w:w="1829" w:type="dxa"/>
            <w:tcBorders>
              <w:top w:val="single" w:sz="4" w:space="0" w:color="5B9BD5"/>
              <w:left w:val="nil"/>
              <w:bottom w:val="single" w:sz="4" w:space="0" w:color="5B9BD5"/>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348.9</w:t>
            </w:r>
          </w:p>
        </w:tc>
        <w:tc>
          <w:tcPr>
            <w:tcW w:w="1387" w:type="dxa"/>
            <w:tcBorders>
              <w:top w:val="single" w:sz="4" w:space="0" w:color="5B9BD5"/>
              <w:left w:val="nil"/>
              <w:bottom w:val="single" w:sz="4" w:space="0" w:color="5B9BD5"/>
              <w:right w:val="single" w:sz="4" w:space="0" w:color="5B9BD5"/>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387" w:type="dxa"/>
            <w:tcBorders>
              <w:top w:val="nil"/>
              <w:left w:val="nil"/>
              <w:bottom w:val="nil"/>
              <w:right w:val="nil"/>
            </w:tcBorders>
            <w:shd w:val="clear" w:color="auto" w:fill="auto"/>
            <w:noWrap/>
            <w:vAlign w:val="bottom"/>
            <w:hideMark/>
          </w:tcPr>
          <w:p w:rsidR="00C47741" w:rsidRPr="00904107" w:rsidRDefault="00C47741" w:rsidP="000C6314">
            <w:pPr>
              <w:suppressAutoHyphens w:val="0"/>
              <w:spacing w:line="360" w:lineRule="auto"/>
              <w:jc w:val="both"/>
              <w:rPr>
                <w:color w:val="000000"/>
                <w:sz w:val="22"/>
                <w:szCs w:val="22"/>
                <w:lang w:eastAsia="en-US"/>
              </w:rPr>
            </w:pPr>
          </w:p>
        </w:tc>
      </w:tr>
    </w:tbl>
    <w:p w:rsidR="007F7F46" w:rsidRPr="00904107" w:rsidRDefault="007F7F46" w:rsidP="000C6314">
      <w:pPr>
        <w:pStyle w:val="FYP-Bodytext"/>
        <w:rPr>
          <w:b/>
        </w:rPr>
      </w:pPr>
    </w:p>
    <w:p w:rsidR="00C47741" w:rsidRPr="00904107" w:rsidRDefault="00C47741" w:rsidP="000C6314">
      <w:pPr>
        <w:pStyle w:val="FYP-Bodytext"/>
      </w:pPr>
      <w:r w:rsidRPr="00904107">
        <w:t>Given that nothing burned up, or nothing exploded in the third trial</w:t>
      </w:r>
    </w:p>
    <w:p w:rsidR="00C47741" w:rsidRPr="00904107" w:rsidRDefault="00C47741" w:rsidP="000C6314">
      <w:pPr>
        <w:pStyle w:val="FYP-Bodytext"/>
      </w:pPr>
    </w:p>
    <w:p w:rsidR="00C47741" w:rsidRPr="00904107" w:rsidRDefault="00C47741" w:rsidP="000C6314">
      <w:pPr>
        <w:pStyle w:val="FYP-Bodytext"/>
      </w:pPr>
    </w:p>
    <w:p w:rsidR="00C47741" w:rsidRPr="00904107" w:rsidRDefault="00C47741" w:rsidP="000C6314">
      <w:pPr>
        <w:pStyle w:val="FYP-Bodytext"/>
      </w:pPr>
    </w:p>
    <w:p w:rsidR="00C47741" w:rsidRPr="00904107" w:rsidRDefault="00C47741" w:rsidP="000C6314">
      <w:pPr>
        <w:pStyle w:val="FYP-Bodytext"/>
      </w:pPr>
    </w:p>
    <w:p w:rsidR="00C47741" w:rsidRPr="00904107" w:rsidRDefault="00C47741" w:rsidP="000C6314">
      <w:pPr>
        <w:pStyle w:val="FYP-Bodytext"/>
      </w:pPr>
    </w:p>
    <w:p w:rsidR="00C47741" w:rsidRDefault="00C47741" w:rsidP="000C6314">
      <w:pPr>
        <w:pStyle w:val="FYP-Bodytext"/>
      </w:pPr>
    </w:p>
    <w:p w:rsidR="005527AF" w:rsidRPr="00904107" w:rsidRDefault="005527AF" w:rsidP="000C6314">
      <w:pPr>
        <w:pStyle w:val="FYP-Bodytext"/>
      </w:pPr>
    </w:p>
    <w:p w:rsidR="00C47741" w:rsidRPr="00904107" w:rsidRDefault="00C47741" w:rsidP="000C6314">
      <w:pPr>
        <w:pStyle w:val="FYP-Bodytext"/>
      </w:pPr>
    </w:p>
    <w:p w:rsidR="00C47741" w:rsidRPr="00904107" w:rsidRDefault="00C47741" w:rsidP="000C6314">
      <w:pPr>
        <w:pStyle w:val="FYP-Bodytext"/>
      </w:pPr>
    </w:p>
    <w:p w:rsidR="00C47741" w:rsidRPr="00904107" w:rsidRDefault="009000FD" w:rsidP="000C6314">
      <w:pPr>
        <w:pStyle w:val="FYP-Bodytext"/>
        <w:rPr>
          <w:b/>
        </w:rPr>
      </w:pPr>
      <w:r w:rsidRPr="00904107">
        <w:rPr>
          <w:b/>
        </w:rPr>
        <w:lastRenderedPageBreak/>
        <w:t>Arduino JSON Envelop</w:t>
      </w:r>
    </w:p>
    <w:tbl>
      <w:tblPr>
        <w:tblW w:w="10474" w:type="dxa"/>
        <w:tblInd w:w="113" w:type="dxa"/>
        <w:tblLook w:val="04A0" w:firstRow="1" w:lastRow="0" w:firstColumn="1" w:lastColumn="0" w:noHBand="0" w:noVBand="1"/>
      </w:tblPr>
      <w:tblGrid>
        <w:gridCol w:w="1639"/>
        <w:gridCol w:w="1798"/>
        <w:gridCol w:w="2237"/>
        <w:gridCol w:w="1906"/>
        <w:gridCol w:w="1446"/>
        <w:gridCol w:w="1448"/>
      </w:tblGrid>
      <w:tr w:rsidR="009000FD" w:rsidRPr="00904107" w:rsidTr="009000FD">
        <w:trPr>
          <w:trHeight w:val="678"/>
        </w:trPr>
        <w:tc>
          <w:tcPr>
            <w:tcW w:w="1639"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Case ID:</w:t>
            </w:r>
          </w:p>
        </w:tc>
        <w:tc>
          <w:tcPr>
            <w:tcW w:w="1798"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Arduino</w:t>
            </w:r>
          </w:p>
        </w:tc>
        <w:tc>
          <w:tcPr>
            <w:tcW w:w="223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90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9000FD">
        <w:trPr>
          <w:trHeight w:val="678"/>
        </w:trPr>
        <w:tc>
          <w:tcPr>
            <w:tcW w:w="1639"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Priority:</w:t>
            </w:r>
          </w:p>
        </w:tc>
        <w:tc>
          <w:tcPr>
            <w:tcW w:w="1798"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medium</w:t>
            </w:r>
          </w:p>
        </w:tc>
        <w:tc>
          <w:tcPr>
            <w:tcW w:w="223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90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9000FD">
        <w:trPr>
          <w:trHeight w:val="678"/>
        </w:trPr>
        <w:tc>
          <w:tcPr>
            <w:tcW w:w="1639"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Module Name:</w:t>
            </w:r>
          </w:p>
        </w:tc>
        <w:tc>
          <w:tcPr>
            <w:tcW w:w="4035" w:type="dxa"/>
            <w:gridSpan w:val="2"/>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JSON Enveloper</w:t>
            </w:r>
          </w:p>
        </w:tc>
        <w:tc>
          <w:tcPr>
            <w:tcW w:w="190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9000FD">
        <w:trPr>
          <w:trHeight w:val="678"/>
        </w:trPr>
        <w:tc>
          <w:tcPr>
            <w:tcW w:w="1639"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description:</w:t>
            </w:r>
          </w:p>
        </w:tc>
        <w:tc>
          <w:tcPr>
            <w:tcW w:w="8835" w:type="dxa"/>
            <w:gridSpan w:val="5"/>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Testing for validation of JSON Object generated in Arduino after translating values into digital</w:t>
            </w:r>
          </w:p>
        </w:tc>
      </w:tr>
      <w:tr w:rsidR="009000FD" w:rsidRPr="00904107" w:rsidTr="009000FD">
        <w:trPr>
          <w:trHeight w:val="678"/>
        </w:trPr>
        <w:tc>
          <w:tcPr>
            <w:tcW w:w="1639"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798"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223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90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9000FD">
        <w:trPr>
          <w:trHeight w:val="678"/>
        </w:trPr>
        <w:tc>
          <w:tcPr>
            <w:tcW w:w="1639" w:type="dxa"/>
            <w:tcBorders>
              <w:top w:val="single" w:sz="4" w:space="0" w:color="5B9BD5"/>
              <w:left w:val="single" w:sz="4" w:space="0" w:color="5B9BD5"/>
              <w:bottom w:val="nil"/>
              <w:right w:val="nil"/>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Step</w:t>
            </w:r>
          </w:p>
        </w:tc>
        <w:tc>
          <w:tcPr>
            <w:tcW w:w="1798" w:type="dxa"/>
            <w:tcBorders>
              <w:top w:val="single" w:sz="4" w:space="0" w:color="5B9BD5"/>
              <w:left w:val="nil"/>
              <w:bottom w:val="nil"/>
              <w:right w:val="nil"/>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Test Steps</w:t>
            </w:r>
          </w:p>
        </w:tc>
        <w:tc>
          <w:tcPr>
            <w:tcW w:w="2237" w:type="dxa"/>
            <w:tcBorders>
              <w:top w:val="single" w:sz="4" w:space="0" w:color="5B9BD5"/>
              <w:left w:val="nil"/>
              <w:bottom w:val="nil"/>
              <w:right w:val="nil"/>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Expected Result</w:t>
            </w:r>
          </w:p>
        </w:tc>
        <w:tc>
          <w:tcPr>
            <w:tcW w:w="1906" w:type="dxa"/>
            <w:tcBorders>
              <w:top w:val="single" w:sz="4" w:space="0" w:color="5B9BD5"/>
              <w:left w:val="nil"/>
              <w:bottom w:val="nil"/>
              <w:right w:val="nil"/>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Actual Result</w:t>
            </w:r>
          </w:p>
        </w:tc>
        <w:tc>
          <w:tcPr>
            <w:tcW w:w="1446" w:type="dxa"/>
            <w:tcBorders>
              <w:top w:val="single" w:sz="4" w:space="0" w:color="5B9BD5"/>
              <w:left w:val="nil"/>
              <w:bottom w:val="nil"/>
              <w:right w:val="single" w:sz="4" w:space="0" w:color="5B9BD5"/>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Status</w:t>
            </w: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FFFFFF"/>
                <w:sz w:val="22"/>
                <w:szCs w:val="22"/>
                <w:lang w:eastAsia="en-US"/>
              </w:rPr>
            </w:pPr>
          </w:p>
        </w:tc>
      </w:tr>
      <w:tr w:rsidR="009000FD" w:rsidRPr="00904107" w:rsidTr="009000FD">
        <w:trPr>
          <w:trHeight w:val="678"/>
        </w:trPr>
        <w:tc>
          <w:tcPr>
            <w:tcW w:w="1639" w:type="dxa"/>
            <w:tcBorders>
              <w:top w:val="single" w:sz="4" w:space="0" w:color="5B9BD5"/>
              <w:left w:val="single" w:sz="4" w:space="0" w:color="5B9BD5"/>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1</w:t>
            </w:r>
          </w:p>
        </w:tc>
        <w:tc>
          <w:tcPr>
            <w:tcW w:w="1798" w:type="dxa"/>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Start module</w:t>
            </w:r>
          </w:p>
        </w:tc>
        <w:tc>
          <w:tcPr>
            <w:tcW w:w="2237" w:type="dxa"/>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906" w:type="dxa"/>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446" w:type="dxa"/>
            <w:tcBorders>
              <w:top w:val="single" w:sz="4" w:space="0" w:color="5B9BD5"/>
              <w:left w:val="nil"/>
              <w:bottom w:val="nil"/>
              <w:right w:val="single" w:sz="4" w:space="0" w:color="5B9BD5"/>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r>
      <w:tr w:rsidR="009000FD" w:rsidRPr="00904107" w:rsidTr="009000FD">
        <w:trPr>
          <w:trHeight w:val="678"/>
        </w:trPr>
        <w:tc>
          <w:tcPr>
            <w:tcW w:w="1639" w:type="dxa"/>
            <w:tcBorders>
              <w:top w:val="single" w:sz="4" w:space="0" w:color="5B9BD5"/>
              <w:left w:val="single" w:sz="4" w:space="0" w:color="5B9BD5"/>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2</w:t>
            </w:r>
          </w:p>
        </w:tc>
        <w:tc>
          <w:tcPr>
            <w:tcW w:w="4035" w:type="dxa"/>
            <w:gridSpan w:val="2"/>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Observe value</w:t>
            </w:r>
          </w:p>
        </w:tc>
        <w:tc>
          <w:tcPr>
            <w:tcW w:w="1906" w:type="dxa"/>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446" w:type="dxa"/>
            <w:tcBorders>
              <w:top w:val="single" w:sz="4" w:space="0" w:color="5B9BD5"/>
              <w:left w:val="nil"/>
              <w:bottom w:val="nil"/>
              <w:right w:val="single" w:sz="4" w:space="0" w:color="5B9BD5"/>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9000FD">
        <w:trPr>
          <w:trHeight w:val="678"/>
        </w:trPr>
        <w:tc>
          <w:tcPr>
            <w:tcW w:w="1639" w:type="dxa"/>
            <w:tcBorders>
              <w:top w:val="single" w:sz="4" w:space="0" w:color="5B9BD5"/>
              <w:left w:val="single" w:sz="4" w:space="0" w:color="5B9BD5"/>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3</w:t>
            </w:r>
          </w:p>
        </w:tc>
        <w:tc>
          <w:tcPr>
            <w:tcW w:w="5941" w:type="dxa"/>
            <w:gridSpan w:val="3"/>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Run script for JSON test</w:t>
            </w:r>
          </w:p>
        </w:tc>
        <w:tc>
          <w:tcPr>
            <w:tcW w:w="1446" w:type="dxa"/>
            <w:tcBorders>
              <w:top w:val="single" w:sz="4" w:space="0" w:color="5B9BD5"/>
              <w:left w:val="nil"/>
              <w:bottom w:val="nil"/>
              <w:right w:val="single" w:sz="4" w:space="0" w:color="5B9BD5"/>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9000FD">
        <w:trPr>
          <w:trHeight w:val="678"/>
        </w:trPr>
        <w:tc>
          <w:tcPr>
            <w:tcW w:w="1639" w:type="dxa"/>
            <w:tcBorders>
              <w:top w:val="single" w:sz="4" w:space="0" w:color="5B9BD5"/>
              <w:left w:val="single" w:sz="4" w:space="0" w:color="5B9BD5"/>
              <w:bottom w:val="single" w:sz="4" w:space="0" w:color="5B9BD5"/>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4</w:t>
            </w:r>
          </w:p>
        </w:tc>
        <w:tc>
          <w:tcPr>
            <w:tcW w:w="4035" w:type="dxa"/>
            <w:gridSpan w:val="2"/>
            <w:tcBorders>
              <w:top w:val="single" w:sz="4" w:space="0" w:color="5B9BD5"/>
              <w:left w:val="nil"/>
              <w:bottom w:val="single" w:sz="4" w:space="0" w:color="5B9BD5"/>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Verify value</w:t>
            </w:r>
          </w:p>
        </w:tc>
        <w:tc>
          <w:tcPr>
            <w:tcW w:w="1906" w:type="dxa"/>
            <w:tcBorders>
              <w:top w:val="single" w:sz="4" w:space="0" w:color="5B9BD5"/>
              <w:left w:val="nil"/>
              <w:bottom w:val="single" w:sz="4" w:space="0" w:color="5B9BD5"/>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446" w:type="dxa"/>
            <w:tcBorders>
              <w:top w:val="single" w:sz="4" w:space="0" w:color="5B9BD5"/>
              <w:left w:val="nil"/>
              <w:bottom w:val="single" w:sz="4" w:space="0" w:color="5B9BD5"/>
              <w:right w:val="single" w:sz="4" w:space="0" w:color="5B9BD5"/>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446"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r>
    </w:tbl>
    <w:p w:rsidR="009000FD" w:rsidRPr="00904107" w:rsidRDefault="009000FD" w:rsidP="000C6314">
      <w:pPr>
        <w:pStyle w:val="FYP-Bodytext"/>
        <w:rPr>
          <w:b/>
        </w:rPr>
      </w:pPr>
    </w:p>
    <w:p w:rsidR="009000FD" w:rsidRPr="00904107" w:rsidRDefault="009000FD" w:rsidP="000C6314">
      <w:pPr>
        <w:pStyle w:val="FYP-Bodytext"/>
        <w:rPr>
          <w:b/>
        </w:rPr>
      </w:pPr>
    </w:p>
    <w:p w:rsidR="009000FD" w:rsidRPr="00904107" w:rsidRDefault="009000FD" w:rsidP="000C6314">
      <w:pPr>
        <w:pStyle w:val="FYP-Bodytext"/>
        <w:rPr>
          <w:b/>
        </w:rPr>
      </w:pPr>
    </w:p>
    <w:p w:rsidR="009000FD" w:rsidRPr="00904107" w:rsidRDefault="009000FD" w:rsidP="000C6314">
      <w:pPr>
        <w:pStyle w:val="FYP-Bodytext"/>
        <w:rPr>
          <w:b/>
        </w:rPr>
      </w:pPr>
    </w:p>
    <w:p w:rsidR="009000FD" w:rsidRPr="00904107" w:rsidRDefault="009000FD" w:rsidP="000C6314">
      <w:pPr>
        <w:pStyle w:val="FYP-Bodytext"/>
        <w:rPr>
          <w:b/>
        </w:rPr>
      </w:pPr>
    </w:p>
    <w:p w:rsidR="009000FD" w:rsidRPr="00904107" w:rsidRDefault="009000FD" w:rsidP="000C6314">
      <w:pPr>
        <w:pStyle w:val="FYP-Bodytext"/>
        <w:rPr>
          <w:b/>
        </w:rPr>
      </w:pPr>
    </w:p>
    <w:p w:rsidR="009000FD" w:rsidRPr="00904107" w:rsidRDefault="009000FD" w:rsidP="000C6314">
      <w:pPr>
        <w:pStyle w:val="FYP-Bodytext"/>
        <w:rPr>
          <w:b/>
        </w:rPr>
      </w:pPr>
    </w:p>
    <w:p w:rsidR="009000FD" w:rsidRPr="00904107" w:rsidRDefault="009000FD" w:rsidP="000C6314">
      <w:pPr>
        <w:pStyle w:val="FYP-Bodytext"/>
        <w:rPr>
          <w:b/>
        </w:rPr>
      </w:pPr>
    </w:p>
    <w:p w:rsidR="009000FD" w:rsidRPr="00904107" w:rsidRDefault="009000FD" w:rsidP="000C6314">
      <w:pPr>
        <w:pStyle w:val="FYP-Bodytext"/>
        <w:rPr>
          <w:b/>
        </w:rPr>
      </w:pPr>
    </w:p>
    <w:p w:rsidR="009000FD" w:rsidRDefault="009000FD" w:rsidP="000C6314">
      <w:pPr>
        <w:pStyle w:val="FYP-Bodytext"/>
        <w:rPr>
          <w:b/>
        </w:rPr>
      </w:pPr>
    </w:p>
    <w:p w:rsidR="005527AF" w:rsidRPr="00904107" w:rsidRDefault="005527AF" w:rsidP="000C6314">
      <w:pPr>
        <w:pStyle w:val="FYP-Bodytext"/>
        <w:rPr>
          <w:b/>
        </w:rPr>
      </w:pPr>
    </w:p>
    <w:p w:rsidR="009000FD" w:rsidRPr="00904107" w:rsidRDefault="009000FD" w:rsidP="000C6314">
      <w:pPr>
        <w:pStyle w:val="FYP-Bodytext"/>
        <w:rPr>
          <w:b/>
        </w:rPr>
      </w:pPr>
    </w:p>
    <w:p w:rsidR="009000FD" w:rsidRPr="00904107" w:rsidRDefault="009000FD" w:rsidP="000C6314">
      <w:pPr>
        <w:pStyle w:val="FYP-Bodytext"/>
        <w:rPr>
          <w:b/>
        </w:rPr>
      </w:pPr>
      <w:r w:rsidRPr="00904107">
        <w:rPr>
          <w:b/>
        </w:rPr>
        <w:lastRenderedPageBreak/>
        <w:t>Mongo DB Entry Test</w:t>
      </w:r>
    </w:p>
    <w:tbl>
      <w:tblPr>
        <w:tblW w:w="10482" w:type="dxa"/>
        <w:tblInd w:w="108" w:type="dxa"/>
        <w:tblLook w:val="04A0" w:firstRow="1" w:lastRow="0" w:firstColumn="1" w:lastColumn="0" w:noHBand="0" w:noVBand="1"/>
      </w:tblPr>
      <w:tblGrid>
        <w:gridCol w:w="1740"/>
        <w:gridCol w:w="1341"/>
        <w:gridCol w:w="1667"/>
        <w:gridCol w:w="1421"/>
        <w:gridCol w:w="1077"/>
        <w:gridCol w:w="1077"/>
        <w:gridCol w:w="1077"/>
        <w:gridCol w:w="1082"/>
      </w:tblGrid>
      <w:tr w:rsidR="009000FD" w:rsidRPr="00904107" w:rsidTr="005527AF">
        <w:trPr>
          <w:trHeight w:val="886"/>
        </w:trPr>
        <w:tc>
          <w:tcPr>
            <w:tcW w:w="1740"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Case ID:</w:t>
            </w:r>
          </w:p>
        </w:tc>
        <w:tc>
          <w:tcPr>
            <w:tcW w:w="3008" w:type="dxa"/>
            <w:gridSpan w:val="2"/>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Data Collection</w:t>
            </w:r>
          </w:p>
        </w:tc>
        <w:tc>
          <w:tcPr>
            <w:tcW w:w="1421"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5527AF">
        <w:trPr>
          <w:trHeight w:val="886"/>
        </w:trPr>
        <w:tc>
          <w:tcPr>
            <w:tcW w:w="1740"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Priority:</w:t>
            </w:r>
          </w:p>
        </w:tc>
        <w:tc>
          <w:tcPr>
            <w:tcW w:w="1341"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medium</w:t>
            </w:r>
          </w:p>
        </w:tc>
        <w:tc>
          <w:tcPr>
            <w:tcW w:w="166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421"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5527AF">
        <w:trPr>
          <w:trHeight w:val="886"/>
        </w:trPr>
        <w:tc>
          <w:tcPr>
            <w:tcW w:w="1740"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Module Name:</w:t>
            </w:r>
          </w:p>
        </w:tc>
        <w:tc>
          <w:tcPr>
            <w:tcW w:w="3008" w:type="dxa"/>
            <w:gridSpan w:val="2"/>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Mongo Recorder</w:t>
            </w:r>
          </w:p>
        </w:tc>
        <w:tc>
          <w:tcPr>
            <w:tcW w:w="1421"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0730C6">
        <w:trPr>
          <w:trHeight w:val="886"/>
        </w:trPr>
        <w:tc>
          <w:tcPr>
            <w:tcW w:w="1740"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000000"/>
                <w:sz w:val="22"/>
                <w:szCs w:val="22"/>
                <w:lang w:eastAsia="en-US"/>
              </w:rPr>
            </w:pPr>
            <w:r w:rsidRPr="00904107">
              <w:rPr>
                <w:b/>
                <w:bCs/>
                <w:color w:val="000000"/>
                <w:sz w:val="22"/>
                <w:szCs w:val="22"/>
                <w:lang w:eastAsia="en-US"/>
              </w:rPr>
              <w:t>Test description:</w:t>
            </w:r>
          </w:p>
        </w:tc>
        <w:tc>
          <w:tcPr>
            <w:tcW w:w="8742" w:type="dxa"/>
            <w:gridSpan w:val="7"/>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Testing for validation of JSON Object generated into Database records</w:t>
            </w:r>
          </w:p>
        </w:tc>
      </w:tr>
      <w:tr w:rsidR="009000FD" w:rsidRPr="00904107" w:rsidTr="005527AF">
        <w:trPr>
          <w:trHeight w:val="886"/>
        </w:trPr>
        <w:tc>
          <w:tcPr>
            <w:tcW w:w="1740"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341"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66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21"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5527AF">
        <w:trPr>
          <w:trHeight w:val="886"/>
        </w:trPr>
        <w:tc>
          <w:tcPr>
            <w:tcW w:w="1740" w:type="dxa"/>
            <w:tcBorders>
              <w:top w:val="single" w:sz="4" w:space="0" w:color="5B9BD5"/>
              <w:left w:val="single" w:sz="4" w:space="0" w:color="5B9BD5"/>
              <w:bottom w:val="nil"/>
              <w:right w:val="nil"/>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Step</w:t>
            </w:r>
          </w:p>
        </w:tc>
        <w:tc>
          <w:tcPr>
            <w:tcW w:w="1341" w:type="dxa"/>
            <w:tcBorders>
              <w:top w:val="single" w:sz="4" w:space="0" w:color="5B9BD5"/>
              <w:left w:val="nil"/>
              <w:bottom w:val="nil"/>
              <w:right w:val="nil"/>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Test Steps</w:t>
            </w:r>
          </w:p>
        </w:tc>
        <w:tc>
          <w:tcPr>
            <w:tcW w:w="1667" w:type="dxa"/>
            <w:tcBorders>
              <w:top w:val="single" w:sz="4" w:space="0" w:color="5B9BD5"/>
              <w:left w:val="nil"/>
              <w:bottom w:val="nil"/>
              <w:right w:val="nil"/>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Expected Result</w:t>
            </w:r>
          </w:p>
        </w:tc>
        <w:tc>
          <w:tcPr>
            <w:tcW w:w="1421" w:type="dxa"/>
            <w:tcBorders>
              <w:top w:val="single" w:sz="4" w:space="0" w:color="5B9BD5"/>
              <w:left w:val="nil"/>
              <w:bottom w:val="nil"/>
              <w:right w:val="nil"/>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Actual Result</w:t>
            </w:r>
          </w:p>
        </w:tc>
        <w:tc>
          <w:tcPr>
            <w:tcW w:w="1077" w:type="dxa"/>
            <w:tcBorders>
              <w:top w:val="single" w:sz="4" w:space="0" w:color="5B9BD5"/>
              <w:left w:val="nil"/>
              <w:bottom w:val="nil"/>
              <w:right w:val="single" w:sz="4" w:space="0" w:color="5B9BD5"/>
            </w:tcBorders>
            <w:shd w:val="clear" w:color="5B9BD5" w:fill="5B9BD5"/>
            <w:noWrap/>
            <w:vAlign w:val="bottom"/>
            <w:hideMark/>
          </w:tcPr>
          <w:p w:rsidR="009000FD" w:rsidRPr="00904107" w:rsidRDefault="009000FD" w:rsidP="000C6314">
            <w:pPr>
              <w:suppressAutoHyphens w:val="0"/>
              <w:spacing w:line="360" w:lineRule="auto"/>
              <w:jc w:val="both"/>
              <w:rPr>
                <w:b/>
                <w:bCs/>
                <w:color w:val="FFFFFF"/>
                <w:sz w:val="22"/>
                <w:szCs w:val="22"/>
                <w:lang w:eastAsia="en-US"/>
              </w:rPr>
            </w:pPr>
            <w:r w:rsidRPr="00904107">
              <w:rPr>
                <w:b/>
                <w:bCs/>
                <w:color w:val="FFFFFF"/>
                <w:sz w:val="22"/>
                <w:szCs w:val="22"/>
                <w:lang w:eastAsia="en-US"/>
              </w:rPr>
              <w:t>Status</w:t>
            </w: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b/>
                <w:bCs/>
                <w:color w:val="FFFFFF"/>
                <w:sz w:val="22"/>
                <w:szCs w:val="22"/>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5527AF">
        <w:trPr>
          <w:trHeight w:val="886"/>
        </w:trPr>
        <w:tc>
          <w:tcPr>
            <w:tcW w:w="1740" w:type="dxa"/>
            <w:tcBorders>
              <w:top w:val="single" w:sz="4" w:space="0" w:color="5B9BD5"/>
              <w:left w:val="single" w:sz="4" w:space="0" w:color="5B9BD5"/>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1</w:t>
            </w:r>
          </w:p>
        </w:tc>
        <w:tc>
          <w:tcPr>
            <w:tcW w:w="1341" w:type="dxa"/>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Start module</w:t>
            </w:r>
          </w:p>
        </w:tc>
        <w:tc>
          <w:tcPr>
            <w:tcW w:w="1667" w:type="dxa"/>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421" w:type="dxa"/>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module starts</w:t>
            </w:r>
          </w:p>
        </w:tc>
        <w:tc>
          <w:tcPr>
            <w:tcW w:w="1077" w:type="dxa"/>
            <w:tcBorders>
              <w:top w:val="single" w:sz="4" w:space="0" w:color="5B9BD5"/>
              <w:left w:val="nil"/>
              <w:bottom w:val="nil"/>
              <w:right w:val="single" w:sz="4" w:space="0" w:color="5B9BD5"/>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5527AF">
        <w:trPr>
          <w:trHeight w:val="886"/>
        </w:trPr>
        <w:tc>
          <w:tcPr>
            <w:tcW w:w="1740" w:type="dxa"/>
            <w:tcBorders>
              <w:top w:val="single" w:sz="4" w:space="0" w:color="5B9BD5"/>
              <w:left w:val="single" w:sz="4" w:space="0" w:color="5B9BD5"/>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2</w:t>
            </w:r>
          </w:p>
        </w:tc>
        <w:tc>
          <w:tcPr>
            <w:tcW w:w="3008" w:type="dxa"/>
            <w:gridSpan w:val="2"/>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Pass Dummy data</w:t>
            </w:r>
          </w:p>
        </w:tc>
        <w:tc>
          <w:tcPr>
            <w:tcW w:w="1421" w:type="dxa"/>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077" w:type="dxa"/>
            <w:tcBorders>
              <w:top w:val="single" w:sz="4" w:space="0" w:color="5B9BD5"/>
              <w:left w:val="nil"/>
              <w:bottom w:val="nil"/>
              <w:right w:val="single" w:sz="4" w:space="0" w:color="5B9BD5"/>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5527AF">
        <w:trPr>
          <w:trHeight w:val="886"/>
        </w:trPr>
        <w:tc>
          <w:tcPr>
            <w:tcW w:w="1740" w:type="dxa"/>
            <w:tcBorders>
              <w:top w:val="single" w:sz="4" w:space="0" w:color="5B9BD5"/>
              <w:left w:val="single" w:sz="4" w:space="0" w:color="5B9BD5"/>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3</w:t>
            </w:r>
          </w:p>
        </w:tc>
        <w:tc>
          <w:tcPr>
            <w:tcW w:w="4429" w:type="dxa"/>
            <w:gridSpan w:val="3"/>
            <w:tcBorders>
              <w:top w:val="single" w:sz="4" w:space="0" w:color="5B9BD5"/>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Run script for JSON test</w:t>
            </w:r>
          </w:p>
        </w:tc>
        <w:tc>
          <w:tcPr>
            <w:tcW w:w="1077" w:type="dxa"/>
            <w:tcBorders>
              <w:top w:val="single" w:sz="4" w:space="0" w:color="5B9BD5"/>
              <w:left w:val="nil"/>
              <w:bottom w:val="nil"/>
              <w:right w:val="single" w:sz="4" w:space="0" w:color="5B9BD5"/>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5527AF">
        <w:trPr>
          <w:trHeight w:val="886"/>
        </w:trPr>
        <w:tc>
          <w:tcPr>
            <w:tcW w:w="1740" w:type="dxa"/>
            <w:tcBorders>
              <w:top w:val="single" w:sz="4" w:space="0" w:color="5B9BD5"/>
              <w:left w:val="single" w:sz="4" w:space="0" w:color="5B9BD5"/>
              <w:bottom w:val="single" w:sz="4" w:space="0" w:color="5B9BD5"/>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4</w:t>
            </w:r>
          </w:p>
        </w:tc>
        <w:tc>
          <w:tcPr>
            <w:tcW w:w="3008" w:type="dxa"/>
            <w:gridSpan w:val="2"/>
            <w:tcBorders>
              <w:top w:val="single" w:sz="4" w:space="0" w:color="5B9BD5"/>
              <w:left w:val="nil"/>
              <w:bottom w:val="single" w:sz="4" w:space="0" w:color="5B9BD5"/>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 xml:space="preserve">Verify </w:t>
            </w:r>
            <w:r w:rsidR="005E5C8B" w:rsidRPr="00904107">
              <w:rPr>
                <w:color w:val="000000"/>
                <w:sz w:val="22"/>
                <w:szCs w:val="22"/>
                <w:lang w:eastAsia="en-US"/>
              </w:rPr>
              <w:t>Records</w:t>
            </w:r>
          </w:p>
        </w:tc>
        <w:tc>
          <w:tcPr>
            <w:tcW w:w="1421" w:type="dxa"/>
            <w:tcBorders>
              <w:top w:val="single" w:sz="4" w:space="0" w:color="5B9BD5"/>
              <w:left w:val="nil"/>
              <w:bottom w:val="single" w:sz="4" w:space="0" w:color="5B9BD5"/>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077" w:type="dxa"/>
            <w:tcBorders>
              <w:top w:val="single" w:sz="4" w:space="0" w:color="5B9BD5"/>
              <w:left w:val="nil"/>
              <w:bottom w:val="single" w:sz="4" w:space="0" w:color="5B9BD5"/>
              <w:right w:val="single" w:sz="4" w:space="0" w:color="5B9BD5"/>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r w:rsidRPr="00904107">
              <w:rPr>
                <w:color w:val="000000"/>
                <w:sz w:val="22"/>
                <w:szCs w:val="22"/>
                <w:lang w:eastAsia="en-US"/>
              </w:rPr>
              <w:t>Pass</w:t>
            </w: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color w:val="000000"/>
                <w:sz w:val="22"/>
                <w:szCs w:val="22"/>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r w:rsidR="009000FD" w:rsidRPr="00904107" w:rsidTr="005527AF">
        <w:trPr>
          <w:trHeight w:val="886"/>
        </w:trPr>
        <w:tc>
          <w:tcPr>
            <w:tcW w:w="1740"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341"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66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421"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77"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c>
          <w:tcPr>
            <w:tcW w:w="1082" w:type="dxa"/>
            <w:tcBorders>
              <w:top w:val="nil"/>
              <w:left w:val="nil"/>
              <w:bottom w:val="nil"/>
              <w:right w:val="nil"/>
            </w:tcBorders>
            <w:shd w:val="clear" w:color="auto" w:fill="auto"/>
            <w:noWrap/>
            <w:vAlign w:val="bottom"/>
            <w:hideMark/>
          </w:tcPr>
          <w:p w:rsidR="009000FD" w:rsidRPr="00904107" w:rsidRDefault="009000FD" w:rsidP="000C6314">
            <w:pPr>
              <w:suppressAutoHyphens w:val="0"/>
              <w:spacing w:line="360" w:lineRule="auto"/>
              <w:jc w:val="both"/>
              <w:rPr>
                <w:sz w:val="20"/>
                <w:szCs w:val="20"/>
                <w:lang w:eastAsia="en-US"/>
              </w:rPr>
            </w:pPr>
          </w:p>
        </w:tc>
      </w:tr>
    </w:tbl>
    <w:p w:rsidR="005527AF" w:rsidRDefault="005527AF" w:rsidP="000C6314">
      <w:pPr>
        <w:spacing w:line="360" w:lineRule="auto"/>
        <w:jc w:val="both"/>
      </w:pPr>
      <w:r>
        <w:br w:type="page"/>
      </w:r>
    </w:p>
    <w:p w:rsidR="00706FE9" w:rsidRPr="00904107" w:rsidRDefault="00706FE9" w:rsidP="000C6314">
      <w:pPr>
        <w:pStyle w:val="Heading4"/>
        <w:jc w:val="both"/>
      </w:pPr>
      <w:bookmarkStart w:id="75" w:name="_Toc468181717"/>
      <w:r w:rsidRPr="00904107">
        <w:lastRenderedPageBreak/>
        <w:t>Integration testing</w:t>
      </w:r>
      <w:bookmarkEnd w:id="75"/>
    </w:p>
    <w:p w:rsidR="00706FE9" w:rsidRPr="00904107" w:rsidRDefault="00B44213" w:rsidP="000C6314">
      <w:pPr>
        <w:pStyle w:val="FYP-Bodytext"/>
      </w:pPr>
      <w:r>
        <w:t>The system Integration testing was carried out by passing uncertain and or abnormal values across sub systems.</w:t>
      </w:r>
    </w:p>
    <w:p w:rsidR="00706FE9" w:rsidRPr="00904107" w:rsidRDefault="00706FE9" w:rsidP="000C6314">
      <w:pPr>
        <w:pStyle w:val="Heading3"/>
        <w:spacing w:line="360" w:lineRule="auto"/>
        <w:jc w:val="both"/>
        <w:rPr>
          <w:rFonts w:ascii="Times New Roman" w:hAnsi="Times New Roman" w:cs="Times New Roman"/>
        </w:rPr>
      </w:pPr>
      <w:bookmarkStart w:id="76" w:name="_Toc468181718"/>
      <w:r w:rsidRPr="00904107">
        <w:rPr>
          <w:rFonts w:ascii="Times New Roman" w:hAnsi="Times New Roman" w:cs="Times New Roman"/>
        </w:rPr>
        <w:t>Testing resources and staffing</w:t>
      </w:r>
      <w:bookmarkEnd w:id="76"/>
    </w:p>
    <w:p w:rsidR="00706FE9" w:rsidRPr="00904107" w:rsidRDefault="00D11100" w:rsidP="000C6314">
      <w:pPr>
        <w:pStyle w:val="FYP-Bodytext"/>
      </w:pPr>
      <w:r>
        <w:t>Since this project has a physical counterpart and an abstract one, there were digital Multi-meters involved in testing for parallel runs</w:t>
      </w:r>
      <w:r w:rsidR="000008E4">
        <w:t>.</w:t>
      </w:r>
    </w:p>
    <w:p w:rsidR="00706FE9" w:rsidRPr="00904107" w:rsidRDefault="00706FE9" w:rsidP="000C6314">
      <w:pPr>
        <w:pStyle w:val="Heading3"/>
        <w:spacing w:line="360" w:lineRule="auto"/>
        <w:jc w:val="both"/>
        <w:rPr>
          <w:rFonts w:ascii="Times New Roman" w:hAnsi="Times New Roman" w:cs="Times New Roman"/>
        </w:rPr>
      </w:pPr>
      <w:bookmarkStart w:id="77" w:name="_Toc468181719"/>
      <w:r w:rsidRPr="00904107">
        <w:rPr>
          <w:rFonts w:ascii="Times New Roman" w:hAnsi="Times New Roman" w:cs="Times New Roman"/>
        </w:rPr>
        <w:t>Testing tools and environment</w:t>
      </w:r>
      <w:bookmarkEnd w:id="77"/>
    </w:p>
    <w:p w:rsidR="00706FE9" w:rsidRDefault="00D11100" w:rsidP="000C6314">
      <w:pPr>
        <w:pStyle w:val="FYP-Bodytext"/>
      </w:pPr>
      <w:r>
        <w:t>As said earlier, the device is useless without a load to monitor and predict, hence the following set of environmental elements were required</w:t>
      </w:r>
    </w:p>
    <w:p w:rsidR="00D11100" w:rsidRDefault="00D11100" w:rsidP="000C6314">
      <w:pPr>
        <w:pStyle w:val="FYP-Bodytext"/>
        <w:numPr>
          <w:ilvl w:val="0"/>
          <w:numId w:val="25"/>
        </w:numPr>
      </w:pPr>
      <w:r>
        <w:t>Electrical wiring through Current sensor</w:t>
      </w:r>
    </w:p>
    <w:p w:rsidR="00D11100" w:rsidRDefault="00D11100" w:rsidP="000C6314">
      <w:pPr>
        <w:pStyle w:val="FYP-Bodytext"/>
        <w:numPr>
          <w:ilvl w:val="0"/>
          <w:numId w:val="25"/>
        </w:numPr>
      </w:pPr>
      <w:r>
        <w:t>Electrical wiring parallel to Voltage sensor</w:t>
      </w:r>
    </w:p>
    <w:p w:rsidR="00D11100" w:rsidRDefault="00D11100" w:rsidP="000C6314">
      <w:pPr>
        <w:pStyle w:val="FYP-Bodytext"/>
        <w:numPr>
          <w:ilvl w:val="0"/>
          <w:numId w:val="25"/>
        </w:numPr>
      </w:pPr>
      <w:r>
        <w:t>A load to monitor</w:t>
      </w:r>
    </w:p>
    <w:p w:rsidR="00D11100" w:rsidRDefault="00D11100" w:rsidP="000C6314">
      <w:pPr>
        <w:pStyle w:val="FYP-Bodytext"/>
        <w:numPr>
          <w:ilvl w:val="0"/>
          <w:numId w:val="25"/>
        </w:numPr>
      </w:pPr>
      <w:r>
        <w:t xml:space="preserve">5 volts DC supply to both, Arduino and </w:t>
      </w:r>
      <w:r w:rsidR="001B3492">
        <w:t>the Raspberry-Pi</w:t>
      </w:r>
    </w:p>
    <w:p w:rsidR="001B3492" w:rsidRDefault="001B3492" w:rsidP="000C6314">
      <w:pPr>
        <w:pStyle w:val="FYP-Bodytext"/>
      </w:pPr>
      <w:r>
        <w:t>The user may proceed with caution here because</w:t>
      </w:r>
    </w:p>
    <w:p w:rsidR="001B3492" w:rsidRDefault="001B3492" w:rsidP="000C6314">
      <w:pPr>
        <w:pStyle w:val="FYP-Bodytext"/>
        <w:numPr>
          <w:ilvl w:val="0"/>
          <w:numId w:val="26"/>
        </w:numPr>
      </w:pPr>
      <w:r>
        <w:t>There is a danger of getting electrocuted</w:t>
      </w:r>
    </w:p>
    <w:p w:rsidR="001B3492" w:rsidRDefault="001B3492" w:rsidP="000C6314">
      <w:pPr>
        <w:pStyle w:val="FYP-Bodytext"/>
        <w:numPr>
          <w:ilvl w:val="0"/>
          <w:numId w:val="26"/>
        </w:numPr>
      </w:pPr>
      <w:r>
        <w:t>If the power supply to these units is interrupted or less than specified, readings will differ</w:t>
      </w:r>
    </w:p>
    <w:p w:rsidR="001B3492" w:rsidRDefault="001B3492" w:rsidP="000C6314">
      <w:pPr>
        <w:pStyle w:val="FYP-Bodytext"/>
        <w:numPr>
          <w:ilvl w:val="0"/>
          <w:numId w:val="26"/>
        </w:numPr>
      </w:pPr>
      <w:r>
        <w:t>Only operate with proper wiring; with no exposed ends whatsoever</w:t>
      </w:r>
    </w:p>
    <w:p w:rsidR="00D13C5E" w:rsidRDefault="00D13C5E" w:rsidP="000C6314">
      <w:pPr>
        <w:suppressAutoHyphens w:val="0"/>
        <w:spacing w:line="360" w:lineRule="auto"/>
        <w:jc w:val="both"/>
      </w:pPr>
      <w:r>
        <w:br w:type="page"/>
      </w:r>
    </w:p>
    <w:p w:rsidR="00706FE9" w:rsidRPr="00904107" w:rsidRDefault="00706FE9" w:rsidP="000C6314">
      <w:pPr>
        <w:pStyle w:val="Heading3"/>
        <w:spacing w:line="360" w:lineRule="auto"/>
        <w:jc w:val="both"/>
        <w:rPr>
          <w:rFonts w:ascii="Times New Roman" w:hAnsi="Times New Roman" w:cs="Times New Roman"/>
        </w:rPr>
      </w:pPr>
      <w:bookmarkStart w:id="78" w:name="_Toc468181720"/>
      <w:r w:rsidRPr="00904107">
        <w:rPr>
          <w:rFonts w:ascii="Times New Roman" w:hAnsi="Times New Roman" w:cs="Times New Roman"/>
        </w:rPr>
        <w:lastRenderedPageBreak/>
        <w:t>Test record keeping and test log</w:t>
      </w:r>
      <w:bookmarkEnd w:id="78"/>
    </w:p>
    <w:p w:rsidR="00842151" w:rsidRDefault="00D13C5E" w:rsidP="000C6314">
      <w:pPr>
        <w:pStyle w:val="FYP-Bodytext"/>
      </w:pPr>
      <w:r>
        <w:t>The project already logs each entry to the database specifying:</w:t>
      </w:r>
    </w:p>
    <w:p w:rsidR="00D13C5E" w:rsidRDefault="00D13C5E" w:rsidP="000C6314">
      <w:pPr>
        <w:pStyle w:val="FYP-Bodytext"/>
        <w:numPr>
          <w:ilvl w:val="0"/>
          <w:numId w:val="27"/>
        </w:numPr>
      </w:pPr>
      <w:r>
        <w:t>The Date-Time stamp</w:t>
      </w:r>
    </w:p>
    <w:p w:rsidR="00D13C5E" w:rsidRDefault="00D13C5E" w:rsidP="000C6314">
      <w:pPr>
        <w:pStyle w:val="FYP-Bodytext"/>
        <w:numPr>
          <w:ilvl w:val="0"/>
          <w:numId w:val="27"/>
        </w:numPr>
      </w:pPr>
      <w:r>
        <w:t>The voltage for all devices</w:t>
      </w:r>
    </w:p>
    <w:p w:rsidR="00D13C5E" w:rsidRDefault="00D13C5E" w:rsidP="000C6314">
      <w:pPr>
        <w:pStyle w:val="FYP-Bodytext"/>
        <w:numPr>
          <w:ilvl w:val="0"/>
          <w:numId w:val="27"/>
        </w:numPr>
      </w:pPr>
      <w:r>
        <w:t>The current for all devices</w:t>
      </w:r>
    </w:p>
    <w:p w:rsidR="00D13C5E" w:rsidRDefault="00D13C5E" w:rsidP="000C6314">
      <w:pPr>
        <w:pStyle w:val="FYP-Bodytext"/>
      </w:pPr>
      <w:r>
        <w:t>And hence the only thing left to do was to deploy a control environment. A control environment was established using special circuitry, with known loads and isolated power source, which is our very own 220 volt modulator for least amount of noise and variations in data along with a fairly predictable load.</w:t>
      </w:r>
    </w:p>
    <w:p w:rsidR="00D13C5E" w:rsidRDefault="00D13C5E" w:rsidP="000C6314">
      <w:pPr>
        <w:pStyle w:val="FYP-Bodytext"/>
      </w:pPr>
      <w:r>
        <w:t>The control environment consisted of a heating coil, a resistive load, which has uniform electricity consumption, and is predictable even with the simplest of equations.</w:t>
      </w:r>
    </w:p>
    <w:p w:rsidR="00D13C5E" w:rsidRDefault="00D13C5E" w:rsidP="000C6314">
      <w:pPr>
        <w:pStyle w:val="FYP-Bodytext"/>
      </w:pPr>
      <w:r>
        <w:t>The results were as follows.</w:t>
      </w:r>
    </w:p>
    <w:p w:rsidR="0096435C" w:rsidRDefault="0096435C" w:rsidP="000C6314">
      <w:pPr>
        <w:suppressAutoHyphens w:val="0"/>
        <w:spacing w:line="360" w:lineRule="auto"/>
        <w:jc w:val="both"/>
      </w:pPr>
      <w:r>
        <w:br w:type="page"/>
      </w:r>
    </w:p>
    <w:p w:rsidR="0096435C" w:rsidRDefault="003163DF" w:rsidP="000C6314">
      <w:pPr>
        <w:pStyle w:val="FYP-Bodytext"/>
        <w:rPr>
          <w:b/>
        </w:rPr>
      </w:pPr>
      <w:r>
        <w:rPr>
          <w:b/>
        </w:rPr>
        <w:lastRenderedPageBreak/>
        <w:t>Logging Test</w:t>
      </w:r>
    </w:p>
    <w:tbl>
      <w:tblPr>
        <w:tblW w:w="9933" w:type="dxa"/>
        <w:tblInd w:w="15" w:type="dxa"/>
        <w:tblLook w:val="04A0" w:firstRow="1" w:lastRow="0" w:firstColumn="1" w:lastColumn="0" w:noHBand="0" w:noVBand="1"/>
      </w:tblPr>
      <w:tblGrid>
        <w:gridCol w:w="1318"/>
        <w:gridCol w:w="5203"/>
        <w:gridCol w:w="1416"/>
        <w:gridCol w:w="1200"/>
        <w:gridCol w:w="796"/>
      </w:tblGrid>
      <w:tr w:rsidR="003163DF" w:rsidRPr="003163DF" w:rsidTr="003163DF">
        <w:trPr>
          <w:trHeight w:val="707"/>
        </w:trPr>
        <w:tc>
          <w:tcPr>
            <w:tcW w:w="1318"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b/>
                <w:bCs/>
                <w:color w:val="000000"/>
                <w:sz w:val="22"/>
                <w:szCs w:val="22"/>
                <w:lang w:eastAsia="en-US"/>
              </w:rPr>
            </w:pPr>
            <w:r w:rsidRPr="003163DF">
              <w:rPr>
                <w:rFonts w:ascii="Calibri" w:hAnsi="Calibri"/>
                <w:b/>
                <w:bCs/>
                <w:color w:val="000000"/>
                <w:sz w:val="22"/>
                <w:szCs w:val="22"/>
                <w:lang w:eastAsia="en-US"/>
              </w:rPr>
              <w:t>Test Case ID:</w:t>
            </w:r>
          </w:p>
        </w:tc>
        <w:tc>
          <w:tcPr>
            <w:tcW w:w="5203"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logging_01</w:t>
            </w:r>
          </w:p>
        </w:tc>
        <w:tc>
          <w:tcPr>
            <w:tcW w:w="141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p>
        </w:tc>
        <w:tc>
          <w:tcPr>
            <w:tcW w:w="1200"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79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r>
      <w:tr w:rsidR="003163DF" w:rsidRPr="003163DF" w:rsidTr="003163DF">
        <w:trPr>
          <w:trHeight w:val="707"/>
        </w:trPr>
        <w:tc>
          <w:tcPr>
            <w:tcW w:w="1318"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b/>
                <w:bCs/>
                <w:color w:val="000000"/>
                <w:sz w:val="22"/>
                <w:szCs w:val="22"/>
                <w:lang w:eastAsia="en-US"/>
              </w:rPr>
            </w:pPr>
            <w:r w:rsidRPr="003163DF">
              <w:rPr>
                <w:rFonts w:ascii="Calibri" w:hAnsi="Calibri"/>
                <w:b/>
                <w:bCs/>
                <w:color w:val="000000"/>
                <w:sz w:val="22"/>
                <w:szCs w:val="22"/>
                <w:lang w:eastAsia="en-US"/>
              </w:rPr>
              <w:t>Test Priority:</w:t>
            </w:r>
          </w:p>
        </w:tc>
        <w:tc>
          <w:tcPr>
            <w:tcW w:w="5203"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medium</w:t>
            </w:r>
          </w:p>
        </w:tc>
        <w:tc>
          <w:tcPr>
            <w:tcW w:w="141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p>
        </w:tc>
        <w:tc>
          <w:tcPr>
            <w:tcW w:w="1200"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79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r>
      <w:tr w:rsidR="003163DF" w:rsidRPr="003163DF" w:rsidTr="003163DF">
        <w:trPr>
          <w:trHeight w:val="707"/>
        </w:trPr>
        <w:tc>
          <w:tcPr>
            <w:tcW w:w="1318"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b/>
                <w:bCs/>
                <w:color w:val="000000"/>
                <w:sz w:val="22"/>
                <w:szCs w:val="22"/>
                <w:lang w:eastAsia="en-US"/>
              </w:rPr>
            </w:pPr>
            <w:r w:rsidRPr="003163DF">
              <w:rPr>
                <w:rFonts w:ascii="Calibri" w:hAnsi="Calibri"/>
                <w:b/>
                <w:bCs/>
                <w:color w:val="000000"/>
                <w:sz w:val="22"/>
                <w:szCs w:val="22"/>
                <w:lang w:eastAsia="en-US"/>
              </w:rPr>
              <w:t>Module Name:</w:t>
            </w:r>
          </w:p>
        </w:tc>
        <w:tc>
          <w:tcPr>
            <w:tcW w:w="5203"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The whole Project</w:t>
            </w:r>
          </w:p>
        </w:tc>
        <w:tc>
          <w:tcPr>
            <w:tcW w:w="141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p>
        </w:tc>
        <w:tc>
          <w:tcPr>
            <w:tcW w:w="1200"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79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r>
      <w:tr w:rsidR="003163DF" w:rsidRPr="003163DF" w:rsidTr="003163DF">
        <w:trPr>
          <w:trHeight w:val="707"/>
        </w:trPr>
        <w:tc>
          <w:tcPr>
            <w:tcW w:w="1318"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b/>
                <w:bCs/>
                <w:color w:val="000000"/>
                <w:sz w:val="22"/>
                <w:szCs w:val="22"/>
                <w:lang w:eastAsia="en-US"/>
              </w:rPr>
            </w:pPr>
            <w:r w:rsidRPr="003163DF">
              <w:rPr>
                <w:rFonts w:ascii="Calibri" w:hAnsi="Calibri"/>
                <w:b/>
                <w:bCs/>
                <w:color w:val="000000"/>
                <w:sz w:val="22"/>
                <w:szCs w:val="22"/>
                <w:lang w:eastAsia="en-US"/>
              </w:rPr>
              <w:t>Test description:</w:t>
            </w:r>
          </w:p>
        </w:tc>
        <w:tc>
          <w:tcPr>
            <w:tcW w:w="5203"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 xml:space="preserve">Testing for validation of values logged </w:t>
            </w:r>
          </w:p>
        </w:tc>
        <w:tc>
          <w:tcPr>
            <w:tcW w:w="141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p>
        </w:tc>
        <w:tc>
          <w:tcPr>
            <w:tcW w:w="1200"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79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r>
      <w:tr w:rsidR="003163DF" w:rsidRPr="003163DF" w:rsidTr="003163DF">
        <w:trPr>
          <w:trHeight w:val="707"/>
        </w:trPr>
        <w:tc>
          <w:tcPr>
            <w:tcW w:w="1318"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5203"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141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1200"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796" w:type="dxa"/>
            <w:tcBorders>
              <w:top w:val="nil"/>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r>
      <w:tr w:rsidR="003163DF" w:rsidRPr="003163DF" w:rsidTr="003163DF">
        <w:trPr>
          <w:trHeight w:val="707"/>
        </w:trPr>
        <w:tc>
          <w:tcPr>
            <w:tcW w:w="1318" w:type="dxa"/>
            <w:tcBorders>
              <w:top w:val="single" w:sz="4" w:space="0" w:color="5B9BD5"/>
              <w:left w:val="single" w:sz="4" w:space="0" w:color="5B9BD5"/>
              <w:bottom w:val="nil"/>
              <w:right w:val="nil"/>
            </w:tcBorders>
            <w:shd w:val="clear" w:color="5B9BD5" w:fill="5B9BD5"/>
            <w:noWrap/>
            <w:vAlign w:val="bottom"/>
            <w:hideMark/>
          </w:tcPr>
          <w:p w:rsidR="003163DF" w:rsidRPr="003163DF" w:rsidRDefault="003163DF" w:rsidP="000C6314">
            <w:pPr>
              <w:suppressAutoHyphens w:val="0"/>
              <w:spacing w:line="360" w:lineRule="auto"/>
              <w:jc w:val="both"/>
              <w:rPr>
                <w:rFonts w:ascii="Calibri" w:hAnsi="Calibri"/>
                <w:b/>
                <w:bCs/>
                <w:color w:val="FFFFFF"/>
                <w:sz w:val="22"/>
                <w:szCs w:val="22"/>
                <w:lang w:eastAsia="en-US"/>
              </w:rPr>
            </w:pPr>
            <w:r w:rsidRPr="003163DF">
              <w:rPr>
                <w:rFonts w:ascii="Calibri" w:hAnsi="Calibri"/>
                <w:b/>
                <w:bCs/>
                <w:color w:val="FFFFFF"/>
                <w:sz w:val="22"/>
                <w:szCs w:val="22"/>
                <w:lang w:eastAsia="en-US"/>
              </w:rPr>
              <w:t>Step</w:t>
            </w:r>
          </w:p>
        </w:tc>
        <w:tc>
          <w:tcPr>
            <w:tcW w:w="5203" w:type="dxa"/>
            <w:tcBorders>
              <w:top w:val="single" w:sz="4" w:space="0" w:color="5B9BD5"/>
              <w:left w:val="nil"/>
              <w:bottom w:val="nil"/>
              <w:right w:val="nil"/>
            </w:tcBorders>
            <w:shd w:val="clear" w:color="5B9BD5" w:fill="5B9BD5"/>
            <w:noWrap/>
            <w:vAlign w:val="bottom"/>
            <w:hideMark/>
          </w:tcPr>
          <w:p w:rsidR="003163DF" w:rsidRPr="003163DF" w:rsidRDefault="003163DF" w:rsidP="000C6314">
            <w:pPr>
              <w:suppressAutoHyphens w:val="0"/>
              <w:spacing w:line="360" w:lineRule="auto"/>
              <w:jc w:val="both"/>
              <w:rPr>
                <w:rFonts w:ascii="Calibri" w:hAnsi="Calibri"/>
                <w:b/>
                <w:bCs/>
                <w:color w:val="FFFFFF"/>
                <w:sz w:val="22"/>
                <w:szCs w:val="22"/>
                <w:lang w:eastAsia="en-US"/>
              </w:rPr>
            </w:pPr>
            <w:r w:rsidRPr="003163DF">
              <w:rPr>
                <w:rFonts w:ascii="Calibri" w:hAnsi="Calibri"/>
                <w:b/>
                <w:bCs/>
                <w:color w:val="FFFFFF"/>
                <w:sz w:val="22"/>
                <w:szCs w:val="22"/>
                <w:lang w:eastAsia="en-US"/>
              </w:rPr>
              <w:t>Test Steps</w:t>
            </w:r>
          </w:p>
        </w:tc>
        <w:tc>
          <w:tcPr>
            <w:tcW w:w="1416" w:type="dxa"/>
            <w:tcBorders>
              <w:top w:val="single" w:sz="4" w:space="0" w:color="5B9BD5"/>
              <w:left w:val="nil"/>
              <w:bottom w:val="nil"/>
              <w:right w:val="nil"/>
            </w:tcBorders>
            <w:shd w:val="clear" w:color="5B9BD5" w:fill="5B9BD5"/>
            <w:noWrap/>
            <w:vAlign w:val="bottom"/>
            <w:hideMark/>
          </w:tcPr>
          <w:p w:rsidR="003163DF" w:rsidRPr="003163DF" w:rsidRDefault="003163DF" w:rsidP="000C6314">
            <w:pPr>
              <w:suppressAutoHyphens w:val="0"/>
              <w:spacing w:line="360" w:lineRule="auto"/>
              <w:jc w:val="both"/>
              <w:rPr>
                <w:rFonts w:ascii="Calibri" w:hAnsi="Calibri"/>
                <w:b/>
                <w:bCs/>
                <w:color w:val="FFFFFF"/>
                <w:sz w:val="22"/>
                <w:szCs w:val="22"/>
                <w:lang w:eastAsia="en-US"/>
              </w:rPr>
            </w:pPr>
            <w:r w:rsidRPr="003163DF">
              <w:rPr>
                <w:rFonts w:ascii="Calibri" w:hAnsi="Calibri"/>
                <w:b/>
                <w:bCs/>
                <w:color w:val="FFFFFF"/>
                <w:sz w:val="22"/>
                <w:szCs w:val="22"/>
                <w:lang w:eastAsia="en-US"/>
              </w:rPr>
              <w:t>Expected Result</w:t>
            </w:r>
          </w:p>
        </w:tc>
        <w:tc>
          <w:tcPr>
            <w:tcW w:w="1200" w:type="dxa"/>
            <w:tcBorders>
              <w:top w:val="single" w:sz="4" w:space="0" w:color="5B9BD5"/>
              <w:left w:val="nil"/>
              <w:bottom w:val="nil"/>
              <w:right w:val="nil"/>
            </w:tcBorders>
            <w:shd w:val="clear" w:color="5B9BD5" w:fill="5B9BD5"/>
            <w:noWrap/>
            <w:vAlign w:val="bottom"/>
            <w:hideMark/>
          </w:tcPr>
          <w:p w:rsidR="003163DF" w:rsidRPr="003163DF" w:rsidRDefault="003163DF" w:rsidP="000C6314">
            <w:pPr>
              <w:suppressAutoHyphens w:val="0"/>
              <w:spacing w:line="360" w:lineRule="auto"/>
              <w:jc w:val="both"/>
              <w:rPr>
                <w:rFonts w:ascii="Calibri" w:hAnsi="Calibri"/>
                <w:b/>
                <w:bCs/>
                <w:color w:val="FFFFFF"/>
                <w:sz w:val="22"/>
                <w:szCs w:val="22"/>
                <w:lang w:eastAsia="en-US"/>
              </w:rPr>
            </w:pPr>
            <w:r w:rsidRPr="003163DF">
              <w:rPr>
                <w:rFonts w:ascii="Calibri" w:hAnsi="Calibri"/>
                <w:b/>
                <w:bCs/>
                <w:color w:val="FFFFFF"/>
                <w:sz w:val="22"/>
                <w:szCs w:val="22"/>
                <w:lang w:eastAsia="en-US"/>
              </w:rPr>
              <w:t>Actual Result</w:t>
            </w:r>
          </w:p>
        </w:tc>
        <w:tc>
          <w:tcPr>
            <w:tcW w:w="796" w:type="dxa"/>
            <w:tcBorders>
              <w:top w:val="single" w:sz="4" w:space="0" w:color="5B9BD5"/>
              <w:left w:val="nil"/>
              <w:bottom w:val="nil"/>
              <w:right w:val="single" w:sz="4" w:space="0" w:color="5B9BD5"/>
            </w:tcBorders>
            <w:shd w:val="clear" w:color="5B9BD5" w:fill="5B9BD5"/>
            <w:noWrap/>
            <w:vAlign w:val="bottom"/>
            <w:hideMark/>
          </w:tcPr>
          <w:p w:rsidR="003163DF" w:rsidRPr="003163DF" w:rsidRDefault="003163DF" w:rsidP="000C6314">
            <w:pPr>
              <w:suppressAutoHyphens w:val="0"/>
              <w:spacing w:line="360" w:lineRule="auto"/>
              <w:jc w:val="both"/>
              <w:rPr>
                <w:rFonts w:ascii="Calibri" w:hAnsi="Calibri"/>
                <w:b/>
                <w:bCs/>
                <w:color w:val="FFFFFF"/>
                <w:sz w:val="22"/>
                <w:szCs w:val="22"/>
                <w:lang w:eastAsia="en-US"/>
              </w:rPr>
            </w:pPr>
            <w:r w:rsidRPr="003163DF">
              <w:rPr>
                <w:rFonts w:ascii="Calibri" w:hAnsi="Calibri"/>
                <w:b/>
                <w:bCs/>
                <w:color w:val="FFFFFF"/>
                <w:sz w:val="22"/>
                <w:szCs w:val="22"/>
                <w:lang w:eastAsia="en-US"/>
              </w:rPr>
              <w:t>Status</w:t>
            </w:r>
          </w:p>
        </w:tc>
      </w:tr>
      <w:tr w:rsidR="003163DF" w:rsidRPr="003163DF" w:rsidTr="003163DF">
        <w:trPr>
          <w:trHeight w:val="707"/>
        </w:trPr>
        <w:tc>
          <w:tcPr>
            <w:tcW w:w="1318" w:type="dxa"/>
            <w:tcBorders>
              <w:top w:val="single" w:sz="4" w:space="0" w:color="5B9BD5"/>
              <w:left w:val="single" w:sz="4" w:space="0" w:color="5B9BD5"/>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1</w:t>
            </w:r>
          </w:p>
        </w:tc>
        <w:tc>
          <w:tcPr>
            <w:tcW w:w="5203" w:type="dxa"/>
            <w:tcBorders>
              <w:top w:val="single" w:sz="4" w:space="0" w:color="5B9BD5"/>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Start module</w:t>
            </w:r>
          </w:p>
        </w:tc>
        <w:tc>
          <w:tcPr>
            <w:tcW w:w="1416" w:type="dxa"/>
            <w:tcBorders>
              <w:top w:val="single" w:sz="4" w:space="0" w:color="5B9BD5"/>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module starts</w:t>
            </w:r>
          </w:p>
        </w:tc>
        <w:tc>
          <w:tcPr>
            <w:tcW w:w="1200" w:type="dxa"/>
            <w:tcBorders>
              <w:top w:val="single" w:sz="4" w:space="0" w:color="5B9BD5"/>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module starts</w:t>
            </w:r>
          </w:p>
        </w:tc>
        <w:tc>
          <w:tcPr>
            <w:tcW w:w="796" w:type="dxa"/>
            <w:tcBorders>
              <w:top w:val="single" w:sz="4" w:space="0" w:color="5B9BD5"/>
              <w:left w:val="nil"/>
              <w:bottom w:val="nil"/>
              <w:right w:val="single" w:sz="4" w:space="0" w:color="5B9BD5"/>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Pass</w:t>
            </w:r>
          </w:p>
        </w:tc>
      </w:tr>
      <w:tr w:rsidR="003163DF" w:rsidRPr="003163DF" w:rsidTr="003163DF">
        <w:trPr>
          <w:trHeight w:val="707"/>
        </w:trPr>
        <w:tc>
          <w:tcPr>
            <w:tcW w:w="1318" w:type="dxa"/>
            <w:tcBorders>
              <w:top w:val="single" w:sz="4" w:space="0" w:color="5B9BD5"/>
              <w:left w:val="single" w:sz="4" w:space="0" w:color="5B9BD5"/>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2</w:t>
            </w:r>
          </w:p>
        </w:tc>
        <w:tc>
          <w:tcPr>
            <w:tcW w:w="5203" w:type="dxa"/>
            <w:tcBorders>
              <w:top w:val="single" w:sz="4" w:space="0" w:color="5B9BD5"/>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Start Digital Multi-meter on the same circuit</w:t>
            </w:r>
          </w:p>
        </w:tc>
        <w:tc>
          <w:tcPr>
            <w:tcW w:w="1416" w:type="dxa"/>
            <w:tcBorders>
              <w:top w:val="single" w:sz="4" w:space="0" w:color="5B9BD5"/>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p>
        </w:tc>
        <w:tc>
          <w:tcPr>
            <w:tcW w:w="1200" w:type="dxa"/>
            <w:tcBorders>
              <w:top w:val="single" w:sz="4" w:space="0" w:color="5B9BD5"/>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796" w:type="dxa"/>
            <w:tcBorders>
              <w:top w:val="single" w:sz="4" w:space="0" w:color="5B9BD5"/>
              <w:left w:val="nil"/>
              <w:bottom w:val="nil"/>
              <w:right w:val="single" w:sz="4" w:space="0" w:color="5B9BD5"/>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r>
      <w:tr w:rsidR="003163DF" w:rsidRPr="003163DF" w:rsidTr="003163DF">
        <w:trPr>
          <w:trHeight w:val="707"/>
        </w:trPr>
        <w:tc>
          <w:tcPr>
            <w:tcW w:w="1318" w:type="dxa"/>
            <w:tcBorders>
              <w:top w:val="single" w:sz="4" w:space="0" w:color="5B9BD5"/>
              <w:left w:val="single" w:sz="4" w:space="0" w:color="5B9BD5"/>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3</w:t>
            </w:r>
          </w:p>
        </w:tc>
        <w:tc>
          <w:tcPr>
            <w:tcW w:w="5203" w:type="dxa"/>
            <w:tcBorders>
              <w:top w:val="single" w:sz="4" w:space="0" w:color="5B9BD5"/>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 xml:space="preserve">cross </w:t>
            </w:r>
            <w:r>
              <w:rPr>
                <w:rFonts w:ascii="Calibri" w:hAnsi="Calibri"/>
                <w:color w:val="000000"/>
                <w:sz w:val="22"/>
                <w:szCs w:val="22"/>
                <w:lang w:eastAsia="en-US"/>
              </w:rPr>
              <w:t>reference</w:t>
            </w:r>
            <w:r w:rsidRPr="003163DF">
              <w:rPr>
                <w:rFonts w:ascii="Calibri" w:hAnsi="Calibri"/>
                <w:color w:val="000000"/>
                <w:sz w:val="22"/>
                <w:szCs w:val="22"/>
                <w:lang w:eastAsia="en-US"/>
              </w:rPr>
              <w:t xml:space="preserve"> values with Digital Multi-meter</w:t>
            </w:r>
          </w:p>
        </w:tc>
        <w:tc>
          <w:tcPr>
            <w:tcW w:w="1416" w:type="dxa"/>
            <w:tcBorders>
              <w:top w:val="single" w:sz="4" w:space="0" w:color="5B9BD5"/>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p>
        </w:tc>
        <w:tc>
          <w:tcPr>
            <w:tcW w:w="1200" w:type="dxa"/>
            <w:tcBorders>
              <w:top w:val="single" w:sz="4" w:space="0" w:color="5B9BD5"/>
              <w:left w:val="nil"/>
              <w:bottom w:val="nil"/>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796" w:type="dxa"/>
            <w:tcBorders>
              <w:top w:val="single" w:sz="4" w:space="0" w:color="5B9BD5"/>
              <w:left w:val="nil"/>
              <w:bottom w:val="nil"/>
              <w:right w:val="single" w:sz="4" w:space="0" w:color="5B9BD5"/>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r>
      <w:tr w:rsidR="003163DF" w:rsidRPr="003163DF" w:rsidTr="003163DF">
        <w:trPr>
          <w:trHeight w:val="707"/>
        </w:trPr>
        <w:tc>
          <w:tcPr>
            <w:tcW w:w="1318" w:type="dxa"/>
            <w:tcBorders>
              <w:top w:val="single" w:sz="4" w:space="0" w:color="5B9BD5"/>
              <w:left w:val="single" w:sz="4" w:space="0" w:color="5B9BD5"/>
              <w:bottom w:val="single" w:sz="4" w:space="0" w:color="5B9BD5"/>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4</w:t>
            </w:r>
          </w:p>
        </w:tc>
        <w:tc>
          <w:tcPr>
            <w:tcW w:w="5203" w:type="dxa"/>
            <w:tcBorders>
              <w:top w:val="single" w:sz="4" w:space="0" w:color="5B9BD5"/>
              <w:left w:val="nil"/>
              <w:bottom w:val="single" w:sz="4" w:space="0" w:color="5B9BD5"/>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Verify value</w:t>
            </w:r>
          </w:p>
        </w:tc>
        <w:tc>
          <w:tcPr>
            <w:tcW w:w="1416" w:type="dxa"/>
            <w:tcBorders>
              <w:top w:val="single" w:sz="4" w:space="0" w:color="5B9BD5"/>
              <w:left w:val="nil"/>
              <w:bottom w:val="single" w:sz="4" w:space="0" w:color="5B9BD5"/>
              <w:right w:val="nil"/>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p>
        </w:tc>
        <w:tc>
          <w:tcPr>
            <w:tcW w:w="1200" w:type="dxa"/>
            <w:tcBorders>
              <w:top w:val="single" w:sz="4" w:space="0" w:color="5B9BD5"/>
              <w:left w:val="nil"/>
              <w:bottom w:val="single" w:sz="4" w:space="0" w:color="5B9BD5"/>
              <w:right w:val="nil"/>
            </w:tcBorders>
            <w:shd w:val="clear" w:color="auto" w:fill="auto"/>
            <w:noWrap/>
            <w:vAlign w:val="bottom"/>
            <w:hideMark/>
          </w:tcPr>
          <w:p w:rsidR="003163DF" w:rsidRPr="003163DF" w:rsidRDefault="003163DF" w:rsidP="000C6314">
            <w:pPr>
              <w:suppressAutoHyphens w:val="0"/>
              <w:spacing w:line="360" w:lineRule="auto"/>
              <w:jc w:val="both"/>
              <w:rPr>
                <w:sz w:val="20"/>
                <w:szCs w:val="20"/>
                <w:lang w:eastAsia="en-US"/>
              </w:rPr>
            </w:pPr>
          </w:p>
        </w:tc>
        <w:tc>
          <w:tcPr>
            <w:tcW w:w="796" w:type="dxa"/>
            <w:tcBorders>
              <w:top w:val="single" w:sz="4" w:space="0" w:color="5B9BD5"/>
              <w:left w:val="nil"/>
              <w:bottom w:val="single" w:sz="4" w:space="0" w:color="5B9BD5"/>
              <w:right w:val="single" w:sz="4" w:space="0" w:color="5B9BD5"/>
            </w:tcBorders>
            <w:shd w:val="clear" w:color="auto" w:fill="auto"/>
            <w:noWrap/>
            <w:vAlign w:val="bottom"/>
            <w:hideMark/>
          </w:tcPr>
          <w:p w:rsidR="003163DF" w:rsidRPr="003163DF" w:rsidRDefault="003163DF" w:rsidP="000C6314">
            <w:pPr>
              <w:suppressAutoHyphens w:val="0"/>
              <w:spacing w:line="360" w:lineRule="auto"/>
              <w:jc w:val="both"/>
              <w:rPr>
                <w:rFonts w:ascii="Calibri" w:hAnsi="Calibri"/>
                <w:color w:val="000000"/>
                <w:sz w:val="22"/>
                <w:szCs w:val="22"/>
                <w:lang w:eastAsia="en-US"/>
              </w:rPr>
            </w:pPr>
            <w:r w:rsidRPr="003163DF">
              <w:rPr>
                <w:rFonts w:ascii="Calibri" w:hAnsi="Calibri"/>
                <w:color w:val="000000"/>
                <w:sz w:val="22"/>
                <w:szCs w:val="22"/>
                <w:lang w:eastAsia="en-US"/>
              </w:rPr>
              <w:t>Pass</w:t>
            </w:r>
          </w:p>
        </w:tc>
      </w:tr>
    </w:tbl>
    <w:p w:rsidR="003163DF" w:rsidRPr="0096435C" w:rsidRDefault="003163DF" w:rsidP="000C6314">
      <w:pPr>
        <w:pStyle w:val="FYP-Bodytext"/>
        <w:rPr>
          <w:b/>
        </w:rPr>
      </w:pPr>
    </w:p>
    <w:p w:rsidR="003C0C19" w:rsidRDefault="003C0C19" w:rsidP="000C6314">
      <w:pPr>
        <w:suppressAutoHyphens w:val="0"/>
        <w:spacing w:line="360" w:lineRule="auto"/>
        <w:jc w:val="both"/>
        <w:rPr>
          <w:b/>
          <w:sz w:val="36"/>
          <w:szCs w:val="36"/>
        </w:rPr>
      </w:pPr>
      <w:r>
        <w:br w:type="page"/>
      </w:r>
    </w:p>
    <w:p w:rsidR="003C0C19" w:rsidRDefault="003C0C19" w:rsidP="000C6314">
      <w:pPr>
        <w:pStyle w:val="Title1"/>
        <w:spacing w:line="360" w:lineRule="auto"/>
        <w:jc w:val="both"/>
        <w:rPr>
          <w:sz w:val="24"/>
        </w:rPr>
      </w:pPr>
      <w:r>
        <w:rPr>
          <w:sz w:val="24"/>
        </w:rPr>
        <w:lastRenderedPageBreak/>
        <w:t>Prediction Test</w:t>
      </w:r>
    </w:p>
    <w:p w:rsidR="003C0C19" w:rsidRDefault="003C0C19" w:rsidP="000C6314">
      <w:pPr>
        <w:pStyle w:val="Title1"/>
        <w:spacing w:line="360" w:lineRule="auto"/>
        <w:jc w:val="both"/>
      </w:pPr>
    </w:p>
    <w:tbl>
      <w:tblPr>
        <w:tblW w:w="10051" w:type="dxa"/>
        <w:tblLook w:val="04A0" w:firstRow="1" w:lastRow="0" w:firstColumn="1" w:lastColumn="0" w:noHBand="0" w:noVBand="1"/>
      </w:tblPr>
      <w:tblGrid>
        <w:gridCol w:w="1423"/>
        <w:gridCol w:w="4014"/>
        <w:gridCol w:w="1613"/>
        <w:gridCol w:w="2179"/>
        <w:gridCol w:w="822"/>
      </w:tblGrid>
      <w:tr w:rsidR="003C0C19" w:rsidRPr="003C0C19" w:rsidTr="003C0C19">
        <w:trPr>
          <w:trHeight w:val="684"/>
        </w:trPr>
        <w:tc>
          <w:tcPr>
            <w:tcW w:w="1423"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b/>
                <w:bCs/>
                <w:color w:val="000000"/>
                <w:sz w:val="22"/>
                <w:szCs w:val="22"/>
                <w:lang w:eastAsia="en-US"/>
              </w:rPr>
            </w:pPr>
            <w:r w:rsidRPr="003C0C19">
              <w:rPr>
                <w:rFonts w:ascii="Calibri" w:hAnsi="Calibri"/>
                <w:b/>
                <w:bCs/>
                <w:color w:val="000000"/>
                <w:sz w:val="22"/>
                <w:szCs w:val="22"/>
                <w:lang w:eastAsia="en-US"/>
              </w:rPr>
              <w:t>Test Case ID:</w:t>
            </w:r>
          </w:p>
        </w:tc>
        <w:tc>
          <w:tcPr>
            <w:tcW w:w="4014"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prediction_01</w:t>
            </w:r>
          </w:p>
        </w:tc>
        <w:tc>
          <w:tcPr>
            <w:tcW w:w="161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p>
        </w:tc>
        <w:tc>
          <w:tcPr>
            <w:tcW w:w="2179"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82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r>
      <w:tr w:rsidR="003C0C19" w:rsidRPr="003C0C19" w:rsidTr="003C0C19">
        <w:trPr>
          <w:trHeight w:val="684"/>
        </w:trPr>
        <w:tc>
          <w:tcPr>
            <w:tcW w:w="1423"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b/>
                <w:bCs/>
                <w:color w:val="000000"/>
                <w:sz w:val="22"/>
                <w:szCs w:val="22"/>
                <w:lang w:eastAsia="en-US"/>
              </w:rPr>
            </w:pPr>
            <w:r w:rsidRPr="003C0C19">
              <w:rPr>
                <w:rFonts w:ascii="Calibri" w:hAnsi="Calibri"/>
                <w:b/>
                <w:bCs/>
                <w:color w:val="000000"/>
                <w:sz w:val="22"/>
                <w:szCs w:val="22"/>
                <w:lang w:eastAsia="en-US"/>
              </w:rPr>
              <w:t>Test Priority:</w:t>
            </w:r>
          </w:p>
        </w:tc>
        <w:tc>
          <w:tcPr>
            <w:tcW w:w="4014"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medium</w:t>
            </w:r>
          </w:p>
        </w:tc>
        <w:tc>
          <w:tcPr>
            <w:tcW w:w="161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p>
        </w:tc>
        <w:tc>
          <w:tcPr>
            <w:tcW w:w="2179"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82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r>
      <w:tr w:rsidR="003C0C19" w:rsidRPr="003C0C19" w:rsidTr="003C0C19">
        <w:trPr>
          <w:trHeight w:val="684"/>
        </w:trPr>
        <w:tc>
          <w:tcPr>
            <w:tcW w:w="1423"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b/>
                <w:bCs/>
                <w:color w:val="000000"/>
                <w:sz w:val="22"/>
                <w:szCs w:val="22"/>
                <w:lang w:eastAsia="en-US"/>
              </w:rPr>
            </w:pPr>
            <w:r w:rsidRPr="003C0C19">
              <w:rPr>
                <w:rFonts w:ascii="Calibri" w:hAnsi="Calibri"/>
                <w:b/>
                <w:bCs/>
                <w:color w:val="000000"/>
                <w:sz w:val="22"/>
                <w:szCs w:val="22"/>
                <w:lang w:eastAsia="en-US"/>
              </w:rPr>
              <w:t>Module Name:</w:t>
            </w:r>
          </w:p>
        </w:tc>
        <w:tc>
          <w:tcPr>
            <w:tcW w:w="4014"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The whole Project</w:t>
            </w:r>
          </w:p>
        </w:tc>
        <w:tc>
          <w:tcPr>
            <w:tcW w:w="161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p>
        </w:tc>
        <w:tc>
          <w:tcPr>
            <w:tcW w:w="2179"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82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r>
      <w:tr w:rsidR="003C0C19" w:rsidRPr="003C0C19" w:rsidTr="003C0C19">
        <w:trPr>
          <w:trHeight w:val="684"/>
        </w:trPr>
        <w:tc>
          <w:tcPr>
            <w:tcW w:w="1423"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b/>
                <w:bCs/>
                <w:color w:val="000000"/>
                <w:sz w:val="22"/>
                <w:szCs w:val="22"/>
                <w:lang w:eastAsia="en-US"/>
              </w:rPr>
            </w:pPr>
            <w:r w:rsidRPr="003C0C19">
              <w:rPr>
                <w:rFonts w:ascii="Calibri" w:hAnsi="Calibri"/>
                <w:b/>
                <w:bCs/>
                <w:color w:val="000000"/>
                <w:sz w:val="22"/>
                <w:szCs w:val="22"/>
                <w:lang w:eastAsia="en-US"/>
              </w:rPr>
              <w:t>Test description:</w:t>
            </w:r>
          </w:p>
        </w:tc>
        <w:tc>
          <w:tcPr>
            <w:tcW w:w="4014"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Testing for validation of values predicted</w:t>
            </w:r>
          </w:p>
        </w:tc>
        <w:tc>
          <w:tcPr>
            <w:tcW w:w="161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p>
        </w:tc>
        <w:tc>
          <w:tcPr>
            <w:tcW w:w="2179"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82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r>
      <w:tr w:rsidR="003C0C19" w:rsidRPr="003C0C19" w:rsidTr="003C0C19">
        <w:trPr>
          <w:trHeight w:val="684"/>
        </w:trPr>
        <w:tc>
          <w:tcPr>
            <w:tcW w:w="1423"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4014"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161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2179"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82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r>
      <w:tr w:rsidR="003C0C19" w:rsidRPr="003C0C19" w:rsidTr="003C0C19">
        <w:trPr>
          <w:trHeight w:val="684"/>
        </w:trPr>
        <w:tc>
          <w:tcPr>
            <w:tcW w:w="1423" w:type="dxa"/>
            <w:tcBorders>
              <w:top w:val="single" w:sz="4" w:space="0" w:color="5B9BD5"/>
              <w:left w:val="single" w:sz="4" w:space="0" w:color="5B9BD5"/>
              <w:bottom w:val="nil"/>
              <w:right w:val="nil"/>
            </w:tcBorders>
            <w:shd w:val="clear" w:color="5B9BD5" w:fill="5B9BD5"/>
            <w:noWrap/>
            <w:vAlign w:val="bottom"/>
            <w:hideMark/>
          </w:tcPr>
          <w:p w:rsidR="003C0C19" w:rsidRPr="003C0C19" w:rsidRDefault="003C0C19" w:rsidP="000C6314">
            <w:pPr>
              <w:suppressAutoHyphens w:val="0"/>
              <w:spacing w:line="360" w:lineRule="auto"/>
              <w:jc w:val="both"/>
              <w:rPr>
                <w:rFonts w:ascii="Calibri" w:hAnsi="Calibri"/>
                <w:b/>
                <w:bCs/>
                <w:color w:val="FFFFFF"/>
                <w:sz w:val="22"/>
                <w:szCs w:val="22"/>
                <w:lang w:eastAsia="en-US"/>
              </w:rPr>
            </w:pPr>
            <w:r w:rsidRPr="003C0C19">
              <w:rPr>
                <w:rFonts w:ascii="Calibri" w:hAnsi="Calibri"/>
                <w:b/>
                <w:bCs/>
                <w:color w:val="FFFFFF"/>
                <w:sz w:val="22"/>
                <w:szCs w:val="22"/>
                <w:lang w:eastAsia="en-US"/>
              </w:rPr>
              <w:t>Step</w:t>
            </w:r>
          </w:p>
        </w:tc>
        <w:tc>
          <w:tcPr>
            <w:tcW w:w="4014" w:type="dxa"/>
            <w:tcBorders>
              <w:top w:val="single" w:sz="4" w:space="0" w:color="5B9BD5"/>
              <w:left w:val="nil"/>
              <w:bottom w:val="nil"/>
              <w:right w:val="nil"/>
            </w:tcBorders>
            <w:shd w:val="clear" w:color="5B9BD5" w:fill="5B9BD5"/>
            <w:noWrap/>
            <w:vAlign w:val="bottom"/>
            <w:hideMark/>
          </w:tcPr>
          <w:p w:rsidR="003C0C19" w:rsidRPr="003C0C19" w:rsidRDefault="003C0C19" w:rsidP="000C6314">
            <w:pPr>
              <w:suppressAutoHyphens w:val="0"/>
              <w:spacing w:line="360" w:lineRule="auto"/>
              <w:jc w:val="both"/>
              <w:rPr>
                <w:rFonts w:ascii="Calibri" w:hAnsi="Calibri"/>
                <w:b/>
                <w:bCs/>
                <w:color w:val="FFFFFF"/>
                <w:sz w:val="22"/>
                <w:szCs w:val="22"/>
                <w:lang w:eastAsia="en-US"/>
              </w:rPr>
            </w:pPr>
            <w:r w:rsidRPr="003C0C19">
              <w:rPr>
                <w:rFonts w:ascii="Calibri" w:hAnsi="Calibri"/>
                <w:b/>
                <w:bCs/>
                <w:color w:val="FFFFFF"/>
                <w:sz w:val="22"/>
                <w:szCs w:val="22"/>
                <w:lang w:eastAsia="en-US"/>
              </w:rPr>
              <w:t>Test Steps</w:t>
            </w:r>
          </w:p>
        </w:tc>
        <w:tc>
          <w:tcPr>
            <w:tcW w:w="1612" w:type="dxa"/>
            <w:tcBorders>
              <w:top w:val="single" w:sz="4" w:space="0" w:color="5B9BD5"/>
              <w:left w:val="nil"/>
              <w:bottom w:val="nil"/>
              <w:right w:val="nil"/>
            </w:tcBorders>
            <w:shd w:val="clear" w:color="5B9BD5" w:fill="5B9BD5"/>
            <w:noWrap/>
            <w:vAlign w:val="bottom"/>
            <w:hideMark/>
          </w:tcPr>
          <w:p w:rsidR="003C0C19" w:rsidRPr="003C0C19" w:rsidRDefault="003C0C19" w:rsidP="000C6314">
            <w:pPr>
              <w:suppressAutoHyphens w:val="0"/>
              <w:spacing w:line="360" w:lineRule="auto"/>
              <w:jc w:val="both"/>
              <w:rPr>
                <w:rFonts w:ascii="Calibri" w:hAnsi="Calibri"/>
                <w:b/>
                <w:bCs/>
                <w:color w:val="FFFFFF"/>
                <w:sz w:val="22"/>
                <w:szCs w:val="22"/>
                <w:lang w:eastAsia="en-US"/>
              </w:rPr>
            </w:pPr>
            <w:r w:rsidRPr="003C0C19">
              <w:rPr>
                <w:rFonts w:ascii="Calibri" w:hAnsi="Calibri"/>
                <w:b/>
                <w:bCs/>
                <w:color w:val="FFFFFF"/>
                <w:sz w:val="22"/>
                <w:szCs w:val="22"/>
                <w:lang w:eastAsia="en-US"/>
              </w:rPr>
              <w:t>Expected Result</w:t>
            </w:r>
          </w:p>
        </w:tc>
        <w:tc>
          <w:tcPr>
            <w:tcW w:w="2179" w:type="dxa"/>
            <w:tcBorders>
              <w:top w:val="single" w:sz="4" w:space="0" w:color="5B9BD5"/>
              <w:left w:val="nil"/>
              <w:bottom w:val="nil"/>
              <w:right w:val="nil"/>
            </w:tcBorders>
            <w:shd w:val="clear" w:color="5B9BD5" w:fill="5B9BD5"/>
            <w:noWrap/>
            <w:vAlign w:val="bottom"/>
            <w:hideMark/>
          </w:tcPr>
          <w:p w:rsidR="003C0C19" w:rsidRPr="003C0C19" w:rsidRDefault="003C0C19" w:rsidP="000C6314">
            <w:pPr>
              <w:suppressAutoHyphens w:val="0"/>
              <w:spacing w:line="360" w:lineRule="auto"/>
              <w:jc w:val="both"/>
              <w:rPr>
                <w:rFonts w:ascii="Calibri" w:hAnsi="Calibri"/>
                <w:b/>
                <w:bCs/>
                <w:color w:val="FFFFFF"/>
                <w:sz w:val="22"/>
                <w:szCs w:val="22"/>
                <w:lang w:eastAsia="en-US"/>
              </w:rPr>
            </w:pPr>
            <w:r w:rsidRPr="003C0C19">
              <w:rPr>
                <w:rFonts w:ascii="Calibri" w:hAnsi="Calibri"/>
                <w:b/>
                <w:bCs/>
                <w:color w:val="FFFFFF"/>
                <w:sz w:val="22"/>
                <w:szCs w:val="22"/>
                <w:lang w:eastAsia="en-US"/>
              </w:rPr>
              <w:t>Actual Result</w:t>
            </w:r>
          </w:p>
        </w:tc>
        <w:tc>
          <w:tcPr>
            <w:tcW w:w="822" w:type="dxa"/>
            <w:tcBorders>
              <w:top w:val="single" w:sz="4" w:space="0" w:color="5B9BD5"/>
              <w:left w:val="nil"/>
              <w:bottom w:val="nil"/>
              <w:right w:val="single" w:sz="4" w:space="0" w:color="5B9BD5"/>
            </w:tcBorders>
            <w:shd w:val="clear" w:color="5B9BD5" w:fill="5B9BD5"/>
            <w:noWrap/>
            <w:vAlign w:val="bottom"/>
            <w:hideMark/>
          </w:tcPr>
          <w:p w:rsidR="003C0C19" w:rsidRPr="003C0C19" w:rsidRDefault="003C0C19" w:rsidP="000C6314">
            <w:pPr>
              <w:suppressAutoHyphens w:val="0"/>
              <w:spacing w:line="360" w:lineRule="auto"/>
              <w:jc w:val="both"/>
              <w:rPr>
                <w:rFonts w:ascii="Calibri" w:hAnsi="Calibri"/>
                <w:b/>
                <w:bCs/>
                <w:color w:val="FFFFFF"/>
                <w:sz w:val="22"/>
                <w:szCs w:val="22"/>
                <w:lang w:eastAsia="en-US"/>
              </w:rPr>
            </w:pPr>
            <w:r w:rsidRPr="003C0C19">
              <w:rPr>
                <w:rFonts w:ascii="Calibri" w:hAnsi="Calibri"/>
                <w:b/>
                <w:bCs/>
                <w:color w:val="FFFFFF"/>
                <w:sz w:val="22"/>
                <w:szCs w:val="22"/>
                <w:lang w:eastAsia="en-US"/>
              </w:rPr>
              <w:t>Status</w:t>
            </w:r>
          </w:p>
        </w:tc>
      </w:tr>
      <w:tr w:rsidR="003C0C19" w:rsidRPr="003C0C19" w:rsidTr="003C0C19">
        <w:trPr>
          <w:trHeight w:val="684"/>
        </w:trPr>
        <w:tc>
          <w:tcPr>
            <w:tcW w:w="1423" w:type="dxa"/>
            <w:tcBorders>
              <w:top w:val="single" w:sz="4" w:space="0" w:color="5B9BD5"/>
              <w:left w:val="single" w:sz="4" w:space="0" w:color="5B9BD5"/>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1</w:t>
            </w:r>
          </w:p>
        </w:tc>
        <w:tc>
          <w:tcPr>
            <w:tcW w:w="4014"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Start monitoring modules</w:t>
            </w:r>
          </w:p>
        </w:tc>
        <w:tc>
          <w:tcPr>
            <w:tcW w:w="1612"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module starts</w:t>
            </w:r>
          </w:p>
        </w:tc>
        <w:tc>
          <w:tcPr>
            <w:tcW w:w="2179"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module starts</w:t>
            </w:r>
          </w:p>
        </w:tc>
        <w:tc>
          <w:tcPr>
            <w:tcW w:w="822" w:type="dxa"/>
            <w:tcBorders>
              <w:top w:val="single" w:sz="4" w:space="0" w:color="5B9BD5"/>
              <w:left w:val="nil"/>
              <w:bottom w:val="nil"/>
              <w:right w:val="single" w:sz="4" w:space="0" w:color="5B9BD5"/>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Pass</w:t>
            </w:r>
          </w:p>
        </w:tc>
      </w:tr>
      <w:tr w:rsidR="003C0C19" w:rsidRPr="003C0C19" w:rsidTr="003C0C19">
        <w:trPr>
          <w:trHeight w:val="684"/>
        </w:trPr>
        <w:tc>
          <w:tcPr>
            <w:tcW w:w="1423" w:type="dxa"/>
            <w:tcBorders>
              <w:top w:val="single" w:sz="4" w:space="0" w:color="5B9BD5"/>
              <w:left w:val="single" w:sz="4" w:space="0" w:color="5B9BD5"/>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2</w:t>
            </w:r>
          </w:p>
        </w:tc>
        <w:tc>
          <w:tcPr>
            <w:tcW w:w="4014"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Start Digital Multi-meter on the same circuit</w:t>
            </w:r>
          </w:p>
        </w:tc>
        <w:tc>
          <w:tcPr>
            <w:tcW w:w="1612"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p>
        </w:tc>
        <w:tc>
          <w:tcPr>
            <w:tcW w:w="2179"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822" w:type="dxa"/>
            <w:tcBorders>
              <w:top w:val="single" w:sz="4" w:space="0" w:color="5B9BD5"/>
              <w:left w:val="nil"/>
              <w:bottom w:val="nil"/>
              <w:right w:val="single" w:sz="4" w:space="0" w:color="5B9BD5"/>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r>
      <w:tr w:rsidR="003C0C19" w:rsidRPr="003C0C19" w:rsidTr="003C0C19">
        <w:trPr>
          <w:trHeight w:val="684"/>
        </w:trPr>
        <w:tc>
          <w:tcPr>
            <w:tcW w:w="1423" w:type="dxa"/>
            <w:tcBorders>
              <w:top w:val="single" w:sz="4" w:space="0" w:color="5B9BD5"/>
              <w:left w:val="single" w:sz="4" w:space="0" w:color="5B9BD5"/>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3</w:t>
            </w:r>
          </w:p>
        </w:tc>
        <w:tc>
          <w:tcPr>
            <w:tcW w:w="4014"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Invoke prediction modules</w:t>
            </w:r>
          </w:p>
        </w:tc>
        <w:tc>
          <w:tcPr>
            <w:tcW w:w="1612"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module inputs range</w:t>
            </w:r>
          </w:p>
        </w:tc>
        <w:tc>
          <w:tcPr>
            <w:tcW w:w="2179"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module predicts till range</w:t>
            </w:r>
          </w:p>
        </w:tc>
        <w:tc>
          <w:tcPr>
            <w:tcW w:w="822" w:type="dxa"/>
            <w:tcBorders>
              <w:top w:val="single" w:sz="4" w:space="0" w:color="5B9BD5"/>
              <w:left w:val="nil"/>
              <w:bottom w:val="nil"/>
              <w:right w:val="single" w:sz="4" w:space="0" w:color="5B9BD5"/>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Pass</w:t>
            </w:r>
          </w:p>
        </w:tc>
      </w:tr>
      <w:tr w:rsidR="003C0C19" w:rsidRPr="003C0C19" w:rsidTr="003C0C19">
        <w:trPr>
          <w:trHeight w:val="684"/>
        </w:trPr>
        <w:tc>
          <w:tcPr>
            <w:tcW w:w="1423" w:type="dxa"/>
            <w:tcBorders>
              <w:top w:val="single" w:sz="4" w:space="0" w:color="5B9BD5"/>
              <w:left w:val="single" w:sz="4" w:space="0" w:color="5B9BD5"/>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4</w:t>
            </w:r>
          </w:p>
        </w:tc>
        <w:tc>
          <w:tcPr>
            <w:tcW w:w="4014"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Wait till intercept range is approached</w:t>
            </w:r>
          </w:p>
        </w:tc>
        <w:tc>
          <w:tcPr>
            <w:tcW w:w="1612"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p>
        </w:tc>
        <w:tc>
          <w:tcPr>
            <w:tcW w:w="2179" w:type="dxa"/>
            <w:tcBorders>
              <w:top w:val="single" w:sz="4" w:space="0" w:color="5B9BD5"/>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822" w:type="dxa"/>
            <w:tcBorders>
              <w:top w:val="single" w:sz="4" w:space="0" w:color="5B9BD5"/>
              <w:left w:val="nil"/>
              <w:bottom w:val="nil"/>
              <w:right w:val="single" w:sz="4" w:space="0" w:color="5B9BD5"/>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Pass</w:t>
            </w:r>
          </w:p>
        </w:tc>
      </w:tr>
      <w:tr w:rsidR="003C0C19" w:rsidRPr="003C0C19" w:rsidTr="003C0C19">
        <w:trPr>
          <w:trHeight w:val="684"/>
        </w:trPr>
        <w:tc>
          <w:tcPr>
            <w:tcW w:w="1423" w:type="dxa"/>
            <w:tcBorders>
              <w:top w:val="single" w:sz="4" w:space="0" w:color="5B9BD5"/>
              <w:left w:val="single" w:sz="4" w:space="0" w:color="5B9BD5"/>
              <w:bottom w:val="single" w:sz="4" w:space="0" w:color="5B9BD5"/>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5</w:t>
            </w:r>
          </w:p>
        </w:tc>
        <w:tc>
          <w:tcPr>
            <w:tcW w:w="5627" w:type="dxa"/>
            <w:gridSpan w:val="2"/>
            <w:tcBorders>
              <w:top w:val="single" w:sz="4" w:space="0" w:color="5B9BD5"/>
              <w:left w:val="nil"/>
              <w:bottom w:val="single" w:sz="4" w:space="0" w:color="5B9BD5"/>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Validate values using multi-meter and simple calculation</w:t>
            </w:r>
          </w:p>
        </w:tc>
        <w:tc>
          <w:tcPr>
            <w:tcW w:w="2179" w:type="dxa"/>
            <w:tcBorders>
              <w:top w:val="single" w:sz="4" w:space="0" w:color="5B9BD5"/>
              <w:left w:val="nil"/>
              <w:bottom w:val="single" w:sz="4" w:space="0" w:color="5B9BD5"/>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p>
        </w:tc>
        <w:tc>
          <w:tcPr>
            <w:tcW w:w="822" w:type="dxa"/>
            <w:tcBorders>
              <w:top w:val="single" w:sz="4" w:space="0" w:color="5B9BD5"/>
              <w:left w:val="nil"/>
              <w:bottom w:val="single" w:sz="4" w:space="0" w:color="5B9BD5"/>
              <w:right w:val="single" w:sz="4" w:space="0" w:color="5B9BD5"/>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r w:rsidRPr="003C0C19">
              <w:rPr>
                <w:rFonts w:ascii="Calibri" w:hAnsi="Calibri"/>
                <w:color w:val="000000"/>
                <w:sz w:val="22"/>
                <w:szCs w:val="22"/>
                <w:lang w:eastAsia="en-US"/>
              </w:rPr>
              <w:t>Pass</w:t>
            </w:r>
          </w:p>
        </w:tc>
      </w:tr>
      <w:tr w:rsidR="003C0C19" w:rsidRPr="003C0C19" w:rsidTr="003C0C19">
        <w:trPr>
          <w:trHeight w:val="684"/>
        </w:trPr>
        <w:tc>
          <w:tcPr>
            <w:tcW w:w="1423"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rFonts w:ascii="Calibri" w:hAnsi="Calibri"/>
                <w:color w:val="000000"/>
                <w:sz w:val="22"/>
                <w:szCs w:val="22"/>
                <w:lang w:eastAsia="en-US"/>
              </w:rPr>
            </w:pPr>
          </w:p>
        </w:tc>
        <w:tc>
          <w:tcPr>
            <w:tcW w:w="4014"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161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2179"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c>
          <w:tcPr>
            <w:tcW w:w="822" w:type="dxa"/>
            <w:tcBorders>
              <w:top w:val="nil"/>
              <w:left w:val="nil"/>
              <w:bottom w:val="nil"/>
              <w:right w:val="nil"/>
            </w:tcBorders>
            <w:shd w:val="clear" w:color="auto" w:fill="auto"/>
            <w:noWrap/>
            <w:vAlign w:val="bottom"/>
            <w:hideMark/>
          </w:tcPr>
          <w:p w:rsidR="003C0C19" w:rsidRPr="003C0C19" w:rsidRDefault="003C0C19" w:rsidP="000C6314">
            <w:pPr>
              <w:suppressAutoHyphens w:val="0"/>
              <w:spacing w:line="360" w:lineRule="auto"/>
              <w:jc w:val="both"/>
              <w:rPr>
                <w:sz w:val="20"/>
                <w:szCs w:val="20"/>
                <w:lang w:eastAsia="en-US"/>
              </w:rPr>
            </w:pPr>
          </w:p>
        </w:tc>
      </w:tr>
    </w:tbl>
    <w:p w:rsidR="00842151" w:rsidRDefault="00842151" w:rsidP="000C6314">
      <w:pPr>
        <w:pStyle w:val="Title1"/>
        <w:spacing w:line="360" w:lineRule="auto"/>
        <w:jc w:val="both"/>
      </w:pPr>
      <w:r>
        <w:br w:type="page"/>
      </w:r>
    </w:p>
    <w:p w:rsidR="00706FE9" w:rsidRPr="00904107" w:rsidRDefault="00706FE9" w:rsidP="000C6314">
      <w:pPr>
        <w:pStyle w:val="Heading2"/>
        <w:spacing w:line="360" w:lineRule="auto"/>
        <w:jc w:val="both"/>
        <w:rPr>
          <w:rFonts w:ascii="Times New Roman" w:hAnsi="Times New Roman" w:cs="Times New Roman"/>
        </w:rPr>
      </w:pPr>
      <w:bookmarkStart w:id="79" w:name="_Toc468181721"/>
      <w:r w:rsidRPr="00904107">
        <w:rPr>
          <w:rFonts w:ascii="Times New Roman" w:hAnsi="Times New Roman" w:cs="Times New Roman"/>
        </w:rPr>
        <w:lastRenderedPageBreak/>
        <w:t>Future Enhancements and Recommendations</w:t>
      </w:r>
      <w:bookmarkEnd w:id="79"/>
    </w:p>
    <w:p w:rsidR="00706FE9" w:rsidRPr="00904107" w:rsidRDefault="00706FE9" w:rsidP="000C6314">
      <w:pPr>
        <w:pStyle w:val="FYP-Bodytext"/>
      </w:pPr>
      <w:r w:rsidRPr="00904107">
        <w:t>There are several future enhancements and extensions to choose from that will make the system less of a mess the first and foremost being implementation of Power line communication.</w:t>
      </w:r>
    </w:p>
    <w:p w:rsidR="00706FE9" w:rsidRPr="00904107" w:rsidRDefault="00706FE9" w:rsidP="000C6314">
      <w:pPr>
        <w:pStyle w:val="FYP-Bodytext"/>
      </w:pPr>
      <w:r w:rsidRPr="00904107">
        <w:t>Sensors c</w:t>
      </w:r>
      <w:r w:rsidR="006131B1" w:rsidRPr="00904107">
        <w:t>an be connected using a small AT</w:t>
      </w:r>
      <w:r w:rsidRPr="00904107">
        <w:t>tiny micro-controller with Power line communication module and a filter. This way the sensors can send data through the very electrical grid they are monitoring. The usual electricity grid provides more than 600 Mbps of data bandwidth, which is a lot more than enough.</w:t>
      </w:r>
    </w:p>
    <w:p w:rsidR="00706FE9" w:rsidRPr="00904107" w:rsidRDefault="00706FE9" w:rsidP="000C6314">
      <w:pPr>
        <w:pStyle w:val="FYP-Bodytext"/>
      </w:pPr>
      <w:r w:rsidRPr="00904107">
        <w:t xml:space="preserve">This extension can also allow </w:t>
      </w:r>
      <w:r w:rsidR="007C1D55" w:rsidRPr="00904107">
        <w:t>communication of</w:t>
      </w:r>
      <w:r w:rsidRPr="00904107">
        <w:t xml:space="preserve"> over 10 sensors, technically, up </w:t>
      </w:r>
      <w:r w:rsidR="007C1D55" w:rsidRPr="00904107">
        <w:t>to 65536</w:t>
      </w:r>
      <w:r w:rsidRPr="00904107">
        <w:t xml:space="preserve"> asynchronous sensors if they are using baud rate of 9600 bits per second.</w:t>
      </w:r>
    </w:p>
    <w:p w:rsidR="00706FE9" w:rsidRPr="00904107" w:rsidRDefault="00706FE9" w:rsidP="000C6314">
      <w:pPr>
        <w:pStyle w:val="FYP-Bodytext"/>
      </w:pPr>
      <w:r w:rsidRPr="00904107">
        <w:t xml:space="preserve">600 x 1024 x 1024 </w:t>
      </w:r>
      <w:r w:rsidR="007C1D55" w:rsidRPr="00904107">
        <w:t>= 629145600</w:t>
      </w:r>
    </w:p>
    <w:p w:rsidR="00706FE9" w:rsidRPr="00904107" w:rsidRDefault="00706FE9" w:rsidP="000C6314">
      <w:pPr>
        <w:pStyle w:val="FYP-Bodytext"/>
      </w:pPr>
      <w:r w:rsidRPr="00904107">
        <w:t xml:space="preserve">629145600 / 9600 </w:t>
      </w:r>
      <w:r w:rsidR="007C1D55" w:rsidRPr="00904107">
        <w:t>= 65536</w:t>
      </w:r>
    </w:p>
    <w:p w:rsidR="00706FE9" w:rsidRPr="00904107" w:rsidRDefault="00706FE9" w:rsidP="000C6314">
      <w:pPr>
        <w:pStyle w:val="FYP-Bodytext"/>
      </w:pPr>
    </w:p>
    <w:p w:rsidR="00706FE9" w:rsidRPr="00904107" w:rsidRDefault="00706FE9" w:rsidP="000C6314">
      <w:pPr>
        <w:pStyle w:val="FYP-Bodytext"/>
      </w:pPr>
    </w:p>
    <w:p w:rsidR="00706FE9" w:rsidRPr="00904107" w:rsidRDefault="00706FE9" w:rsidP="000C6314">
      <w:pPr>
        <w:pStyle w:val="Heading3"/>
        <w:spacing w:line="360" w:lineRule="auto"/>
        <w:jc w:val="both"/>
        <w:rPr>
          <w:rFonts w:ascii="Times New Roman" w:hAnsi="Times New Roman" w:cs="Times New Roman"/>
        </w:rPr>
      </w:pPr>
      <w:bookmarkStart w:id="80" w:name="_Toc468181722"/>
      <w:r w:rsidRPr="00904107">
        <w:rPr>
          <w:rFonts w:ascii="Times New Roman" w:hAnsi="Times New Roman" w:cs="Times New Roman"/>
        </w:rPr>
        <w:t>Conclusion / Summary</w:t>
      </w:r>
      <w:bookmarkEnd w:id="80"/>
    </w:p>
    <w:p w:rsidR="00706FE9" w:rsidRPr="00904107" w:rsidRDefault="00706FE9" w:rsidP="000C6314">
      <w:pPr>
        <w:pStyle w:val="FYP-Bodytext"/>
        <w:rPr>
          <w:b/>
          <w:i/>
          <w:u w:val="single"/>
        </w:rPr>
      </w:pPr>
      <w:r w:rsidRPr="00904107">
        <w:t>This section includes the end results achieved and various observations which were monitored while deploying the system</w:t>
      </w:r>
    </w:p>
    <w:p w:rsidR="00706FE9" w:rsidRPr="00904107" w:rsidRDefault="00706FE9" w:rsidP="000C6314">
      <w:pPr>
        <w:pageBreakBefore/>
        <w:spacing w:line="360" w:lineRule="auto"/>
        <w:ind w:left="2160" w:hanging="720"/>
        <w:jc w:val="both"/>
        <w:rPr>
          <w:b/>
          <w:i/>
          <w:u w:val="single"/>
        </w:rPr>
      </w:pPr>
    </w:p>
    <w:p w:rsidR="00706FE9" w:rsidRPr="00904107" w:rsidRDefault="00706FE9" w:rsidP="000C6314">
      <w:pPr>
        <w:numPr>
          <w:ilvl w:val="0"/>
          <w:numId w:val="2"/>
        </w:numPr>
        <w:spacing w:line="360" w:lineRule="auto"/>
        <w:ind w:hanging="720"/>
        <w:jc w:val="both"/>
      </w:pPr>
      <w:r w:rsidRPr="00904107">
        <w:rPr>
          <w:rStyle w:val="FYP-Appendice-heading1"/>
          <w:rFonts w:ascii="Times New Roman" w:hAnsi="Times New Roman" w:cs="Times New Roman"/>
        </w:rPr>
        <w:t>Appendices</w:t>
      </w:r>
      <w:r w:rsidRPr="00904107">
        <w:rPr>
          <w:rStyle w:val="FYP-Appendice-heading1"/>
          <w:rFonts w:ascii="Times New Roman" w:hAnsi="Times New Roman" w:cs="Times New Roman"/>
        </w:rPr>
        <w:br/>
      </w:r>
    </w:p>
    <w:p w:rsidR="00706FE9" w:rsidRPr="00904107" w:rsidRDefault="00706FE9" w:rsidP="000C6314">
      <w:pPr>
        <w:pStyle w:val="FYP-Appendices-Heading2"/>
        <w:spacing w:line="360" w:lineRule="auto"/>
        <w:rPr>
          <w:rFonts w:ascii="Times New Roman" w:hAnsi="Times New Roman" w:cs="Times New Roman"/>
        </w:rPr>
      </w:pPr>
      <w:r w:rsidRPr="00904107">
        <w:rPr>
          <w:rFonts w:ascii="Times New Roman" w:hAnsi="Times New Roman" w:cs="Times New Roman"/>
        </w:rPr>
        <w:t xml:space="preserve">Project Schedule </w:t>
      </w:r>
    </w:p>
    <w:p w:rsidR="00706FE9" w:rsidRPr="00904107" w:rsidRDefault="00E01546" w:rsidP="000C6314">
      <w:pPr>
        <w:pStyle w:val="FYP-Bodytext"/>
      </w:pPr>
      <w:r>
        <w:t xml:space="preserve"> </w:t>
      </w:r>
    </w:p>
    <w:tbl>
      <w:tblPr>
        <w:tblW w:w="5000" w:type="pct"/>
        <w:tblLook w:val="04A0" w:firstRow="1" w:lastRow="0" w:firstColumn="1" w:lastColumn="0" w:noHBand="0" w:noVBand="1"/>
      </w:tblPr>
      <w:tblGrid>
        <w:gridCol w:w="2241"/>
        <w:gridCol w:w="2249"/>
        <w:gridCol w:w="2296"/>
        <w:gridCol w:w="2240"/>
      </w:tblGrid>
      <w:tr w:rsidR="0037095C" w:rsidTr="0085528F">
        <w:trPr>
          <w:trHeight w:val="552"/>
        </w:trPr>
        <w:tc>
          <w:tcPr>
            <w:tcW w:w="1241" w:type="pct"/>
            <w:tcBorders>
              <w:bottom w:val="single" w:sz="4" w:space="0" w:color="7F7F7F"/>
              <w:right w:val="nil"/>
            </w:tcBorders>
            <w:shd w:val="clear" w:color="auto" w:fill="FFFFFF"/>
          </w:tcPr>
          <w:p w:rsidR="0037095C" w:rsidRPr="000E100D" w:rsidRDefault="0037095C" w:rsidP="000C6314">
            <w:pPr>
              <w:spacing w:line="360" w:lineRule="auto"/>
              <w:jc w:val="both"/>
              <w:rPr>
                <w:rFonts w:ascii="Calibri Light" w:hAnsi="Calibri Light"/>
                <w:b/>
                <w:i/>
                <w:iCs/>
                <w:sz w:val="26"/>
              </w:rPr>
            </w:pPr>
            <w:r w:rsidRPr="000E100D">
              <w:rPr>
                <w:rFonts w:ascii="Calibri Light" w:hAnsi="Calibri Light"/>
                <w:b/>
                <w:i/>
                <w:iCs/>
                <w:sz w:val="26"/>
              </w:rPr>
              <w:t>WBS</w:t>
            </w:r>
          </w:p>
        </w:tc>
        <w:tc>
          <w:tcPr>
            <w:tcW w:w="1246" w:type="pct"/>
            <w:tcBorders>
              <w:bottom w:val="single" w:sz="4" w:space="0" w:color="7F7F7F"/>
            </w:tcBorders>
            <w:shd w:val="clear" w:color="auto" w:fill="FFFFFF"/>
          </w:tcPr>
          <w:p w:rsidR="0037095C" w:rsidRPr="000E100D" w:rsidRDefault="0037095C" w:rsidP="000C6314">
            <w:pPr>
              <w:spacing w:line="360" w:lineRule="auto"/>
              <w:jc w:val="both"/>
              <w:rPr>
                <w:rFonts w:ascii="Calibri Light" w:hAnsi="Calibri Light"/>
                <w:b/>
                <w:i/>
                <w:iCs/>
                <w:sz w:val="26"/>
              </w:rPr>
            </w:pPr>
            <w:r w:rsidRPr="000E100D">
              <w:rPr>
                <w:rFonts w:ascii="Calibri Light" w:hAnsi="Calibri Light"/>
                <w:b/>
                <w:i/>
                <w:iCs/>
                <w:sz w:val="26"/>
              </w:rPr>
              <w:t>Task Name</w:t>
            </w:r>
          </w:p>
        </w:tc>
        <w:tc>
          <w:tcPr>
            <w:tcW w:w="1272" w:type="pct"/>
            <w:tcBorders>
              <w:bottom w:val="single" w:sz="4" w:space="0" w:color="7F7F7F"/>
            </w:tcBorders>
            <w:shd w:val="clear" w:color="auto" w:fill="FFFFFF"/>
          </w:tcPr>
          <w:p w:rsidR="0037095C" w:rsidRPr="000E100D" w:rsidRDefault="0037095C" w:rsidP="000C6314">
            <w:pPr>
              <w:spacing w:line="360" w:lineRule="auto"/>
              <w:jc w:val="both"/>
              <w:rPr>
                <w:rFonts w:ascii="Calibri Light" w:hAnsi="Calibri Light"/>
                <w:b/>
                <w:i/>
                <w:iCs/>
                <w:sz w:val="26"/>
              </w:rPr>
            </w:pPr>
            <w:r w:rsidRPr="000E100D">
              <w:rPr>
                <w:rFonts w:ascii="Calibri Light" w:hAnsi="Calibri Light"/>
                <w:b/>
                <w:i/>
                <w:iCs/>
                <w:sz w:val="26"/>
              </w:rPr>
              <w:t>Duration</w:t>
            </w:r>
          </w:p>
        </w:tc>
        <w:tc>
          <w:tcPr>
            <w:tcW w:w="1241" w:type="pct"/>
            <w:tcBorders>
              <w:bottom w:val="single" w:sz="4" w:space="0" w:color="7F7F7F"/>
            </w:tcBorders>
            <w:shd w:val="clear" w:color="auto" w:fill="FFFFFF"/>
          </w:tcPr>
          <w:p w:rsidR="0037095C" w:rsidRPr="000E100D" w:rsidRDefault="0037095C" w:rsidP="000C6314">
            <w:pPr>
              <w:spacing w:line="360" w:lineRule="auto"/>
              <w:jc w:val="both"/>
              <w:rPr>
                <w:rFonts w:ascii="Calibri Light" w:hAnsi="Calibri Light"/>
                <w:b/>
                <w:i/>
                <w:iCs/>
                <w:sz w:val="26"/>
              </w:rPr>
            </w:pPr>
            <w:r w:rsidRPr="000E100D">
              <w:rPr>
                <w:rFonts w:ascii="Calibri Light" w:hAnsi="Calibri Light"/>
                <w:b/>
                <w:i/>
                <w:iCs/>
                <w:sz w:val="26"/>
              </w:rPr>
              <w:t>Start Date</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w:t>
            </w:r>
          </w:p>
        </w:tc>
        <w:tc>
          <w:tcPr>
            <w:tcW w:w="1246" w:type="pct"/>
            <w:shd w:val="clear" w:color="auto" w:fill="F2F2F2"/>
          </w:tcPr>
          <w:p w:rsidR="002B50E3" w:rsidRPr="001E4AE1" w:rsidRDefault="002B50E3" w:rsidP="000C6314">
            <w:pPr>
              <w:spacing w:line="360" w:lineRule="auto"/>
              <w:jc w:val="both"/>
            </w:pPr>
            <w:r w:rsidRPr="001E4AE1">
              <w:t xml:space="preserve">Planning </w:t>
            </w:r>
          </w:p>
        </w:tc>
        <w:tc>
          <w:tcPr>
            <w:tcW w:w="1272" w:type="pct"/>
            <w:shd w:val="clear" w:color="auto" w:fill="F2F2F2"/>
          </w:tcPr>
          <w:p w:rsidR="002B50E3" w:rsidRPr="001E4AE1" w:rsidRDefault="002B50E3" w:rsidP="000C6314">
            <w:pPr>
              <w:spacing w:line="360" w:lineRule="auto"/>
              <w:jc w:val="both"/>
            </w:pPr>
            <w:r w:rsidRPr="001E4AE1">
              <w:t>60 days</w:t>
            </w:r>
          </w:p>
        </w:tc>
        <w:tc>
          <w:tcPr>
            <w:tcW w:w="1241" w:type="pct"/>
            <w:shd w:val="clear" w:color="auto" w:fill="F2F2F2"/>
          </w:tcPr>
          <w:p w:rsidR="002B50E3" w:rsidRPr="001E4AE1" w:rsidRDefault="002B50E3" w:rsidP="000C6314">
            <w:pPr>
              <w:spacing w:line="360" w:lineRule="auto"/>
              <w:jc w:val="both"/>
            </w:pPr>
            <w:r w:rsidRPr="001E4AE1">
              <w:t>Mon 01-02-16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1.1</w:t>
            </w:r>
          </w:p>
        </w:tc>
        <w:tc>
          <w:tcPr>
            <w:tcW w:w="1246" w:type="pct"/>
            <w:shd w:val="clear" w:color="auto" w:fill="auto"/>
          </w:tcPr>
          <w:p w:rsidR="002B50E3" w:rsidRPr="001E4AE1" w:rsidRDefault="002B50E3" w:rsidP="000C6314">
            <w:pPr>
              <w:spacing w:line="360" w:lineRule="auto"/>
              <w:jc w:val="both"/>
            </w:pPr>
            <w:r w:rsidRPr="001E4AE1">
              <w:t>software requirements</w:t>
            </w:r>
          </w:p>
        </w:tc>
        <w:tc>
          <w:tcPr>
            <w:tcW w:w="1272" w:type="pct"/>
            <w:shd w:val="clear" w:color="auto" w:fill="auto"/>
          </w:tcPr>
          <w:p w:rsidR="002B50E3" w:rsidRPr="001E4AE1" w:rsidRDefault="002B50E3" w:rsidP="000C6314">
            <w:pPr>
              <w:spacing w:line="360" w:lineRule="auto"/>
              <w:jc w:val="both"/>
            </w:pPr>
            <w:r w:rsidRPr="001E4AE1">
              <w:t>29 days</w:t>
            </w:r>
          </w:p>
        </w:tc>
        <w:tc>
          <w:tcPr>
            <w:tcW w:w="1241" w:type="pct"/>
            <w:shd w:val="clear" w:color="auto" w:fill="auto"/>
          </w:tcPr>
          <w:p w:rsidR="002B50E3" w:rsidRPr="001E4AE1" w:rsidRDefault="002B50E3" w:rsidP="000C6314">
            <w:pPr>
              <w:spacing w:line="360" w:lineRule="auto"/>
              <w:jc w:val="both"/>
            </w:pPr>
            <w:r w:rsidRPr="001E4AE1">
              <w:t>Mon 01-02-16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1.1.1</w:t>
            </w:r>
          </w:p>
        </w:tc>
        <w:tc>
          <w:tcPr>
            <w:tcW w:w="1246" w:type="pct"/>
            <w:shd w:val="clear" w:color="auto" w:fill="F2F2F2"/>
          </w:tcPr>
          <w:p w:rsidR="002B50E3" w:rsidRPr="001E4AE1" w:rsidRDefault="002B50E3" w:rsidP="000C6314">
            <w:pPr>
              <w:spacing w:line="360" w:lineRule="auto"/>
              <w:jc w:val="both"/>
            </w:pPr>
            <w:r w:rsidRPr="001E4AE1">
              <w:t>Features and libraries</w:t>
            </w:r>
          </w:p>
        </w:tc>
        <w:tc>
          <w:tcPr>
            <w:tcW w:w="1272" w:type="pct"/>
            <w:shd w:val="clear" w:color="auto" w:fill="F2F2F2"/>
          </w:tcPr>
          <w:p w:rsidR="002B50E3" w:rsidRPr="001E4AE1" w:rsidRDefault="002B50E3" w:rsidP="000C6314">
            <w:pPr>
              <w:spacing w:line="360" w:lineRule="auto"/>
              <w:jc w:val="both"/>
            </w:pPr>
            <w:r w:rsidRPr="001E4AE1">
              <w:t>10 days</w:t>
            </w:r>
          </w:p>
        </w:tc>
        <w:tc>
          <w:tcPr>
            <w:tcW w:w="1241" w:type="pct"/>
            <w:shd w:val="clear" w:color="auto" w:fill="F2F2F2"/>
          </w:tcPr>
          <w:p w:rsidR="002B50E3" w:rsidRPr="001E4AE1" w:rsidRDefault="002B50E3" w:rsidP="000C6314">
            <w:pPr>
              <w:spacing w:line="360" w:lineRule="auto"/>
              <w:jc w:val="both"/>
            </w:pPr>
            <w:r w:rsidRPr="001E4AE1">
              <w:t>Mon 01-02-16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1.1.2</w:t>
            </w:r>
          </w:p>
        </w:tc>
        <w:tc>
          <w:tcPr>
            <w:tcW w:w="1246" w:type="pct"/>
            <w:shd w:val="clear" w:color="auto" w:fill="auto"/>
          </w:tcPr>
          <w:p w:rsidR="002B50E3" w:rsidRPr="001E4AE1" w:rsidRDefault="002B50E3" w:rsidP="000C6314">
            <w:pPr>
              <w:spacing w:line="360" w:lineRule="auto"/>
              <w:jc w:val="both"/>
            </w:pPr>
            <w:r w:rsidRPr="001E4AE1">
              <w:t>Software merits</w:t>
            </w:r>
          </w:p>
        </w:tc>
        <w:tc>
          <w:tcPr>
            <w:tcW w:w="1272" w:type="pct"/>
            <w:shd w:val="clear" w:color="auto" w:fill="auto"/>
          </w:tcPr>
          <w:p w:rsidR="002B50E3" w:rsidRPr="001E4AE1" w:rsidRDefault="002B50E3" w:rsidP="000C6314">
            <w:pPr>
              <w:spacing w:line="360" w:lineRule="auto"/>
              <w:jc w:val="both"/>
            </w:pPr>
            <w:r w:rsidRPr="001E4AE1">
              <w:t>13 days</w:t>
            </w:r>
          </w:p>
        </w:tc>
        <w:tc>
          <w:tcPr>
            <w:tcW w:w="1241" w:type="pct"/>
            <w:shd w:val="clear" w:color="auto" w:fill="auto"/>
          </w:tcPr>
          <w:p w:rsidR="002B50E3" w:rsidRPr="001E4AE1" w:rsidRDefault="002B50E3" w:rsidP="000C6314">
            <w:pPr>
              <w:spacing w:line="360" w:lineRule="auto"/>
              <w:jc w:val="both"/>
            </w:pPr>
            <w:r w:rsidRPr="001E4AE1">
              <w:t>Mon 15-02-16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1.1.3</w:t>
            </w:r>
          </w:p>
        </w:tc>
        <w:tc>
          <w:tcPr>
            <w:tcW w:w="1246" w:type="pct"/>
            <w:shd w:val="clear" w:color="auto" w:fill="F2F2F2"/>
          </w:tcPr>
          <w:p w:rsidR="002B50E3" w:rsidRPr="001E4AE1" w:rsidRDefault="002B50E3" w:rsidP="000C6314">
            <w:pPr>
              <w:spacing w:line="360" w:lineRule="auto"/>
              <w:jc w:val="both"/>
            </w:pPr>
            <w:r w:rsidRPr="001E4AE1">
              <w:t>Report formatting</w:t>
            </w:r>
          </w:p>
        </w:tc>
        <w:tc>
          <w:tcPr>
            <w:tcW w:w="1272" w:type="pct"/>
            <w:shd w:val="clear" w:color="auto" w:fill="F2F2F2"/>
          </w:tcPr>
          <w:p w:rsidR="002B50E3" w:rsidRPr="001E4AE1" w:rsidRDefault="002B50E3" w:rsidP="000C6314">
            <w:pPr>
              <w:spacing w:line="360" w:lineRule="auto"/>
              <w:jc w:val="both"/>
            </w:pPr>
            <w:r w:rsidRPr="001E4AE1">
              <w:t>6 days</w:t>
            </w:r>
          </w:p>
        </w:tc>
        <w:tc>
          <w:tcPr>
            <w:tcW w:w="1241" w:type="pct"/>
            <w:shd w:val="clear" w:color="auto" w:fill="F2F2F2"/>
          </w:tcPr>
          <w:p w:rsidR="002B50E3" w:rsidRPr="001E4AE1" w:rsidRDefault="002B50E3" w:rsidP="000C6314">
            <w:pPr>
              <w:spacing w:line="360" w:lineRule="auto"/>
              <w:jc w:val="both"/>
            </w:pPr>
            <w:r w:rsidRPr="001E4AE1">
              <w:t>Thu 03-03-16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1.2</w:t>
            </w:r>
          </w:p>
        </w:tc>
        <w:tc>
          <w:tcPr>
            <w:tcW w:w="1246" w:type="pct"/>
            <w:shd w:val="clear" w:color="auto" w:fill="auto"/>
          </w:tcPr>
          <w:p w:rsidR="002B50E3" w:rsidRPr="001E4AE1" w:rsidRDefault="002B50E3" w:rsidP="000C6314">
            <w:pPr>
              <w:spacing w:line="360" w:lineRule="auto"/>
              <w:jc w:val="both"/>
            </w:pPr>
            <w:r w:rsidRPr="001E4AE1">
              <w:t>Hardware</w:t>
            </w:r>
          </w:p>
        </w:tc>
        <w:tc>
          <w:tcPr>
            <w:tcW w:w="1272" w:type="pct"/>
            <w:shd w:val="clear" w:color="auto" w:fill="auto"/>
          </w:tcPr>
          <w:p w:rsidR="002B50E3" w:rsidRPr="001E4AE1" w:rsidRDefault="002B50E3" w:rsidP="000C6314">
            <w:pPr>
              <w:spacing w:line="360" w:lineRule="auto"/>
              <w:jc w:val="both"/>
            </w:pPr>
            <w:r w:rsidRPr="001E4AE1">
              <w:t>25 days</w:t>
            </w:r>
          </w:p>
        </w:tc>
        <w:tc>
          <w:tcPr>
            <w:tcW w:w="1241" w:type="pct"/>
            <w:shd w:val="clear" w:color="auto" w:fill="auto"/>
          </w:tcPr>
          <w:p w:rsidR="002B50E3" w:rsidRPr="001E4AE1" w:rsidRDefault="002B50E3" w:rsidP="000C6314">
            <w:pPr>
              <w:spacing w:line="360" w:lineRule="auto"/>
              <w:jc w:val="both"/>
            </w:pPr>
            <w:r w:rsidRPr="001E4AE1">
              <w:t>Fri 11-03-16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1.2.1</w:t>
            </w:r>
          </w:p>
        </w:tc>
        <w:tc>
          <w:tcPr>
            <w:tcW w:w="1246" w:type="pct"/>
            <w:shd w:val="clear" w:color="auto" w:fill="F2F2F2"/>
          </w:tcPr>
          <w:p w:rsidR="002B50E3" w:rsidRPr="001E4AE1" w:rsidRDefault="002B50E3" w:rsidP="000C6314">
            <w:pPr>
              <w:spacing w:line="360" w:lineRule="auto"/>
              <w:jc w:val="both"/>
            </w:pPr>
            <w:r w:rsidRPr="001E4AE1">
              <w:t>Requirements</w:t>
            </w:r>
          </w:p>
        </w:tc>
        <w:tc>
          <w:tcPr>
            <w:tcW w:w="1272" w:type="pct"/>
            <w:shd w:val="clear" w:color="auto" w:fill="F2F2F2"/>
          </w:tcPr>
          <w:p w:rsidR="002B50E3" w:rsidRPr="001E4AE1" w:rsidRDefault="002B50E3" w:rsidP="000C6314">
            <w:pPr>
              <w:spacing w:line="360" w:lineRule="auto"/>
              <w:jc w:val="both"/>
            </w:pPr>
            <w:r w:rsidRPr="001E4AE1">
              <w:t>6 days</w:t>
            </w:r>
          </w:p>
        </w:tc>
        <w:tc>
          <w:tcPr>
            <w:tcW w:w="1241" w:type="pct"/>
            <w:shd w:val="clear" w:color="auto" w:fill="F2F2F2"/>
          </w:tcPr>
          <w:p w:rsidR="002B50E3" w:rsidRPr="001E4AE1" w:rsidRDefault="002B50E3" w:rsidP="000C6314">
            <w:pPr>
              <w:spacing w:line="360" w:lineRule="auto"/>
              <w:jc w:val="both"/>
            </w:pPr>
            <w:r w:rsidRPr="001E4AE1">
              <w:t>Fri 11-03-16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1.2.2</w:t>
            </w:r>
          </w:p>
        </w:tc>
        <w:tc>
          <w:tcPr>
            <w:tcW w:w="1246" w:type="pct"/>
            <w:shd w:val="clear" w:color="auto" w:fill="auto"/>
          </w:tcPr>
          <w:p w:rsidR="002B50E3" w:rsidRPr="001E4AE1" w:rsidRDefault="002B50E3" w:rsidP="000C6314">
            <w:pPr>
              <w:spacing w:line="360" w:lineRule="auto"/>
              <w:jc w:val="both"/>
            </w:pPr>
            <w:r w:rsidRPr="001E4AE1">
              <w:t>Specifications</w:t>
            </w:r>
          </w:p>
        </w:tc>
        <w:tc>
          <w:tcPr>
            <w:tcW w:w="1272" w:type="pct"/>
            <w:shd w:val="clear" w:color="auto" w:fill="auto"/>
          </w:tcPr>
          <w:p w:rsidR="002B50E3" w:rsidRPr="001E4AE1" w:rsidRDefault="002B50E3" w:rsidP="000C6314">
            <w:pPr>
              <w:spacing w:line="360" w:lineRule="auto"/>
              <w:jc w:val="both"/>
            </w:pPr>
            <w:r w:rsidRPr="001E4AE1">
              <w:t>4 days</w:t>
            </w:r>
          </w:p>
        </w:tc>
        <w:tc>
          <w:tcPr>
            <w:tcW w:w="1241" w:type="pct"/>
            <w:shd w:val="clear" w:color="auto" w:fill="auto"/>
          </w:tcPr>
          <w:p w:rsidR="002B50E3" w:rsidRPr="001E4AE1" w:rsidRDefault="002B50E3" w:rsidP="000C6314">
            <w:pPr>
              <w:spacing w:line="360" w:lineRule="auto"/>
              <w:jc w:val="both"/>
            </w:pPr>
            <w:r w:rsidRPr="001E4AE1">
              <w:t>Mon 21-03-16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1.2.3</w:t>
            </w:r>
          </w:p>
        </w:tc>
        <w:tc>
          <w:tcPr>
            <w:tcW w:w="1246" w:type="pct"/>
            <w:shd w:val="clear" w:color="auto" w:fill="F2F2F2"/>
          </w:tcPr>
          <w:p w:rsidR="002B50E3" w:rsidRPr="001E4AE1" w:rsidRDefault="002B50E3" w:rsidP="000C6314">
            <w:pPr>
              <w:spacing w:line="360" w:lineRule="auto"/>
              <w:jc w:val="both"/>
            </w:pPr>
            <w:r w:rsidRPr="001E4AE1">
              <w:t>Research</w:t>
            </w:r>
          </w:p>
        </w:tc>
        <w:tc>
          <w:tcPr>
            <w:tcW w:w="1272" w:type="pct"/>
            <w:shd w:val="clear" w:color="auto" w:fill="F2F2F2"/>
          </w:tcPr>
          <w:p w:rsidR="002B50E3" w:rsidRPr="001E4AE1" w:rsidRDefault="002B50E3" w:rsidP="000C6314">
            <w:pPr>
              <w:spacing w:line="360" w:lineRule="auto"/>
              <w:jc w:val="both"/>
            </w:pPr>
            <w:r w:rsidRPr="001E4AE1">
              <w:t>15 days</w:t>
            </w:r>
          </w:p>
        </w:tc>
        <w:tc>
          <w:tcPr>
            <w:tcW w:w="1241" w:type="pct"/>
            <w:shd w:val="clear" w:color="auto" w:fill="F2F2F2"/>
          </w:tcPr>
          <w:p w:rsidR="002B50E3" w:rsidRPr="001E4AE1" w:rsidRDefault="002B50E3" w:rsidP="000C6314">
            <w:pPr>
              <w:spacing w:line="360" w:lineRule="auto"/>
              <w:jc w:val="both"/>
            </w:pPr>
            <w:r w:rsidRPr="001E4AE1">
              <w:t>Fri 25-03-16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1.3</w:t>
            </w:r>
          </w:p>
        </w:tc>
        <w:tc>
          <w:tcPr>
            <w:tcW w:w="1246" w:type="pct"/>
            <w:shd w:val="clear" w:color="auto" w:fill="auto"/>
          </w:tcPr>
          <w:p w:rsidR="002B50E3" w:rsidRPr="001E4AE1" w:rsidRDefault="002B50E3" w:rsidP="000C6314">
            <w:pPr>
              <w:spacing w:line="360" w:lineRule="auto"/>
              <w:jc w:val="both"/>
            </w:pPr>
            <w:r w:rsidRPr="001E4AE1">
              <w:t>Feasibility study</w:t>
            </w:r>
          </w:p>
        </w:tc>
        <w:tc>
          <w:tcPr>
            <w:tcW w:w="1272" w:type="pct"/>
            <w:shd w:val="clear" w:color="auto" w:fill="auto"/>
          </w:tcPr>
          <w:p w:rsidR="002B50E3" w:rsidRPr="001E4AE1" w:rsidRDefault="002B50E3" w:rsidP="000C6314">
            <w:pPr>
              <w:spacing w:line="360" w:lineRule="auto"/>
              <w:jc w:val="both"/>
            </w:pPr>
            <w:r w:rsidRPr="001E4AE1">
              <w:t>6 days</w:t>
            </w:r>
          </w:p>
        </w:tc>
        <w:tc>
          <w:tcPr>
            <w:tcW w:w="1241" w:type="pct"/>
            <w:shd w:val="clear" w:color="auto" w:fill="auto"/>
          </w:tcPr>
          <w:p w:rsidR="002B50E3" w:rsidRPr="001E4AE1" w:rsidRDefault="002B50E3" w:rsidP="000C6314">
            <w:pPr>
              <w:spacing w:line="360" w:lineRule="auto"/>
              <w:jc w:val="both"/>
            </w:pPr>
            <w:r w:rsidRPr="001E4AE1">
              <w:t>Fri 15-04-16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w:t>
            </w:r>
          </w:p>
        </w:tc>
        <w:tc>
          <w:tcPr>
            <w:tcW w:w="1246" w:type="pct"/>
            <w:shd w:val="clear" w:color="auto" w:fill="F2F2F2"/>
          </w:tcPr>
          <w:p w:rsidR="002B50E3" w:rsidRPr="001E4AE1" w:rsidRDefault="002B50E3" w:rsidP="000C6314">
            <w:pPr>
              <w:spacing w:line="360" w:lineRule="auto"/>
              <w:jc w:val="both"/>
            </w:pPr>
            <w:r w:rsidRPr="001E4AE1">
              <w:t>Design</w:t>
            </w:r>
          </w:p>
        </w:tc>
        <w:tc>
          <w:tcPr>
            <w:tcW w:w="1272" w:type="pct"/>
            <w:shd w:val="clear" w:color="auto" w:fill="F2F2F2"/>
          </w:tcPr>
          <w:p w:rsidR="002B50E3" w:rsidRPr="001E4AE1" w:rsidRDefault="002B50E3" w:rsidP="000C6314">
            <w:pPr>
              <w:spacing w:line="360" w:lineRule="auto"/>
              <w:jc w:val="both"/>
            </w:pPr>
            <w:r w:rsidRPr="001E4AE1">
              <w:t>57 days</w:t>
            </w:r>
          </w:p>
        </w:tc>
        <w:tc>
          <w:tcPr>
            <w:tcW w:w="1241" w:type="pct"/>
            <w:shd w:val="clear" w:color="auto" w:fill="F2F2F2"/>
          </w:tcPr>
          <w:p w:rsidR="002B50E3" w:rsidRPr="001E4AE1" w:rsidRDefault="002B50E3" w:rsidP="000C6314">
            <w:pPr>
              <w:spacing w:line="360" w:lineRule="auto"/>
              <w:jc w:val="both"/>
            </w:pPr>
            <w:r w:rsidRPr="001E4AE1">
              <w:t>Mon 25-04-16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2.1</w:t>
            </w:r>
          </w:p>
        </w:tc>
        <w:tc>
          <w:tcPr>
            <w:tcW w:w="1246" w:type="pct"/>
            <w:shd w:val="clear" w:color="auto" w:fill="auto"/>
          </w:tcPr>
          <w:p w:rsidR="002B50E3" w:rsidRPr="001E4AE1" w:rsidRDefault="002B50E3" w:rsidP="000C6314">
            <w:pPr>
              <w:spacing w:line="360" w:lineRule="auto"/>
              <w:jc w:val="both"/>
            </w:pPr>
            <w:r w:rsidRPr="001E4AE1">
              <w:t>Hardware Designing</w:t>
            </w:r>
          </w:p>
        </w:tc>
        <w:tc>
          <w:tcPr>
            <w:tcW w:w="1272" w:type="pct"/>
            <w:shd w:val="clear" w:color="auto" w:fill="auto"/>
          </w:tcPr>
          <w:p w:rsidR="002B50E3" w:rsidRPr="001E4AE1" w:rsidRDefault="002B50E3" w:rsidP="000C6314">
            <w:pPr>
              <w:spacing w:line="360" w:lineRule="auto"/>
              <w:jc w:val="both"/>
            </w:pPr>
            <w:r w:rsidRPr="001E4AE1">
              <w:t>16 days</w:t>
            </w:r>
          </w:p>
        </w:tc>
        <w:tc>
          <w:tcPr>
            <w:tcW w:w="1241" w:type="pct"/>
            <w:shd w:val="clear" w:color="auto" w:fill="auto"/>
          </w:tcPr>
          <w:p w:rsidR="002B50E3" w:rsidRPr="001E4AE1" w:rsidRDefault="002B50E3" w:rsidP="000C6314">
            <w:pPr>
              <w:spacing w:line="360" w:lineRule="auto"/>
              <w:jc w:val="both"/>
            </w:pPr>
            <w:r w:rsidRPr="001E4AE1">
              <w:t>Mon 25-04-16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2.1.1</w:t>
            </w:r>
          </w:p>
        </w:tc>
        <w:tc>
          <w:tcPr>
            <w:tcW w:w="1246" w:type="pct"/>
            <w:shd w:val="clear" w:color="auto" w:fill="F2F2F2"/>
          </w:tcPr>
          <w:p w:rsidR="002B50E3" w:rsidRPr="001E4AE1" w:rsidRDefault="002B50E3" w:rsidP="000C6314">
            <w:pPr>
              <w:spacing w:line="360" w:lineRule="auto"/>
              <w:jc w:val="both"/>
            </w:pPr>
            <w:r w:rsidRPr="001E4AE1">
              <w:t>Circuits Design</w:t>
            </w:r>
          </w:p>
        </w:tc>
        <w:tc>
          <w:tcPr>
            <w:tcW w:w="1272" w:type="pct"/>
            <w:shd w:val="clear" w:color="auto" w:fill="F2F2F2"/>
          </w:tcPr>
          <w:p w:rsidR="002B50E3" w:rsidRPr="001E4AE1" w:rsidRDefault="002B50E3" w:rsidP="000C6314">
            <w:pPr>
              <w:spacing w:line="360" w:lineRule="auto"/>
              <w:jc w:val="both"/>
            </w:pPr>
            <w:r w:rsidRPr="001E4AE1">
              <w:t>6 days</w:t>
            </w:r>
          </w:p>
        </w:tc>
        <w:tc>
          <w:tcPr>
            <w:tcW w:w="1241" w:type="pct"/>
            <w:shd w:val="clear" w:color="auto" w:fill="F2F2F2"/>
          </w:tcPr>
          <w:p w:rsidR="002B50E3" w:rsidRPr="001E4AE1" w:rsidRDefault="002B50E3" w:rsidP="000C6314">
            <w:pPr>
              <w:spacing w:line="360" w:lineRule="auto"/>
              <w:jc w:val="both"/>
            </w:pPr>
            <w:r w:rsidRPr="001E4AE1">
              <w:t>Mon 25-04-16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2.1.2</w:t>
            </w:r>
          </w:p>
        </w:tc>
        <w:tc>
          <w:tcPr>
            <w:tcW w:w="1246" w:type="pct"/>
            <w:shd w:val="clear" w:color="auto" w:fill="auto"/>
          </w:tcPr>
          <w:p w:rsidR="002B50E3" w:rsidRPr="001E4AE1" w:rsidRDefault="002B50E3" w:rsidP="000C6314">
            <w:pPr>
              <w:spacing w:line="360" w:lineRule="auto"/>
              <w:jc w:val="both"/>
            </w:pPr>
            <w:r w:rsidRPr="001E4AE1">
              <w:t>Data Transmission Designing</w:t>
            </w:r>
          </w:p>
        </w:tc>
        <w:tc>
          <w:tcPr>
            <w:tcW w:w="1272" w:type="pct"/>
            <w:shd w:val="clear" w:color="auto" w:fill="auto"/>
          </w:tcPr>
          <w:p w:rsidR="002B50E3" w:rsidRPr="001E4AE1" w:rsidRDefault="002B50E3" w:rsidP="000C6314">
            <w:pPr>
              <w:spacing w:line="360" w:lineRule="auto"/>
              <w:jc w:val="both"/>
            </w:pPr>
            <w:r w:rsidRPr="001E4AE1">
              <w:t>7 days</w:t>
            </w:r>
          </w:p>
        </w:tc>
        <w:tc>
          <w:tcPr>
            <w:tcW w:w="1241" w:type="pct"/>
            <w:shd w:val="clear" w:color="auto" w:fill="auto"/>
          </w:tcPr>
          <w:p w:rsidR="002B50E3" w:rsidRPr="001E4AE1" w:rsidRDefault="002B50E3" w:rsidP="000C6314">
            <w:pPr>
              <w:spacing w:line="360" w:lineRule="auto"/>
              <w:jc w:val="both"/>
            </w:pPr>
            <w:r w:rsidRPr="001E4AE1">
              <w:t>Tue 03-05-16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2.1.3</w:t>
            </w:r>
          </w:p>
        </w:tc>
        <w:tc>
          <w:tcPr>
            <w:tcW w:w="1246" w:type="pct"/>
            <w:shd w:val="clear" w:color="auto" w:fill="F2F2F2"/>
          </w:tcPr>
          <w:p w:rsidR="002B50E3" w:rsidRPr="001E4AE1" w:rsidRDefault="002B50E3" w:rsidP="000C6314">
            <w:pPr>
              <w:spacing w:line="360" w:lineRule="auto"/>
              <w:jc w:val="both"/>
            </w:pPr>
            <w:r w:rsidRPr="001E4AE1">
              <w:t>Data formatting</w:t>
            </w:r>
          </w:p>
        </w:tc>
        <w:tc>
          <w:tcPr>
            <w:tcW w:w="1272" w:type="pct"/>
            <w:shd w:val="clear" w:color="auto" w:fill="F2F2F2"/>
          </w:tcPr>
          <w:p w:rsidR="002B50E3" w:rsidRPr="001E4AE1" w:rsidRDefault="002B50E3" w:rsidP="000C6314">
            <w:pPr>
              <w:spacing w:line="360" w:lineRule="auto"/>
              <w:jc w:val="both"/>
            </w:pPr>
            <w:r w:rsidRPr="001E4AE1">
              <w:t>3 days</w:t>
            </w:r>
          </w:p>
        </w:tc>
        <w:tc>
          <w:tcPr>
            <w:tcW w:w="1241" w:type="pct"/>
            <w:shd w:val="clear" w:color="auto" w:fill="F2F2F2"/>
          </w:tcPr>
          <w:p w:rsidR="002B50E3" w:rsidRPr="001E4AE1" w:rsidRDefault="002B50E3" w:rsidP="000C6314">
            <w:pPr>
              <w:spacing w:line="360" w:lineRule="auto"/>
              <w:jc w:val="both"/>
            </w:pPr>
            <w:r w:rsidRPr="001E4AE1">
              <w:t>Thu 12-05-16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2.2</w:t>
            </w:r>
          </w:p>
        </w:tc>
        <w:tc>
          <w:tcPr>
            <w:tcW w:w="1246" w:type="pct"/>
            <w:shd w:val="clear" w:color="auto" w:fill="auto"/>
          </w:tcPr>
          <w:p w:rsidR="002B50E3" w:rsidRPr="001E4AE1" w:rsidRDefault="002B50E3" w:rsidP="000C6314">
            <w:pPr>
              <w:spacing w:line="360" w:lineRule="auto"/>
              <w:jc w:val="both"/>
            </w:pPr>
            <w:r w:rsidRPr="001E4AE1">
              <w:t>Software Designing</w:t>
            </w:r>
          </w:p>
        </w:tc>
        <w:tc>
          <w:tcPr>
            <w:tcW w:w="1272" w:type="pct"/>
            <w:shd w:val="clear" w:color="auto" w:fill="auto"/>
          </w:tcPr>
          <w:p w:rsidR="002B50E3" w:rsidRPr="001E4AE1" w:rsidRDefault="002B50E3" w:rsidP="000C6314">
            <w:pPr>
              <w:spacing w:line="360" w:lineRule="auto"/>
              <w:jc w:val="both"/>
            </w:pPr>
            <w:r w:rsidRPr="001E4AE1">
              <w:t>41 days</w:t>
            </w:r>
          </w:p>
        </w:tc>
        <w:tc>
          <w:tcPr>
            <w:tcW w:w="1241" w:type="pct"/>
            <w:shd w:val="clear" w:color="auto" w:fill="auto"/>
          </w:tcPr>
          <w:p w:rsidR="002B50E3" w:rsidRPr="001E4AE1" w:rsidRDefault="002B50E3" w:rsidP="000C6314">
            <w:pPr>
              <w:spacing w:line="360" w:lineRule="auto"/>
              <w:jc w:val="both"/>
            </w:pPr>
            <w:r w:rsidRPr="001E4AE1">
              <w:t>Tue 17-05-16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2.2.1</w:t>
            </w:r>
          </w:p>
        </w:tc>
        <w:tc>
          <w:tcPr>
            <w:tcW w:w="1246" w:type="pct"/>
            <w:shd w:val="clear" w:color="auto" w:fill="F2F2F2"/>
          </w:tcPr>
          <w:p w:rsidR="002B50E3" w:rsidRPr="001E4AE1" w:rsidRDefault="002B50E3" w:rsidP="000C6314">
            <w:pPr>
              <w:spacing w:line="360" w:lineRule="auto"/>
              <w:jc w:val="both"/>
            </w:pPr>
            <w:r w:rsidRPr="001E4AE1">
              <w:t>Functional specifications</w:t>
            </w:r>
          </w:p>
        </w:tc>
        <w:tc>
          <w:tcPr>
            <w:tcW w:w="1272" w:type="pct"/>
            <w:shd w:val="clear" w:color="auto" w:fill="F2F2F2"/>
          </w:tcPr>
          <w:p w:rsidR="002B50E3" w:rsidRPr="001E4AE1" w:rsidRDefault="002B50E3" w:rsidP="000C6314">
            <w:pPr>
              <w:spacing w:line="360" w:lineRule="auto"/>
              <w:jc w:val="both"/>
            </w:pPr>
            <w:r w:rsidRPr="001E4AE1">
              <w:t>4 days</w:t>
            </w:r>
          </w:p>
        </w:tc>
        <w:tc>
          <w:tcPr>
            <w:tcW w:w="1241" w:type="pct"/>
            <w:shd w:val="clear" w:color="auto" w:fill="F2F2F2"/>
          </w:tcPr>
          <w:p w:rsidR="002B50E3" w:rsidRPr="001E4AE1" w:rsidRDefault="002B50E3" w:rsidP="000C6314">
            <w:pPr>
              <w:spacing w:line="360" w:lineRule="auto"/>
              <w:jc w:val="both"/>
            </w:pPr>
            <w:r w:rsidRPr="001E4AE1">
              <w:t>Tue 17-05-16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lastRenderedPageBreak/>
              <w:t>2.2.2</w:t>
            </w:r>
          </w:p>
        </w:tc>
        <w:tc>
          <w:tcPr>
            <w:tcW w:w="1246" w:type="pct"/>
            <w:shd w:val="clear" w:color="auto" w:fill="auto"/>
          </w:tcPr>
          <w:p w:rsidR="002B50E3" w:rsidRPr="001E4AE1" w:rsidRDefault="002B50E3" w:rsidP="000C6314">
            <w:pPr>
              <w:spacing w:line="360" w:lineRule="auto"/>
              <w:jc w:val="both"/>
            </w:pPr>
            <w:r w:rsidRPr="001E4AE1">
              <w:t>Background variables</w:t>
            </w:r>
          </w:p>
        </w:tc>
        <w:tc>
          <w:tcPr>
            <w:tcW w:w="1272" w:type="pct"/>
            <w:shd w:val="clear" w:color="auto" w:fill="auto"/>
          </w:tcPr>
          <w:p w:rsidR="002B50E3" w:rsidRPr="001E4AE1" w:rsidRDefault="002B50E3" w:rsidP="000C6314">
            <w:pPr>
              <w:spacing w:line="360" w:lineRule="auto"/>
              <w:jc w:val="both"/>
            </w:pPr>
            <w:r w:rsidRPr="001E4AE1">
              <w:t>10 days</w:t>
            </w:r>
          </w:p>
        </w:tc>
        <w:tc>
          <w:tcPr>
            <w:tcW w:w="1241" w:type="pct"/>
            <w:shd w:val="clear" w:color="auto" w:fill="auto"/>
          </w:tcPr>
          <w:p w:rsidR="002B50E3" w:rsidRPr="001E4AE1" w:rsidRDefault="002B50E3" w:rsidP="000C6314">
            <w:pPr>
              <w:spacing w:line="360" w:lineRule="auto"/>
              <w:jc w:val="both"/>
            </w:pPr>
            <w:r w:rsidRPr="001E4AE1">
              <w:t>Mon 23-05-16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2.2.3</w:t>
            </w:r>
          </w:p>
        </w:tc>
        <w:tc>
          <w:tcPr>
            <w:tcW w:w="1246" w:type="pct"/>
            <w:shd w:val="clear" w:color="auto" w:fill="F2F2F2"/>
          </w:tcPr>
          <w:p w:rsidR="002B50E3" w:rsidRPr="001E4AE1" w:rsidRDefault="002B50E3" w:rsidP="000C6314">
            <w:pPr>
              <w:spacing w:line="360" w:lineRule="auto"/>
              <w:jc w:val="both"/>
            </w:pPr>
            <w:r w:rsidRPr="001E4AE1">
              <w:t>Background Formulae</w:t>
            </w:r>
          </w:p>
        </w:tc>
        <w:tc>
          <w:tcPr>
            <w:tcW w:w="1272" w:type="pct"/>
            <w:shd w:val="clear" w:color="auto" w:fill="F2F2F2"/>
          </w:tcPr>
          <w:p w:rsidR="002B50E3" w:rsidRPr="001E4AE1" w:rsidRDefault="002B50E3" w:rsidP="000C6314">
            <w:pPr>
              <w:spacing w:line="360" w:lineRule="auto"/>
              <w:jc w:val="both"/>
            </w:pPr>
            <w:r w:rsidRPr="001E4AE1">
              <w:t>8 days</w:t>
            </w:r>
          </w:p>
        </w:tc>
        <w:tc>
          <w:tcPr>
            <w:tcW w:w="1241" w:type="pct"/>
            <w:shd w:val="clear" w:color="auto" w:fill="F2F2F2"/>
          </w:tcPr>
          <w:p w:rsidR="002B50E3" w:rsidRPr="001E4AE1" w:rsidRDefault="002B50E3" w:rsidP="000C6314">
            <w:pPr>
              <w:spacing w:line="360" w:lineRule="auto"/>
              <w:jc w:val="both"/>
            </w:pPr>
            <w:r w:rsidRPr="001E4AE1">
              <w:t>Mon 06-06-16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2.2.4</w:t>
            </w:r>
          </w:p>
        </w:tc>
        <w:tc>
          <w:tcPr>
            <w:tcW w:w="1246" w:type="pct"/>
            <w:shd w:val="clear" w:color="auto" w:fill="auto"/>
          </w:tcPr>
          <w:p w:rsidR="002B50E3" w:rsidRPr="001E4AE1" w:rsidRDefault="002B50E3" w:rsidP="000C6314">
            <w:pPr>
              <w:spacing w:line="360" w:lineRule="auto"/>
              <w:jc w:val="both"/>
            </w:pPr>
            <w:r w:rsidRPr="001E4AE1">
              <w:t>Report Formatting</w:t>
            </w:r>
          </w:p>
        </w:tc>
        <w:tc>
          <w:tcPr>
            <w:tcW w:w="1272" w:type="pct"/>
            <w:shd w:val="clear" w:color="auto" w:fill="auto"/>
          </w:tcPr>
          <w:p w:rsidR="002B50E3" w:rsidRPr="001E4AE1" w:rsidRDefault="002B50E3" w:rsidP="000C6314">
            <w:pPr>
              <w:spacing w:line="360" w:lineRule="auto"/>
              <w:jc w:val="both"/>
            </w:pPr>
            <w:r w:rsidRPr="001E4AE1">
              <w:t>2 days</w:t>
            </w:r>
          </w:p>
        </w:tc>
        <w:tc>
          <w:tcPr>
            <w:tcW w:w="1241" w:type="pct"/>
            <w:shd w:val="clear" w:color="auto" w:fill="auto"/>
          </w:tcPr>
          <w:p w:rsidR="002B50E3" w:rsidRPr="001E4AE1" w:rsidRDefault="002B50E3" w:rsidP="000C6314">
            <w:pPr>
              <w:spacing w:line="360" w:lineRule="auto"/>
              <w:jc w:val="both"/>
            </w:pPr>
            <w:r w:rsidRPr="001E4AE1">
              <w:t>Thu 16-06-16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2.2.5</w:t>
            </w:r>
          </w:p>
        </w:tc>
        <w:tc>
          <w:tcPr>
            <w:tcW w:w="1246" w:type="pct"/>
            <w:shd w:val="clear" w:color="auto" w:fill="F2F2F2"/>
          </w:tcPr>
          <w:p w:rsidR="002B50E3" w:rsidRPr="001E4AE1" w:rsidRDefault="002B50E3" w:rsidP="000C6314">
            <w:pPr>
              <w:spacing w:line="360" w:lineRule="auto"/>
              <w:jc w:val="both"/>
            </w:pPr>
            <w:r w:rsidRPr="001E4AE1">
              <w:t>Formulae implementation</w:t>
            </w:r>
          </w:p>
        </w:tc>
        <w:tc>
          <w:tcPr>
            <w:tcW w:w="1272" w:type="pct"/>
            <w:shd w:val="clear" w:color="auto" w:fill="F2F2F2"/>
          </w:tcPr>
          <w:p w:rsidR="002B50E3" w:rsidRPr="001E4AE1" w:rsidRDefault="002B50E3" w:rsidP="000C6314">
            <w:pPr>
              <w:spacing w:line="360" w:lineRule="auto"/>
              <w:jc w:val="both"/>
            </w:pPr>
            <w:r w:rsidRPr="001E4AE1">
              <w:t>9 days</w:t>
            </w:r>
          </w:p>
        </w:tc>
        <w:tc>
          <w:tcPr>
            <w:tcW w:w="1241" w:type="pct"/>
            <w:shd w:val="clear" w:color="auto" w:fill="F2F2F2"/>
          </w:tcPr>
          <w:p w:rsidR="002B50E3" w:rsidRPr="001E4AE1" w:rsidRDefault="002B50E3" w:rsidP="000C6314">
            <w:pPr>
              <w:spacing w:line="360" w:lineRule="auto"/>
              <w:jc w:val="both"/>
            </w:pPr>
            <w:r w:rsidRPr="001E4AE1">
              <w:t>Mon 20-06-16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2.2.6</w:t>
            </w:r>
          </w:p>
        </w:tc>
        <w:tc>
          <w:tcPr>
            <w:tcW w:w="1246" w:type="pct"/>
            <w:shd w:val="clear" w:color="auto" w:fill="auto"/>
          </w:tcPr>
          <w:p w:rsidR="002B50E3" w:rsidRPr="001E4AE1" w:rsidRDefault="002B50E3" w:rsidP="000C6314">
            <w:pPr>
              <w:spacing w:line="360" w:lineRule="auto"/>
              <w:jc w:val="both"/>
            </w:pPr>
            <w:r w:rsidRPr="001E4AE1">
              <w:t>GUI Designing</w:t>
            </w:r>
          </w:p>
        </w:tc>
        <w:tc>
          <w:tcPr>
            <w:tcW w:w="1272" w:type="pct"/>
            <w:shd w:val="clear" w:color="auto" w:fill="auto"/>
          </w:tcPr>
          <w:p w:rsidR="002B50E3" w:rsidRPr="001E4AE1" w:rsidRDefault="002B50E3" w:rsidP="000C6314">
            <w:pPr>
              <w:spacing w:line="360" w:lineRule="auto"/>
              <w:jc w:val="both"/>
            </w:pPr>
            <w:r w:rsidRPr="001E4AE1">
              <w:t>8 days</w:t>
            </w:r>
          </w:p>
        </w:tc>
        <w:tc>
          <w:tcPr>
            <w:tcW w:w="1241" w:type="pct"/>
            <w:shd w:val="clear" w:color="auto" w:fill="auto"/>
          </w:tcPr>
          <w:p w:rsidR="002B50E3" w:rsidRPr="001E4AE1" w:rsidRDefault="002B50E3" w:rsidP="000C6314">
            <w:pPr>
              <w:spacing w:line="360" w:lineRule="auto"/>
              <w:jc w:val="both"/>
            </w:pPr>
            <w:r w:rsidRPr="001E4AE1">
              <w:t>Fri 01-07-16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w:t>
            </w:r>
          </w:p>
        </w:tc>
        <w:tc>
          <w:tcPr>
            <w:tcW w:w="1246" w:type="pct"/>
            <w:shd w:val="clear" w:color="auto" w:fill="F2F2F2"/>
          </w:tcPr>
          <w:p w:rsidR="002B50E3" w:rsidRPr="001E4AE1" w:rsidRDefault="002B50E3" w:rsidP="000C6314">
            <w:pPr>
              <w:spacing w:line="360" w:lineRule="auto"/>
              <w:jc w:val="both"/>
            </w:pPr>
            <w:r w:rsidRPr="001E4AE1">
              <w:t>Development</w:t>
            </w:r>
          </w:p>
        </w:tc>
        <w:tc>
          <w:tcPr>
            <w:tcW w:w="1272" w:type="pct"/>
            <w:shd w:val="clear" w:color="auto" w:fill="F2F2F2"/>
          </w:tcPr>
          <w:p w:rsidR="002B50E3" w:rsidRPr="001E4AE1" w:rsidRDefault="002B50E3" w:rsidP="000C6314">
            <w:pPr>
              <w:spacing w:line="360" w:lineRule="auto"/>
              <w:jc w:val="both"/>
            </w:pPr>
            <w:r w:rsidRPr="001E4AE1">
              <w:t>56 days</w:t>
            </w:r>
          </w:p>
        </w:tc>
        <w:tc>
          <w:tcPr>
            <w:tcW w:w="1241" w:type="pct"/>
            <w:shd w:val="clear" w:color="auto" w:fill="F2F2F2"/>
          </w:tcPr>
          <w:p w:rsidR="002B50E3" w:rsidRPr="001E4AE1" w:rsidRDefault="002B50E3" w:rsidP="000C6314">
            <w:pPr>
              <w:spacing w:line="360" w:lineRule="auto"/>
              <w:jc w:val="both"/>
            </w:pPr>
            <w:r w:rsidRPr="001E4AE1">
              <w:t>Wed 13-07-16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3.1</w:t>
            </w:r>
          </w:p>
        </w:tc>
        <w:tc>
          <w:tcPr>
            <w:tcW w:w="1246" w:type="pct"/>
            <w:shd w:val="clear" w:color="auto" w:fill="auto"/>
          </w:tcPr>
          <w:p w:rsidR="002B50E3" w:rsidRPr="001E4AE1" w:rsidRDefault="002B50E3" w:rsidP="000C6314">
            <w:pPr>
              <w:spacing w:line="360" w:lineRule="auto"/>
              <w:jc w:val="both"/>
            </w:pPr>
            <w:r w:rsidRPr="001E4AE1">
              <w:t>Hardware Development</w:t>
            </w:r>
          </w:p>
        </w:tc>
        <w:tc>
          <w:tcPr>
            <w:tcW w:w="1272" w:type="pct"/>
            <w:shd w:val="clear" w:color="auto" w:fill="auto"/>
          </w:tcPr>
          <w:p w:rsidR="002B50E3" w:rsidRPr="001E4AE1" w:rsidRDefault="002B50E3" w:rsidP="000C6314">
            <w:pPr>
              <w:spacing w:line="360" w:lineRule="auto"/>
              <w:jc w:val="both"/>
            </w:pPr>
            <w:r w:rsidRPr="001E4AE1">
              <w:t>16 days</w:t>
            </w:r>
          </w:p>
        </w:tc>
        <w:tc>
          <w:tcPr>
            <w:tcW w:w="1241" w:type="pct"/>
            <w:shd w:val="clear" w:color="auto" w:fill="auto"/>
          </w:tcPr>
          <w:p w:rsidR="002B50E3" w:rsidRPr="001E4AE1" w:rsidRDefault="002B50E3" w:rsidP="000C6314">
            <w:pPr>
              <w:spacing w:line="360" w:lineRule="auto"/>
              <w:jc w:val="both"/>
            </w:pPr>
            <w:r w:rsidRPr="001E4AE1">
              <w:t>Wed 13-07-16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3.1.1</w:t>
            </w:r>
          </w:p>
        </w:tc>
        <w:tc>
          <w:tcPr>
            <w:tcW w:w="1246" w:type="pct"/>
            <w:shd w:val="clear" w:color="auto" w:fill="F2F2F2"/>
          </w:tcPr>
          <w:p w:rsidR="002B50E3" w:rsidRPr="001E4AE1" w:rsidRDefault="002B50E3" w:rsidP="000C6314">
            <w:pPr>
              <w:spacing w:line="360" w:lineRule="auto"/>
              <w:jc w:val="both"/>
            </w:pPr>
            <w:r w:rsidRPr="001E4AE1">
              <w:t>Circuits' construction</w:t>
            </w:r>
          </w:p>
        </w:tc>
        <w:tc>
          <w:tcPr>
            <w:tcW w:w="1272" w:type="pct"/>
            <w:shd w:val="clear" w:color="auto" w:fill="F2F2F2"/>
          </w:tcPr>
          <w:p w:rsidR="002B50E3" w:rsidRPr="001E4AE1" w:rsidRDefault="002B50E3" w:rsidP="000C6314">
            <w:pPr>
              <w:spacing w:line="360" w:lineRule="auto"/>
              <w:jc w:val="both"/>
            </w:pPr>
            <w:r w:rsidRPr="001E4AE1">
              <w:t>3 days</w:t>
            </w:r>
          </w:p>
        </w:tc>
        <w:tc>
          <w:tcPr>
            <w:tcW w:w="1241" w:type="pct"/>
            <w:shd w:val="clear" w:color="auto" w:fill="F2F2F2"/>
          </w:tcPr>
          <w:p w:rsidR="002B50E3" w:rsidRPr="001E4AE1" w:rsidRDefault="002B50E3" w:rsidP="000C6314">
            <w:pPr>
              <w:spacing w:line="360" w:lineRule="auto"/>
              <w:jc w:val="both"/>
            </w:pPr>
            <w:r w:rsidRPr="001E4AE1">
              <w:t>Wed 13-07-16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3.1.2</w:t>
            </w:r>
          </w:p>
        </w:tc>
        <w:tc>
          <w:tcPr>
            <w:tcW w:w="1246" w:type="pct"/>
            <w:shd w:val="clear" w:color="auto" w:fill="auto"/>
          </w:tcPr>
          <w:p w:rsidR="002B50E3" w:rsidRPr="001E4AE1" w:rsidRDefault="002B50E3" w:rsidP="000C6314">
            <w:pPr>
              <w:spacing w:line="360" w:lineRule="auto"/>
              <w:jc w:val="both"/>
            </w:pPr>
            <w:r w:rsidRPr="001E4AE1">
              <w:t>Data transmission hardware setup</w:t>
            </w:r>
          </w:p>
        </w:tc>
        <w:tc>
          <w:tcPr>
            <w:tcW w:w="1272" w:type="pct"/>
            <w:shd w:val="clear" w:color="auto" w:fill="auto"/>
          </w:tcPr>
          <w:p w:rsidR="002B50E3" w:rsidRPr="001E4AE1" w:rsidRDefault="002B50E3" w:rsidP="000C6314">
            <w:pPr>
              <w:spacing w:line="360" w:lineRule="auto"/>
              <w:jc w:val="both"/>
            </w:pPr>
            <w:r w:rsidRPr="001E4AE1">
              <w:t>5 days</w:t>
            </w:r>
          </w:p>
        </w:tc>
        <w:tc>
          <w:tcPr>
            <w:tcW w:w="1241" w:type="pct"/>
            <w:shd w:val="clear" w:color="auto" w:fill="auto"/>
          </w:tcPr>
          <w:p w:rsidR="002B50E3" w:rsidRPr="001E4AE1" w:rsidRDefault="002B50E3" w:rsidP="000C6314">
            <w:pPr>
              <w:spacing w:line="360" w:lineRule="auto"/>
              <w:jc w:val="both"/>
            </w:pPr>
            <w:r w:rsidRPr="001E4AE1">
              <w:t>Mon 18-07-16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3.1.3</w:t>
            </w:r>
          </w:p>
        </w:tc>
        <w:tc>
          <w:tcPr>
            <w:tcW w:w="1246" w:type="pct"/>
            <w:shd w:val="clear" w:color="auto" w:fill="F2F2F2"/>
          </w:tcPr>
          <w:p w:rsidR="002B50E3" w:rsidRPr="001E4AE1" w:rsidRDefault="002B50E3" w:rsidP="000C6314">
            <w:pPr>
              <w:spacing w:line="360" w:lineRule="auto"/>
              <w:jc w:val="both"/>
            </w:pPr>
            <w:r w:rsidRPr="001E4AE1">
              <w:t>Implementing Physical Logic</w:t>
            </w:r>
          </w:p>
        </w:tc>
        <w:tc>
          <w:tcPr>
            <w:tcW w:w="1272" w:type="pct"/>
            <w:shd w:val="clear" w:color="auto" w:fill="F2F2F2"/>
          </w:tcPr>
          <w:p w:rsidR="002B50E3" w:rsidRPr="001E4AE1" w:rsidRDefault="002B50E3" w:rsidP="000C6314">
            <w:pPr>
              <w:spacing w:line="360" w:lineRule="auto"/>
              <w:jc w:val="both"/>
            </w:pPr>
            <w:r w:rsidRPr="001E4AE1">
              <w:t>8 days</w:t>
            </w:r>
          </w:p>
        </w:tc>
        <w:tc>
          <w:tcPr>
            <w:tcW w:w="1241" w:type="pct"/>
            <w:shd w:val="clear" w:color="auto" w:fill="F2F2F2"/>
          </w:tcPr>
          <w:p w:rsidR="002B50E3" w:rsidRPr="001E4AE1" w:rsidRDefault="002B50E3" w:rsidP="000C6314">
            <w:pPr>
              <w:spacing w:line="360" w:lineRule="auto"/>
              <w:jc w:val="both"/>
            </w:pPr>
            <w:r w:rsidRPr="001E4AE1">
              <w:t>Mon 25-07-16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3.2</w:t>
            </w:r>
          </w:p>
        </w:tc>
        <w:tc>
          <w:tcPr>
            <w:tcW w:w="1246" w:type="pct"/>
            <w:shd w:val="clear" w:color="auto" w:fill="auto"/>
          </w:tcPr>
          <w:p w:rsidR="002B50E3" w:rsidRPr="001E4AE1" w:rsidRDefault="002B50E3" w:rsidP="000C6314">
            <w:pPr>
              <w:spacing w:line="360" w:lineRule="auto"/>
              <w:jc w:val="both"/>
            </w:pPr>
            <w:r w:rsidRPr="001E4AE1">
              <w:t>Software Development</w:t>
            </w:r>
          </w:p>
        </w:tc>
        <w:tc>
          <w:tcPr>
            <w:tcW w:w="1272" w:type="pct"/>
            <w:shd w:val="clear" w:color="auto" w:fill="auto"/>
          </w:tcPr>
          <w:p w:rsidR="002B50E3" w:rsidRPr="001E4AE1" w:rsidRDefault="002B50E3" w:rsidP="000C6314">
            <w:pPr>
              <w:spacing w:line="360" w:lineRule="auto"/>
              <w:jc w:val="both"/>
            </w:pPr>
            <w:r w:rsidRPr="001E4AE1">
              <w:t>40 days</w:t>
            </w:r>
          </w:p>
        </w:tc>
        <w:tc>
          <w:tcPr>
            <w:tcW w:w="1241" w:type="pct"/>
            <w:shd w:val="clear" w:color="auto" w:fill="auto"/>
          </w:tcPr>
          <w:p w:rsidR="002B50E3" w:rsidRPr="001E4AE1" w:rsidRDefault="002B50E3" w:rsidP="000C6314">
            <w:pPr>
              <w:spacing w:line="360" w:lineRule="auto"/>
              <w:jc w:val="both"/>
            </w:pPr>
            <w:r w:rsidRPr="001E4AE1">
              <w:t>Thu 04-08-16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3.2.1</w:t>
            </w:r>
          </w:p>
        </w:tc>
        <w:tc>
          <w:tcPr>
            <w:tcW w:w="1246" w:type="pct"/>
            <w:shd w:val="clear" w:color="auto" w:fill="F2F2F2"/>
          </w:tcPr>
          <w:p w:rsidR="002B50E3" w:rsidRPr="001E4AE1" w:rsidRDefault="002B50E3" w:rsidP="000C6314">
            <w:pPr>
              <w:spacing w:line="360" w:lineRule="auto"/>
              <w:jc w:val="both"/>
            </w:pPr>
            <w:r w:rsidRPr="001E4AE1">
              <w:t>Variables and Objects</w:t>
            </w:r>
          </w:p>
        </w:tc>
        <w:tc>
          <w:tcPr>
            <w:tcW w:w="1272" w:type="pct"/>
            <w:shd w:val="clear" w:color="auto" w:fill="F2F2F2"/>
          </w:tcPr>
          <w:p w:rsidR="002B50E3" w:rsidRPr="001E4AE1" w:rsidRDefault="002B50E3" w:rsidP="000C6314">
            <w:pPr>
              <w:spacing w:line="360" w:lineRule="auto"/>
              <w:jc w:val="both"/>
            </w:pPr>
            <w:r w:rsidRPr="001E4AE1">
              <w:t>6 days</w:t>
            </w:r>
          </w:p>
        </w:tc>
        <w:tc>
          <w:tcPr>
            <w:tcW w:w="1241" w:type="pct"/>
            <w:shd w:val="clear" w:color="auto" w:fill="F2F2F2"/>
          </w:tcPr>
          <w:p w:rsidR="002B50E3" w:rsidRPr="001E4AE1" w:rsidRDefault="002B50E3" w:rsidP="000C6314">
            <w:pPr>
              <w:spacing w:line="360" w:lineRule="auto"/>
              <w:jc w:val="both"/>
            </w:pPr>
            <w:r w:rsidRPr="001E4AE1">
              <w:t>Thu 04-08-16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3.2.2</w:t>
            </w:r>
          </w:p>
        </w:tc>
        <w:tc>
          <w:tcPr>
            <w:tcW w:w="1246" w:type="pct"/>
            <w:shd w:val="clear" w:color="auto" w:fill="auto"/>
          </w:tcPr>
          <w:p w:rsidR="002B50E3" w:rsidRPr="001E4AE1" w:rsidRDefault="002B50E3" w:rsidP="000C6314">
            <w:pPr>
              <w:spacing w:line="360" w:lineRule="auto"/>
              <w:jc w:val="both"/>
            </w:pPr>
            <w:r w:rsidRPr="001E4AE1">
              <w:t>Formulae Implementation</w:t>
            </w:r>
          </w:p>
        </w:tc>
        <w:tc>
          <w:tcPr>
            <w:tcW w:w="1272" w:type="pct"/>
            <w:shd w:val="clear" w:color="auto" w:fill="auto"/>
          </w:tcPr>
          <w:p w:rsidR="002B50E3" w:rsidRPr="001E4AE1" w:rsidRDefault="002B50E3" w:rsidP="000C6314">
            <w:pPr>
              <w:spacing w:line="360" w:lineRule="auto"/>
              <w:jc w:val="both"/>
            </w:pPr>
            <w:r w:rsidRPr="001E4AE1">
              <w:t>10 days</w:t>
            </w:r>
          </w:p>
        </w:tc>
        <w:tc>
          <w:tcPr>
            <w:tcW w:w="1241" w:type="pct"/>
            <w:shd w:val="clear" w:color="auto" w:fill="auto"/>
          </w:tcPr>
          <w:p w:rsidR="002B50E3" w:rsidRPr="001E4AE1" w:rsidRDefault="002B50E3" w:rsidP="000C6314">
            <w:pPr>
              <w:spacing w:line="360" w:lineRule="auto"/>
              <w:jc w:val="both"/>
            </w:pPr>
            <w:r w:rsidRPr="001E4AE1">
              <w:t>Fri 12-08-16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3.2.3</w:t>
            </w:r>
          </w:p>
        </w:tc>
        <w:tc>
          <w:tcPr>
            <w:tcW w:w="1246" w:type="pct"/>
            <w:shd w:val="clear" w:color="auto" w:fill="F2F2F2"/>
          </w:tcPr>
          <w:p w:rsidR="002B50E3" w:rsidRPr="001E4AE1" w:rsidRDefault="002B50E3" w:rsidP="000C6314">
            <w:pPr>
              <w:spacing w:line="360" w:lineRule="auto"/>
              <w:jc w:val="both"/>
            </w:pPr>
            <w:r w:rsidRPr="001E4AE1">
              <w:t>Logic and Algo</w:t>
            </w:r>
            <w:r w:rsidR="00D31397">
              <w:t>rithm</w:t>
            </w:r>
            <w:r w:rsidRPr="001E4AE1">
              <w:t xml:space="preserve"> implementation</w:t>
            </w:r>
          </w:p>
        </w:tc>
        <w:tc>
          <w:tcPr>
            <w:tcW w:w="1272" w:type="pct"/>
            <w:shd w:val="clear" w:color="auto" w:fill="F2F2F2"/>
          </w:tcPr>
          <w:p w:rsidR="002B50E3" w:rsidRPr="001E4AE1" w:rsidRDefault="002B50E3" w:rsidP="000C6314">
            <w:pPr>
              <w:spacing w:line="360" w:lineRule="auto"/>
              <w:jc w:val="both"/>
            </w:pPr>
            <w:r w:rsidRPr="001E4AE1">
              <w:t>14 days</w:t>
            </w:r>
          </w:p>
        </w:tc>
        <w:tc>
          <w:tcPr>
            <w:tcW w:w="1241" w:type="pct"/>
            <w:shd w:val="clear" w:color="auto" w:fill="F2F2F2"/>
          </w:tcPr>
          <w:p w:rsidR="002B50E3" w:rsidRPr="001E4AE1" w:rsidRDefault="002B50E3" w:rsidP="000C6314">
            <w:pPr>
              <w:spacing w:line="360" w:lineRule="auto"/>
              <w:jc w:val="both"/>
            </w:pPr>
            <w:r w:rsidRPr="001E4AE1">
              <w:t>Fri 26-08-16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3.2.4</w:t>
            </w:r>
          </w:p>
        </w:tc>
        <w:tc>
          <w:tcPr>
            <w:tcW w:w="1246" w:type="pct"/>
            <w:shd w:val="clear" w:color="auto" w:fill="auto"/>
          </w:tcPr>
          <w:p w:rsidR="002B50E3" w:rsidRPr="001E4AE1" w:rsidRDefault="002B50E3" w:rsidP="000C6314">
            <w:pPr>
              <w:spacing w:line="360" w:lineRule="auto"/>
              <w:jc w:val="both"/>
            </w:pPr>
            <w:r w:rsidRPr="001E4AE1">
              <w:t>GUI Development</w:t>
            </w:r>
          </w:p>
        </w:tc>
        <w:tc>
          <w:tcPr>
            <w:tcW w:w="1272" w:type="pct"/>
            <w:shd w:val="clear" w:color="auto" w:fill="auto"/>
          </w:tcPr>
          <w:p w:rsidR="002B50E3" w:rsidRPr="001E4AE1" w:rsidRDefault="002B50E3" w:rsidP="000C6314">
            <w:pPr>
              <w:spacing w:line="360" w:lineRule="auto"/>
              <w:jc w:val="both"/>
            </w:pPr>
            <w:r w:rsidRPr="001E4AE1">
              <w:t>10 days</w:t>
            </w:r>
          </w:p>
        </w:tc>
        <w:tc>
          <w:tcPr>
            <w:tcW w:w="1241" w:type="pct"/>
            <w:shd w:val="clear" w:color="auto" w:fill="auto"/>
          </w:tcPr>
          <w:p w:rsidR="002B50E3" w:rsidRPr="001E4AE1" w:rsidRDefault="002B50E3" w:rsidP="000C6314">
            <w:pPr>
              <w:spacing w:line="360" w:lineRule="auto"/>
              <w:jc w:val="both"/>
            </w:pPr>
            <w:r w:rsidRPr="001E4AE1">
              <w:t>Thu 15-09-16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4</w:t>
            </w:r>
          </w:p>
        </w:tc>
        <w:tc>
          <w:tcPr>
            <w:tcW w:w="1246" w:type="pct"/>
            <w:shd w:val="clear" w:color="auto" w:fill="F2F2F2"/>
          </w:tcPr>
          <w:p w:rsidR="002B50E3" w:rsidRPr="001E4AE1" w:rsidRDefault="002B50E3" w:rsidP="000C6314">
            <w:pPr>
              <w:spacing w:line="360" w:lineRule="auto"/>
              <w:jc w:val="both"/>
            </w:pPr>
            <w:r w:rsidRPr="001E4AE1">
              <w:t>Implementation</w:t>
            </w:r>
          </w:p>
        </w:tc>
        <w:tc>
          <w:tcPr>
            <w:tcW w:w="1272" w:type="pct"/>
            <w:shd w:val="clear" w:color="auto" w:fill="F2F2F2"/>
          </w:tcPr>
          <w:p w:rsidR="002B50E3" w:rsidRPr="001E4AE1" w:rsidRDefault="002B50E3" w:rsidP="000C6314">
            <w:pPr>
              <w:spacing w:line="360" w:lineRule="auto"/>
              <w:jc w:val="both"/>
            </w:pPr>
            <w:r w:rsidRPr="001E4AE1">
              <w:t>30 days</w:t>
            </w:r>
          </w:p>
        </w:tc>
        <w:tc>
          <w:tcPr>
            <w:tcW w:w="1241" w:type="pct"/>
            <w:shd w:val="clear" w:color="auto" w:fill="F2F2F2"/>
          </w:tcPr>
          <w:p w:rsidR="002B50E3" w:rsidRPr="001E4AE1" w:rsidRDefault="002B50E3" w:rsidP="000C6314">
            <w:pPr>
              <w:spacing w:line="360" w:lineRule="auto"/>
              <w:jc w:val="both"/>
            </w:pPr>
            <w:r w:rsidRPr="001E4AE1">
              <w:t>Thu 29-09-16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4.1</w:t>
            </w:r>
          </w:p>
        </w:tc>
        <w:tc>
          <w:tcPr>
            <w:tcW w:w="1246" w:type="pct"/>
            <w:shd w:val="clear" w:color="auto" w:fill="auto"/>
          </w:tcPr>
          <w:p w:rsidR="002B50E3" w:rsidRPr="001E4AE1" w:rsidRDefault="002B50E3" w:rsidP="000C6314">
            <w:pPr>
              <w:spacing w:line="360" w:lineRule="auto"/>
              <w:jc w:val="both"/>
            </w:pPr>
            <w:r w:rsidRPr="001E4AE1">
              <w:t>Hardware installation</w:t>
            </w:r>
          </w:p>
        </w:tc>
        <w:tc>
          <w:tcPr>
            <w:tcW w:w="1272" w:type="pct"/>
            <w:shd w:val="clear" w:color="auto" w:fill="auto"/>
          </w:tcPr>
          <w:p w:rsidR="002B50E3" w:rsidRPr="001E4AE1" w:rsidRDefault="002B50E3" w:rsidP="000C6314">
            <w:pPr>
              <w:spacing w:line="360" w:lineRule="auto"/>
              <w:jc w:val="both"/>
            </w:pPr>
            <w:r w:rsidRPr="001E4AE1">
              <w:t>8 days</w:t>
            </w:r>
          </w:p>
        </w:tc>
        <w:tc>
          <w:tcPr>
            <w:tcW w:w="1241" w:type="pct"/>
            <w:shd w:val="clear" w:color="auto" w:fill="auto"/>
          </w:tcPr>
          <w:p w:rsidR="002B50E3" w:rsidRPr="001E4AE1" w:rsidRDefault="002B50E3" w:rsidP="000C6314">
            <w:pPr>
              <w:spacing w:line="360" w:lineRule="auto"/>
              <w:jc w:val="both"/>
            </w:pPr>
            <w:r w:rsidRPr="001E4AE1">
              <w:t>Thu 29-09-16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4.2</w:t>
            </w:r>
          </w:p>
        </w:tc>
        <w:tc>
          <w:tcPr>
            <w:tcW w:w="1246" w:type="pct"/>
            <w:shd w:val="clear" w:color="auto" w:fill="F2F2F2"/>
          </w:tcPr>
          <w:p w:rsidR="002B50E3" w:rsidRPr="001E4AE1" w:rsidRDefault="002B50E3" w:rsidP="000C6314">
            <w:pPr>
              <w:spacing w:line="360" w:lineRule="auto"/>
              <w:jc w:val="both"/>
            </w:pPr>
            <w:r w:rsidRPr="001E4AE1">
              <w:t>Transmission installation</w:t>
            </w:r>
          </w:p>
        </w:tc>
        <w:tc>
          <w:tcPr>
            <w:tcW w:w="1272" w:type="pct"/>
            <w:shd w:val="clear" w:color="auto" w:fill="F2F2F2"/>
          </w:tcPr>
          <w:p w:rsidR="002B50E3" w:rsidRPr="001E4AE1" w:rsidRDefault="002B50E3" w:rsidP="000C6314">
            <w:pPr>
              <w:spacing w:line="360" w:lineRule="auto"/>
              <w:jc w:val="both"/>
            </w:pPr>
            <w:r w:rsidRPr="001E4AE1">
              <w:t>7 days</w:t>
            </w:r>
          </w:p>
        </w:tc>
        <w:tc>
          <w:tcPr>
            <w:tcW w:w="1241" w:type="pct"/>
            <w:shd w:val="clear" w:color="auto" w:fill="F2F2F2"/>
          </w:tcPr>
          <w:p w:rsidR="002B50E3" w:rsidRPr="001E4AE1" w:rsidRDefault="002B50E3" w:rsidP="000C6314">
            <w:pPr>
              <w:spacing w:line="360" w:lineRule="auto"/>
              <w:jc w:val="both"/>
            </w:pPr>
            <w:r w:rsidRPr="001E4AE1">
              <w:t>Tue 11-10-16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4.3</w:t>
            </w:r>
          </w:p>
        </w:tc>
        <w:tc>
          <w:tcPr>
            <w:tcW w:w="1246" w:type="pct"/>
            <w:shd w:val="clear" w:color="auto" w:fill="auto"/>
          </w:tcPr>
          <w:p w:rsidR="002B50E3" w:rsidRPr="001E4AE1" w:rsidRDefault="002B50E3" w:rsidP="000C6314">
            <w:pPr>
              <w:spacing w:line="360" w:lineRule="auto"/>
              <w:jc w:val="both"/>
            </w:pPr>
            <w:r w:rsidRPr="001E4AE1">
              <w:t>Software Setups</w:t>
            </w:r>
          </w:p>
        </w:tc>
        <w:tc>
          <w:tcPr>
            <w:tcW w:w="1272" w:type="pct"/>
            <w:shd w:val="clear" w:color="auto" w:fill="auto"/>
          </w:tcPr>
          <w:p w:rsidR="002B50E3" w:rsidRPr="001E4AE1" w:rsidRDefault="002B50E3" w:rsidP="000C6314">
            <w:pPr>
              <w:spacing w:line="360" w:lineRule="auto"/>
              <w:jc w:val="both"/>
            </w:pPr>
            <w:r w:rsidRPr="001E4AE1">
              <w:t>15 days</w:t>
            </w:r>
          </w:p>
        </w:tc>
        <w:tc>
          <w:tcPr>
            <w:tcW w:w="1241" w:type="pct"/>
            <w:shd w:val="clear" w:color="auto" w:fill="auto"/>
          </w:tcPr>
          <w:p w:rsidR="002B50E3" w:rsidRPr="001E4AE1" w:rsidRDefault="002B50E3" w:rsidP="000C6314">
            <w:pPr>
              <w:spacing w:line="360" w:lineRule="auto"/>
              <w:jc w:val="both"/>
            </w:pPr>
            <w:r w:rsidRPr="001E4AE1">
              <w:t>Thu 20-10-16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lastRenderedPageBreak/>
              <w:t>5</w:t>
            </w:r>
          </w:p>
        </w:tc>
        <w:tc>
          <w:tcPr>
            <w:tcW w:w="1246" w:type="pct"/>
            <w:shd w:val="clear" w:color="auto" w:fill="F2F2F2"/>
          </w:tcPr>
          <w:p w:rsidR="002B50E3" w:rsidRPr="001E4AE1" w:rsidRDefault="002B50E3" w:rsidP="000C6314">
            <w:pPr>
              <w:spacing w:line="360" w:lineRule="auto"/>
              <w:jc w:val="both"/>
            </w:pPr>
            <w:r w:rsidRPr="001E4AE1">
              <w:t>Testing</w:t>
            </w:r>
          </w:p>
        </w:tc>
        <w:tc>
          <w:tcPr>
            <w:tcW w:w="1272" w:type="pct"/>
            <w:shd w:val="clear" w:color="auto" w:fill="F2F2F2"/>
          </w:tcPr>
          <w:p w:rsidR="002B50E3" w:rsidRPr="001E4AE1" w:rsidRDefault="002B50E3" w:rsidP="000C6314">
            <w:pPr>
              <w:spacing w:line="360" w:lineRule="auto"/>
              <w:jc w:val="both"/>
            </w:pPr>
            <w:r w:rsidRPr="001E4AE1">
              <w:t>35 days</w:t>
            </w:r>
          </w:p>
        </w:tc>
        <w:tc>
          <w:tcPr>
            <w:tcW w:w="1241" w:type="pct"/>
            <w:shd w:val="clear" w:color="auto" w:fill="F2F2F2"/>
          </w:tcPr>
          <w:p w:rsidR="002B50E3" w:rsidRPr="001E4AE1" w:rsidRDefault="002B50E3" w:rsidP="000C6314">
            <w:pPr>
              <w:spacing w:line="360" w:lineRule="auto"/>
              <w:jc w:val="both"/>
            </w:pPr>
            <w:r w:rsidRPr="001E4AE1">
              <w:t>Thu 10-11-16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5.1</w:t>
            </w:r>
          </w:p>
        </w:tc>
        <w:tc>
          <w:tcPr>
            <w:tcW w:w="1246" w:type="pct"/>
            <w:shd w:val="clear" w:color="auto" w:fill="auto"/>
          </w:tcPr>
          <w:p w:rsidR="002B50E3" w:rsidRPr="001E4AE1" w:rsidRDefault="002B50E3" w:rsidP="000C6314">
            <w:pPr>
              <w:spacing w:line="360" w:lineRule="auto"/>
              <w:jc w:val="both"/>
            </w:pPr>
            <w:r w:rsidRPr="001E4AE1">
              <w:t>Hardware Testing</w:t>
            </w:r>
          </w:p>
        </w:tc>
        <w:tc>
          <w:tcPr>
            <w:tcW w:w="1272" w:type="pct"/>
            <w:shd w:val="clear" w:color="auto" w:fill="auto"/>
          </w:tcPr>
          <w:p w:rsidR="002B50E3" w:rsidRPr="001E4AE1" w:rsidRDefault="002B50E3" w:rsidP="000C6314">
            <w:pPr>
              <w:spacing w:line="360" w:lineRule="auto"/>
              <w:jc w:val="both"/>
            </w:pPr>
            <w:r w:rsidRPr="001E4AE1">
              <w:t>10 days</w:t>
            </w:r>
          </w:p>
        </w:tc>
        <w:tc>
          <w:tcPr>
            <w:tcW w:w="1241" w:type="pct"/>
            <w:shd w:val="clear" w:color="auto" w:fill="auto"/>
          </w:tcPr>
          <w:p w:rsidR="002B50E3" w:rsidRPr="001E4AE1" w:rsidRDefault="002B50E3" w:rsidP="000C6314">
            <w:pPr>
              <w:spacing w:line="360" w:lineRule="auto"/>
              <w:jc w:val="both"/>
            </w:pPr>
            <w:r w:rsidRPr="001E4AE1">
              <w:t>Thu 10-11-16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5.1.1</w:t>
            </w:r>
          </w:p>
        </w:tc>
        <w:tc>
          <w:tcPr>
            <w:tcW w:w="1246" w:type="pct"/>
            <w:shd w:val="clear" w:color="auto" w:fill="F2F2F2"/>
          </w:tcPr>
          <w:p w:rsidR="002B50E3" w:rsidRPr="001E4AE1" w:rsidRDefault="002A0032" w:rsidP="000C6314">
            <w:pPr>
              <w:spacing w:line="360" w:lineRule="auto"/>
              <w:jc w:val="both"/>
            </w:pPr>
            <w:r w:rsidRPr="001E4AE1">
              <w:t>Comparison</w:t>
            </w:r>
            <w:r w:rsidR="002B50E3" w:rsidRPr="001E4AE1">
              <w:t xml:space="preserve"> to DMM</w:t>
            </w:r>
          </w:p>
        </w:tc>
        <w:tc>
          <w:tcPr>
            <w:tcW w:w="1272" w:type="pct"/>
            <w:shd w:val="clear" w:color="auto" w:fill="F2F2F2"/>
          </w:tcPr>
          <w:p w:rsidR="002B50E3" w:rsidRPr="001E4AE1" w:rsidRDefault="002B50E3" w:rsidP="000C6314">
            <w:pPr>
              <w:spacing w:line="360" w:lineRule="auto"/>
              <w:jc w:val="both"/>
            </w:pPr>
            <w:r w:rsidRPr="001E4AE1">
              <w:t>10 days</w:t>
            </w:r>
          </w:p>
        </w:tc>
        <w:tc>
          <w:tcPr>
            <w:tcW w:w="1241" w:type="pct"/>
            <w:shd w:val="clear" w:color="auto" w:fill="F2F2F2"/>
          </w:tcPr>
          <w:p w:rsidR="002B50E3" w:rsidRPr="001E4AE1" w:rsidRDefault="002B50E3" w:rsidP="000C6314">
            <w:pPr>
              <w:spacing w:line="360" w:lineRule="auto"/>
              <w:jc w:val="both"/>
            </w:pPr>
            <w:r w:rsidRPr="001E4AE1">
              <w:t>Thu 10-11-16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5.2</w:t>
            </w:r>
          </w:p>
        </w:tc>
        <w:tc>
          <w:tcPr>
            <w:tcW w:w="1246" w:type="pct"/>
            <w:shd w:val="clear" w:color="auto" w:fill="auto"/>
          </w:tcPr>
          <w:p w:rsidR="002B50E3" w:rsidRPr="001E4AE1" w:rsidRDefault="002B50E3" w:rsidP="000C6314">
            <w:pPr>
              <w:spacing w:line="360" w:lineRule="auto"/>
              <w:jc w:val="both"/>
            </w:pPr>
            <w:r w:rsidRPr="001E4AE1">
              <w:t>Software Testing</w:t>
            </w:r>
          </w:p>
        </w:tc>
        <w:tc>
          <w:tcPr>
            <w:tcW w:w="1272" w:type="pct"/>
            <w:shd w:val="clear" w:color="auto" w:fill="auto"/>
          </w:tcPr>
          <w:p w:rsidR="002B50E3" w:rsidRPr="001E4AE1" w:rsidRDefault="002B50E3" w:rsidP="000C6314">
            <w:pPr>
              <w:spacing w:line="360" w:lineRule="auto"/>
              <w:jc w:val="both"/>
            </w:pPr>
            <w:r w:rsidRPr="001E4AE1">
              <w:t>25 days</w:t>
            </w:r>
          </w:p>
        </w:tc>
        <w:tc>
          <w:tcPr>
            <w:tcW w:w="1241" w:type="pct"/>
            <w:shd w:val="clear" w:color="auto" w:fill="auto"/>
          </w:tcPr>
          <w:p w:rsidR="002B50E3" w:rsidRPr="001E4AE1" w:rsidRDefault="002B50E3" w:rsidP="000C6314">
            <w:pPr>
              <w:spacing w:line="360" w:lineRule="auto"/>
              <w:jc w:val="both"/>
            </w:pPr>
            <w:r w:rsidRPr="001E4AE1">
              <w:t>Thu 24-11-16</w:t>
            </w:r>
          </w:p>
        </w:tc>
      </w:tr>
      <w:tr w:rsidR="002B50E3" w:rsidTr="0085528F">
        <w:trPr>
          <w:trHeight w:val="552"/>
        </w:trPr>
        <w:tc>
          <w:tcPr>
            <w:tcW w:w="1241" w:type="pct"/>
            <w:tcBorders>
              <w:right w:val="single" w:sz="4" w:space="0" w:color="7F7F7F"/>
            </w:tcBorders>
            <w:shd w:val="clear" w:color="auto" w:fill="FFFFFF"/>
          </w:tcPr>
          <w:p w:rsidR="002B50E3" w:rsidRPr="000E100D" w:rsidRDefault="002B50E3" w:rsidP="000C6314">
            <w:pPr>
              <w:spacing w:line="360" w:lineRule="auto"/>
              <w:jc w:val="both"/>
              <w:rPr>
                <w:rFonts w:ascii="Calibri Light" w:hAnsi="Calibri Light"/>
                <w:i/>
                <w:iCs/>
                <w:sz w:val="26"/>
              </w:rPr>
            </w:pPr>
            <w:r w:rsidRPr="000E100D">
              <w:rPr>
                <w:rFonts w:ascii="Calibri Light" w:hAnsi="Calibri Light"/>
                <w:i/>
                <w:iCs/>
                <w:sz w:val="26"/>
              </w:rPr>
              <w:t>5.2.1</w:t>
            </w:r>
          </w:p>
        </w:tc>
        <w:tc>
          <w:tcPr>
            <w:tcW w:w="1246" w:type="pct"/>
            <w:shd w:val="clear" w:color="auto" w:fill="F2F2F2"/>
          </w:tcPr>
          <w:p w:rsidR="002B50E3" w:rsidRPr="001E4AE1" w:rsidRDefault="002A0032" w:rsidP="000C6314">
            <w:pPr>
              <w:spacing w:line="360" w:lineRule="auto"/>
              <w:jc w:val="both"/>
            </w:pPr>
            <w:r w:rsidRPr="001E4AE1">
              <w:t>Comparison</w:t>
            </w:r>
            <w:r w:rsidR="002B50E3" w:rsidRPr="001E4AE1">
              <w:t xml:space="preserve"> to monthly billing</w:t>
            </w:r>
          </w:p>
        </w:tc>
        <w:tc>
          <w:tcPr>
            <w:tcW w:w="1272" w:type="pct"/>
            <w:shd w:val="clear" w:color="auto" w:fill="F2F2F2"/>
          </w:tcPr>
          <w:p w:rsidR="002B50E3" w:rsidRPr="001E4AE1" w:rsidRDefault="002B50E3" w:rsidP="000C6314">
            <w:pPr>
              <w:spacing w:line="360" w:lineRule="auto"/>
              <w:jc w:val="both"/>
            </w:pPr>
            <w:r w:rsidRPr="001E4AE1">
              <w:t>25 days</w:t>
            </w:r>
          </w:p>
        </w:tc>
        <w:tc>
          <w:tcPr>
            <w:tcW w:w="1241" w:type="pct"/>
            <w:shd w:val="clear" w:color="auto" w:fill="F2F2F2"/>
          </w:tcPr>
          <w:p w:rsidR="002B50E3" w:rsidRDefault="002B50E3" w:rsidP="000C6314">
            <w:pPr>
              <w:spacing w:line="360" w:lineRule="auto"/>
              <w:jc w:val="both"/>
            </w:pPr>
            <w:r w:rsidRPr="001E4AE1">
              <w:t>Thu 24-11-16</w:t>
            </w:r>
          </w:p>
        </w:tc>
      </w:tr>
    </w:tbl>
    <w:p w:rsidR="00441458" w:rsidRPr="00904107" w:rsidRDefault="00441458" w:rsidP="000C6314">
      <w:pPr>
        <w:pStyle w:val="FYP-Bodytext"/>
      </w:pPr>
    </w:p>
    <w:p w:rsidR="00441458" w:rsidRPr="00904107" w:rsidRDefault="00441458" w:rsidP="000C6314">
      <w:pPr>
        <w:pStyle w:val="FYP-Bodytext"/>
      </w:pPr>
    </w:p>
    <w:p w:rsidR="00441458" w:rsidRPr="00904107" w:rsidRDefault="00441458" w:rsidP="000C6314">
      <w:pPr>
        <w:pStyle w:val="FYP-Bodytext"/>
      </w:pPr>
    </w:p>
    <w:p w:rsidR="00441458" w:rsidRPr="00904107" w:rsidRDefault="00441458" w:rsidP="000C6314">
      <w:pPr>
        <w:pStyle w:val="FYP-Bodytext"/>
      </w:pPr>
    </w:p>
    <w:p w:rsidR="0084099D" w:rsidRDefault="0084099D" w:rsidP="000C6314">
      <w:pPr>
        <w:pStyle w:val="Timechart"/>
        <w:spacing w:line="360" w:lineRule="auto"/>
        <w:rPr>
          <w:rFonts w:ascii="Times New Roman" w:hAnsi="Times New Roman" w:cs="Times New Roman"/>
        </w:rPr>
      </w:pPr>
    </w:p>
    <w:p w:rsidR="00177BA2" w:rsidRDefault="00177BA2" w:rsidP="000C6314">
      <w:pPr>
        <w:pStyle w:val="Timechart"/>
        <w:spacing w:line="360" w:lineRule="auto"/>
        <w:rPr>
          <w:rFonts w:ascii="Times New Roman" w:hAnsi="Times New Roman" w:cs="Times New Roman"/>
        </w:rPr>
      </w:pPr>
    </w:p>
    <w:p w:rsidR="00B04274" w:rsidRDefault="00177BA2" w:rsidP="000C6314">
      <w:pPr>
        <w:keepNext/>
        <w:suppressAutoHyphens w:val="0"/>
        <w:spacing w:line="360" w:lineRule="auto"/>
        <w:jc w:val="both"/>
      </w:pPr>
      <w:r>
        <w:br w:type="page"/>
      </w:r>
      <w:r w:rsidR="009F6D5D">
        <w:rPr>
          <w:noProof/>
          <w:lang w:eastAsia="en-US"/>
        </w:rPr>
        <w:lastRenderedPageBreak/>
        <w:drawing>
          <wp:inline distT="0" distB="0" distL="0" distR="0" wp14:anchorId="43E85582" wp14:editId="43252E7F">
            <wp:extent cx="8666528" cy="6563269"/>
            <wp:effectExtent l="4127" t="0" r="5398" b="539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8709083" cy="6595497"/>
                    </a:xfrm>
                    <a:prstGeom prst="rect">
                      <a:avLst/>
                    </a:prstGeom>
                  </pic:spPr>
                </pic:pic>
              </a:graphicData>
            </a:graphic>
          </wp:inline>
        </w:drawing>
      </w:r>
    </w:p>
    <w:p w:rsidR="00177BA2" w:rsidRDefault="00B04274" w:rsidP="000C6314">
      <w:pPr>
        <w:pStyle w:val="Caption"/>
        <w:spacing w:line="360" w:lineRule="auto"/>
        <w:jc w:val="both"/>
        <w:rPr>
          <w:b/>
          <w:bCs/>
          <w:szCs w:val="28"/>
        </w:rPr>
      </w:pPr>
      <w:bookmarkStart w:id="81" w:name="_Toc468181748"/>
      <w:r>
        <w:lastRenderedPageBreak/>
        <w:t xml:space="preserve">Figure </w:t>
      </w:r>
      <w:fldSimple w:instr=" SEQ Figure \* ARABIC ">
        <w:r>
          <w:rPr>
            <w:noProof/>
          </w:rPr>
          <w:t>16</w:t>
        </w:r>
      </w:fldSimple>
      <w:r>
        <w:t xml:space="preserve"> Gantt </w:t>
      </w:r>
      <w:proofErr w:type="gramStart"/>
      <w:r>
        <w:t>Chart</w:t>
      </w:r>
      <w:bookmarkEnd w:id="81"/>
      <w:proofErr w:type="gramEnd"/>
    </w:p>
    <w:p w:rsidR="00177BA2" w:rsidRDefault="00177BA2" w:rsidP="000C6314">
      <w:pPr>
        <w:pStyle w:val="Timechart"/>
        <w:spacing w:line="360" w:lineRule="auto"/>
        <w:rPr>
          <w:rFonts w:ascii="Times New Roman" w:hAnsi="Times New Roman" w:cs="Times New Roman"/>
        </w:rPr>
      </w:pPr>
    </w:p>
    <w:p w:rsidR="00177BA2" w:rsidRDefault="00177BA2" w:rsidP="000C6314">
      <w:pPr>
        <w:pStyle w:val="Timechart"/>
        <w:spacing w:line="360" w:lineRule="auto"/>
        <w:rPr>
          <w:rFonts w:ascii="Times New Roman" w:hAnsi="Times New Roman" w:cs="Times New Roman"/>
        </w:rPr>
      </w:pPr>
    </w:p>
    <w:p w:rsidR="00706FE9" w:rsidRPr="00904107" w:rsidRDefault="00706FE9" w:rsidP="000C6314">
      <w:pPr>
        <w:pStyle w:val="Timechart"/>
        <w:spacing w:line="360" w:lineRule="auto"/>
        <w:rPr>
          <w:rFonts w:ascii="Times New Roman" w:hAnsi="Times New Roman" w:cs="Times New Roman"/>
        </w:rPr>
      </w:pPr>
      <w:r w:rsidRPr="00904107">
        <w:rPr>
          <w:rFonts w:ascii="Times New Roman" w:hAnsi="Times New Roman" w:cs="Times New Roman"/>
        </w:rPr>
        <w:t>Project Group Organization / Work Load Distribution</w:t>
      </w:r>
    </w:p>
    <w:p w:rsidR="00706FE9" w:rsidRPr="00904107" w:rsidRDefault="00706FE9" w:rsidP="000C6314">
      <w:pPr>
        <w:pStyle w:val="BText2"/>
      </w:pPr>
      <w:r w:rsidRPr="00904107">
        <w:t>The manner in which group is organized and the mechanisms for reporting are noted.</w:t>
      </w:r>
      <w:r w:rsidRPr="00904107">
        <w:br/>
      </w:r>
    </w:p>
    <w:p w:rsidR="00706FE9" w:rsidRPr="00904107" w:rsidRDefault="00706FE9" w:rsidP="000C6314">
      <w:pPr>
        <w:pStyle w:val="FYP-Appendices-Heading2"/>
        <w:spacing w:line="360" w:lineRule="auto"/>
        <w:rPr>
          <w:rFonts w:ascii="Times New Roman" w:hAnsi="Times New Roman" w:cs="Times New Roman"/>
        </w:rPr>
      </w:pPr>
      <w:r w:rsidRPr="00904107">
        <w:rPr>
          <w:rFonts w:ascii="Times New Roman" w:hAnsi="Times New Roman" w:cs="Times New Roman"/>
        </w:rPr>
        <w:t xml:space="preserve">Working Session / Snap shots of deployed system </w:t>
      </w:r>
    </w:p>
    <w:p w:rsidR="002E14E4" w:rsidRDefault="00706FE9" w:rsidP="000C6314">
      <w:pPr>
        <w:pStyle w:val="FYP-Bodytext"/>
      </w:pPr>
      <w:r w:rsidRPr="00904107">
        <w:t xml:space="preserve">Labeled Graphical User Interface (GUI) snapshots of any one work session is presented If no GUI exist than this section can be omitted or if exist, provide actual snap shots of deployed system.  </w:t>
      </w:r>
    </w:p>
    <w:p w:rsidR="005D4BA8" w:rsidRPr="00904107" w:rsidRDefault="002E14E4" w:rsidP="000C6314">
      <w:pPr>
        <w:pStyle w:val="Title1"/>
        <w:spacing w:line="360" w:lineRule="auto"/>
        <w:jc w:val="both"/>
      </w:pPr>
      <w:r>
        <w:br w:type="page"/>
      </w:r>
    </w:p>
    <w:p w:rsidR="00706FE9" w:rsidRPr="00904107" w:rsidRDefault="00706FE9" w:rsidP="000C6314">
      <w:pPr>
        <w:numPr>
          <w:ilvl w:val="0"/>
          <w:numId w:val="2"/>
        </w:numPr>
        <w:spacing w:line="360" w:lineRule="auto"/>
        <w:ind w:hanging="720"/>
        <w:jc w:val="both"/>
      </w:pPr>
      <w:r w:rsidRPr="00904107">
        <w:rPr>
          <w:rStyle w:val="FYP-Appendice-heading1"/>
          <w:rFonts w:ascii="Times New Roman" w:hAnsi="Times New Roman" w:cs="Times New Roman"/>
        </w:rPr>
        <w:lastRenderedPageBreak/>
        <w:t>Reference</w:t>
      </w:r>
    </w:p>
    <w:p w:rsidR="00E428A1" w:rsidRDefault="00E428A1" w:rsidP="000C6314">
      <w:pPr>
        <w:numPr>
          <w:ilvl w:val="0"/>
          <w:numId w:val="24"/>
        </w:numPr>
        <w:spacing w:line="360" w:lineRule="auto"/>
        <w:jc w:val="both"/>
      </w:pPr>
      <w:r>
        <w:t>https://learn.sparkfun.com/tutorials/raspberry-gpio</w:t>
      </w:r>
    </w:p>
    <w:p w:rsidR="00E428A1" w:rsidRDefault="00E428A1" w:rsidP="000C6314">
      <w:pPr>
        <w:numPr>
          <w:ilvl w:val="0"/>
          <w:numId w:val="24"/>
        </w:numPr>
        <w:spacing w:line="360" w:lineRule="auto"/>
        <w:jc w:val="both"/>
      </w:pPr>
      <w:r>
        <w:t>http://data.designspark.info/uploads/images/53bc258dc6c0425cb44870b50ab30621</w:t>
      </w:r>
    </w:p>
    <w:p w:rsidR="00E428A1" w:rsidRDefault="00E428A1" w:rsidP="000C6314">
      <w:pPr>
        <w:numPr>
          <w:ilvl w:val="0"/>
          <w:numId w:val="24"/>
        </w:numPr>
        <w:spacing w:line="360" w:lineRule="auto"/>
        <w:jc w:val="both"/>
      </w:pPr>
      <w:r>
        <w:t>https://en.wikipedia.org/wiki/Microcontroller</w:t>
      </w:r>
    </w:p>
    <w:p w:rsidR="00E428A1" w:rsidRDefault="00E428A1" w:rsidP="000C6314">
      <w:pPr>
        <w:numPr>
          <w:ilvl w:val="0"/>
          <w:numId w:val="24"/>
        </w:numPr>
        <w:spacing w:line="360" w:lineRule="auto"/>
        <w:jc w:val="both"/>
      </w:pPr>
      <w:r>
        <w:t>http://www.geeetech.com/wiki/images/4/4b/ArduinoMega2560_r2_front.jpg</w:t>
      </w:r>
    </w:p>
    <w:p w:rsidR="00E428A1" w:rsidRDefault="00E428A1" w:rsidP="000C6314">
      <w:pPr>
        <w:numPr>
          <w:ilvl w:val="0"/>
          <w:numId w:val="24"/>
        </w:numPr>
        <w:spacing w:line="360" w:lineRule="auto"/>
        <w:jc w:val="both"/>
      </w:pPr>
      <w:r>
        <w:t>https://en.wikipedia.org/wiki/Python_(programming_language)</w:t>
      </w:r>
    </w:p>
    <w:p w:rsidR="00E428A1" w:rsidRDefault="00D02C88" w:rsidP="000C6314">
      <w:pPr>
        <w:numPr>
          <w:ilvl w:val="0"/>
          <w:numId w:val="24"/>
        </w:numPr>
        <w:spacing w:line="360" w:lineRule="auto"/>
        <w:jc w:val="both"/>
      </w:pPr>
      <w:hyperlink r:id="rId34" w:history="1">
        <w:r w:rsidR="00E428A1" w:rsidRPr="00DA6B31">
          <w:rPr>
            <w:rStyle w:val="Hyperlink"/>
          </w:rPr>
          <w:t>https://en.wikipedia.org/wiki/Time_series</w:t>
        </w:r>
      </w:hyperlink>
    </w:p>
    <w:p w:rsidR="00E428A1" w:rsidRDefault="00E428A1" w:rsidP="000C6314">
      <w:pPr>
        <w:spacing w:line="360" w:lineRule="auto"/>
        <w:jc w:val="both"/>
      </w:pPr>
    </w:p>
    <w:sectPr w:rsidR="00E428A1">
      <w:headerReference w:type="default" r:id="rId35"/>
      <w:headerReference w:type="first" r:id="rId36"/>
      <w:pgSz w:w="11906" w:h="16838"/>
      <w:pgMar w:top="1440" w:right="1440" w:bottom="720" w:left="1440" w:header="70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C88" w:rsidRDefault="00D02C88">
      <w:r>
        <w:separator/>
      </w:r>
    </w:p>
  </w:endnote>
  <w:endnote w:type="continuationSeparator" w:id="0">
    <w:p w:rsidR="00D02C88" w:rsidRDefault="00D02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Bold">
    <w:altName w:val="Times New Roman"/>
    <w:panose1 w:val="02020803070505020304"/>
    <w:charset w:val="00"/>
    <w:family w:val="roman"/>
    <w:pitch w:val="variable"/>
  </w:font>
  <w:font w:name="FreeSans">
    <w:altName w:val="Arial"/>
    <w:charset w:val="01"/>
    <w:family w:val="swiss"/>
    <w:pitch w:val="default"/>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100" w:rsidRDefault="00D11100">
    <w:pPr>
      <w:pStyle w:val="Footer"/>
      <w:jc w:val="right"/>
    </w:pPr>
    <w:r>
      <w:t xml:space="preserve">Page </w:t>
    </w:r>
    <w:r>
      <w:rPr>
        <w:b/>
        <w:bCs/>
      </w:rPr>
      <w:fldChar w:fldCharType="begin"/>
    </w:r>
    <w:r>
      <w:rPr>
        <w:b/>
        <w:bCs/>
      </w:rPr>
      <w:instrText xml:space="preserve"> PAGE </w:instrText>
    </w:r>
    <w:r>
      <w:rPr>
        <w:b/>
        <w:bCs/>
      </w:rPr>
      <w:fldChar w:fldCharType="separate"/>
    </w:r>
    <w:r w:rsidR="007D436B">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7D436B">
      <w:rPr>
        <w:b/>
        <w:bCs/>
        <w:noProof/>
      </w:rPr>
      <w:t>79</w:t>
    </w:r>
    <w:r>
      <w:rPr>
        <w:b/>
        <w:bCs/>
      </w:rPr>
      <w:fldChar w:fldCharType="end"/>
    </w:r>
  </w:p>
  <w:p w:rsidR="00D11100" w:rsidRDefault="00D111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C88" w:rsidRDefault="00D02C88">
      <w:r>
        <w:separator/>
      </w:r>
    </w:p>
  </w:footnote>
  <w:footnote w:type="continuationSeparator" w:id="0">
    <w:p w:rsidR="00D02C88" w:rsidRDefault="00D02C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100" w:rsidRDefault="00D111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100" w:rsidRDefault="00D1110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decimal"/>
      <w:pStyle w:val="Heading2"/>
      <w:lvlText w:val="%2"/>
      <w:lvlJc w:val="left"/>
      <w:pPr>
        <w:tabs>
          <w:tab w:val="num" w:pos="432"/>
        </w:tabs>
        <w:ind w:left="576" w:hanging="576"/>
      </w:pPr>
      <w:rPr>
        <w:rFonts w:hint="default"/>
      </w:rPr>
    </w:lvl>
    <w:lvl w:ilvl="2">
      <w:start w:val="1"/>
      <w:numFmt w:val="decimal"/>
      <w:pStyle w:val="Heading3"/>
      <w:lvlText w:val=".....%2.%3"/>
      <w:lvlJc w:val="left"/>
      <w:pPr>
        <w:tabs>
          <w:tab w:val="num" w:pos="720"/>
        </w:tabs>
        <w:ind w:left="720" w:hanging="720"/>
      </w:pPr>
      <w:rPr>
        <w:rFonts w:hint="default"/>
      </w:rPr>
    </w:lvl>
    <w:lvl w:ilvl="3">
      <w:start w:val="1"/>
      <w:numFmt w:val="decimal"/>
      <w:pStyle w:val="Heading4"/>
      <w:lvlText w:val=".....%2.%3.%4"/>
      <w:lvlJc w:val="left"/>
      <w:pPr>
        <w:tabs>
          <w:tab w:val="num" w:pos="864"/>
        </w:tabs>
        <w:ind w:left="864" w:hanging="864"/>
      </w:pPr>
      <w:rPr>
        <w:rFonts w:hint="default"/>
      </w:rPr>
    </w:lvl>
    <w:lvl w:ilvl="4">
      <w:start w:val="1"/>
      <w:numFmt w:val="decimal"/>
      <w:pStyle w:val="Heading5"/>
      <w:lvlText w:val=".....%2.%3.%4.%5"/>
      <w:lvlJc w:val="left"/>
      <w:pPr>
        <w:tabs>
          <w:tab w:val="num" w:pos="1008"/>
        </w:tabs>
        <w:ind w:left="1008" w:hanging="1008"/>
      </w:pPr>
      <w:rPr>
        <w:rFonts w:hint="default"/>
      </w:rPr>
    </w:lvl>
    <w:lvl w:ilvl="5">
      <w:start w:val="1"/>
      <w:numFmt w:val="decimal"/>
      <w:pStyle w:val="Heading6"/>
      <w:lvlText w:val=".....%2.%3.%4.%5.%6"/>
      <w:lvlJc w:val="left"/>
      <w:pPr>
        <w:tabs>
          <w:tab w:val="num" w:pos="1152"/>
        </w:tabs>
        <w:ind w:left="1152" w:hanging="1152"/>
      </w:pPr>
      <w:rPr>
        <w:rFonts w:hint="default"/>
      </w:rPr>
    </w:lvl>
    <w:lvl w:ilvl="6">
      <w:start w:val="1"/>
      <w:numFmt w:val="decimal"/>
      <w:pStyle w:val="Heading7"/>
      <w:lvlText w:val=".....%2.%3.%4.%5.%6.%7"/>
      <w:lvlJc w:val="left"/>
      <w:pPr>
        <w:tabs>
          <w:tab w:val="num" w:pos="1296"/>
        </w:tabs>
        <w:ind w:left="1296" w:hanging="1296"/>
      </w:pPr>
      <w:rPr>
        <w:rFonts w:hint="default"/>
      </w:rPr>
    </w:lvl>
    <w:lvl w:ilvl="7">
      <w:start w:val="1"/>
      <w:numFmt w:val="decimal"/>
      <w:pStyle w:val="Heading8"/>
      <w:lvlText w:val=".....%2.%3.%4.%5.%6.%7.%8"/>
      <w:lvlJc w:val="left"/>
      <w:pPr>
        <w:tabs>
          <w:tab w:val="num" w:pos="1440"/>
        </w:tabs>
        <w:ind w:left="1440" w:hanging="1440"/>
      </w:pPr>
      <w:rPr>
        <w:rFonts w:hint="default"/>
      </w:rPr>
    </w:lvl>
    <w:lvl w:ilvl="8">
      <w:start w:val="1"/>
      <w:numFmt w:val="decimal"/>
      <w:pStyle w:val="Heading9"/>
      <w:lvlText w:val=".....%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upperLetter"/>
      <w:lvlText w:val="%1."/>
      <w:lvlJc w:val="left"/>
      <w:pPr>
        <w:tabs>
          <w:tab w:val="num" w:pos="720"/>
        </w:tabs>
        <w:ind w:left="720" w:hanging="360"/>
      </w:pPr>
      <w:rPr>
        <w:b/>
      </w:rPr>
    </w:lvl>
  </w:abstractNum>
  <w:abstractNum w:abstractNumId="2">
    <w:nsid w:val="00000003"/>
    <w:multiLevelType w:val="multilevel"/>
    <w:tmpl w:val="00000003"/>
    <w:name w:val="WW8Num3"/>
    <w:lvl w:ilvl="0">
      <w:start w:val="1"/>
      <w:numFmt w:val="decimal"/>
      <w:pStyle w:val="me"/>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24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040"/>
        </w:tabs>
        <w:ind w:left="2736" w:hanging="936"/>
      </w:pPr>
    </w:lvl>
    <w:lvl w:ilvl="6">
      <w:start w:val="1"/>
      <w:numFmt w:val="decimal"/>
      <w:lvlText w:val="%1.%2.%3.%4.%5.%6.%7."/>
      <w:lvlJc w:val="left"/>
      <w:pPr>
        <w:tabs>
          <w:tab w:val="num" w:pos="6120"/>
        </w:tabs>
        <w:ind w:left="3240" w:hanging="1080"/>
      </w:pPr>
    </w:lvl>
    <w:lvl w:ilvl="7">
      <w:start w:val="1"/>
      <w:numFmt w:val="decimal"/>
      <w:lvlText w:val="%1.%2.%3.%4.%5.%6.%7.%8."/>
      <w:lvlJc w:val="left"/>
      <w:pPr>
        <w:tabs>
          <w:tab w:val="num" w:pos="6840"/>
        </w:tabs>
        <w:ind w:left="3744" w:hanging="1224"/>
      </w:pPr>
    </w:lvl>
    <w:lvl w:ilvl="8">
      <w:start w:val="1"/>
      <w:numFmt w:val="decimal"/>
      <w:lvlText w:val="%1.%2.%3.%4.%5.%6.%7.%8.%9."/>
      <w:lvlJc w:val="left"/>
      <w:pPr>
        <w:tabs>
          <w:tab w:val="num" w:pos="7920"/>
        </w:tabs>
        <w:ind w:left="4320" w:hanging="1440"/>
      </w:pPr>
    </w:lvl>
  </w:abstractNum>
  <w:abstractNum w:abstractNumId="3">
    <w:nsid w:val="00000004"/>
    <w:multiLevelType w:val="singleLevel"/>
    <w:tmpl w:val="00000004"/>
    <w:name w:val="WW8Num4"/>
    <w:lvl w:ilvl="0">
      <w:start w:val="1"/>
      <w:numFmt w:val="lowerRoman"/>
      <w:pStyle w:val="FYP-Appendices-Heading2"/>
      <w:lvlText w:val="%1."/>
      <w:lvlJc w:val="left"/>
      <w:pPr>
        <w:tabs>
          <w:tab w:val="num" w:pos="360"/>
        </w:tabs>
        <w:ind w:left="360" w:hanging="360"/>
      </w:pPr>
      <w:rPr>
        <w:rFonts w:hint="default"/>
      </w:rPr>
    </w:lvl>
  </w:abstractNum>
  <w:abstractNum w:abstractNumId="4">
    <w:nsid w:val="00000005"/>
    <w:multiLevelType w:val="singleLevel"/>
    <w:tmpl w:val="00000005"/>
    <w:name w:val="WW8Num5"/>
    <w:lvl w:ilvl="0">
      <w:start w:val="1"/>
      <w:numFmt w:val="bullet"/>
      <w:pStyle w:val="Numbering"/>
      <w:lvlText w:val=""/>
      <w:lvlJc w:val="left"/>
      <w:pPr>
        <w:tabs>
          <w:tab w:val="num" w:pos="785"/>
        </w:tabs>
        <w:ind w:left="785" w:hanging="360"/>
      </w:pPr>
      <w:rPr>
        <w:rFonts w:ascii="Symbol" w:hAnsi="Symbol" w:cs="Symbol" w:hint="default"/>
      </w:rPr>
    </w:lvl>
  </w:abstractNum>
  <w:abstractNum w:abstractNumId="5">
    <w:nsid w:val="00000006"/>
    <w:multiLevelType w:val="multilevel"/>
    <w:tmpl w:val="00000006"/>
    <w:name w:val="WW8Num6"/>
    <w:lvl w:ilvl="0">
      <w:start w:val="1"/>
      <w:numFmt w:val="decimal"/>
      <w:pStyle w:val="FYP-Heading2"/>
      <w:lvlText w:val="%1"/>
      <w:lvlJc w:val="left"/>
      <w:pPr>
        <w:tabs>
          <w:tab w:val="num" w:pos="432"/>
        </w:tabs>
        <w:ind w:left="432" w:hanging="432"/>
      </w:pPr>
      <w:rPr>
        <w:rFonts w:hint="default"/>
      </w:rPr>
    </w:lvl>
    <w:lvl w:ilvl="1">
      <w:start w:val="1"/>
      <w:numFmt w:val="decimal"/>
      <w:lvlText w:val="%1.%2"/>
      <w:lvlJc w:val="left"/>
      <w:pPr>
        <w:tabs>
          <w:tab w:val="num" w:pos="432"/>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00000007"/>
    <w:multiLevelType w:val="multilevel"/>
    <w:tmpl w:val="340065B4"/>
    <w:name w:val="WW8Num7"/>
    <w:lvl w:ilvl="0">
      <w:start w:val="1"/>
      <w:numFmt w:val="decimal"/>
      <w:pStyle w:val="FYP-TOC2"/>
      <w:lvlText w:val="%1"/>
      <w:lvlJc w:val="left"/>
      <w:pPr>
        <w:tabs>
          <w:tab w:val="num" w:pos="720"/>
        </w:tabs>
        <w:ind w:left="720" w:hanging="720"/>
      </w:pPr>
      <w:rPr>
        <w:rFonts w:hint="default"/>
        <w:b w:val="0"/>
        <w:bCs w:val="0"/>
        <w:color w:val="FFFFFF"/>
      </w:rPr>
    </w:lvl>
    <w:lvl w:ilvl="1">
      <w:start w:val="1"/>
      <w:numFmt w:val="decimal"/>
      <w:lvlText w:val="%1.%2"/>
      <w:lvlJc w:val="left"/>
      <w:pPr>
        <w:tabs>
          <w:tab w:val="num" w:pos="2160"/>
        </w:tabs>
        <w:ind w:left="2160" w:hanging="720"/>
      </w:pPr>
      <w:rPr>
        <w:rFonts w:hint="default"/>
        <w:b w:val="0"/>
        <w:bCs w:val="0"/>
      </w:rPr>
    </w:lvl>
    <w:lvl w:ilvl="2">
      <w:start w:val="1"/>
      <w:numFmt w:val="decimal"/>
      <w:lvlText w:val="%1.%2.%3"/>
      <w:lvlJc w:val="left"/>
      <w:pPr>
        <w:tabs>
          <w:tab w:val="num" w:pos="720"/>
        </w:tabs>
        <w:ind w:left="3600" w:hanging="720"/>
      </w:pPr>
      <w:rPr>
        <w:rFonts w:hint="default"/>
        <w:b w:val="0"/>
        <w:bCs w:val="0"/>
      </w:rPr>
    </w:lvl>
    <w:lvl w:ilvl="3">
      <w:start w:val="1"/>
      <w:numFmt w:val="decimal"/>
      <w:lvlText w:val="%1.%2.%3.%4"/>
      <w:lvlJc w:val="left"/>
      <w:pPr>
        <w:tabs>
          <w:tab w:val="num" w:pos="5040"/>
        </w:tabs>
        <w:ind w:left="5040" w:hanging="720"/>
      </w:pPr>
      <w:rPr>
        <w:rFonts w:hint="default"/>
        <w:b w:val="0"/>
        <w:bCs w:val="0"/>
      </w:rPr>
    </w:lvl>
    <w:lvl w:ilvl="4">
      <w:start w:val="1"/>
      <w:numFmt w:val="decimal"/>
      <w:lvlText w:val="%1.%2.%3.%4.%5"/>
      <w:lvlJc w:val="left"/>
      <w:pPr>
        <w:tabs>
          <w:tab w:val="num" w:pos="6840"/>
        </w:tabs>
        <w:ind w:left="6840" w:hanging="1080"/>
      </w:pPr>
      <w:rPr>
        <w:rFonts w:hint="default"/>
        <w:b w:val="0"/>
        <w:bCs w:val="0"/>
      </w:rPr>
    </w:lvl>
    <w:lvl w:ilvl="5">
      <w:start w:val="1"/>
      <w:numFmt w:val="decimal"/>
      <w:lvlText w:val="%1.%2.%3.%4.%5.%6"/>
      <w:lvlJc w:val="left"/>
      <w:pPr>
        <w:tabs>
          <w:tab w:val="num" w:pos="8280"/>
        </w:tabs>
        <w:ind w:left="8280" w:hanging="1080"/>
      </w:pPr>
      <w:rPr>
        <w:rFonts w:hint="default"/>
        <w:b w:val="0"/>
        <w:bCs w:val="0"/>
      </w:rPr>
    </w:lvl>
    <w:lvl w:ilvl="6">
      <w:start w:val="1"/>
      <w:numFmt w:val="decimal"/>
      <w:lvlText w:val="%1.%2.%3.%4.%5.%6.%7"/>
      <w:lvlJc w:val="left"/>
      <w:pPr>
        <w:tabs>
          <w:tab w:val="num" w:pos="10080"/>
        </w:tabs>
        <w:ind w:left="10080" w:hanging="1440"/>
      </w:pPr>
      <w:rPr>
        <w:rFonts w:hint="default"/>
        <w:b w:val="0"/>
        <w:bCs w:val="0"/>
      </w:rPr>
    </w:lvl>
    <w:lvl w:ilvl="7">
      <w:start w:val="1"/>
      <w:numFmt w:val="decimal"/>
      <w:lvlText w:val="%1.%2.%3.%4.%5.%6.%7.%8"/>
      <w:lvlJc w:val="left"/>
      <w:pPr>
        <w:tabs>
          <w:tab w:val="num" w:pos="11520"/>
        </w:tabs>
        <w:ind w:left="11520" w:hanging="1440"/>
      </w:pPr>
      <w:rPr>
        <w:rFonts w:hint="default"/>
        <w:b w:val="0"/>
        <w:bCs w:val="0"/>
      </w:rPr>
    </w:lvl>
    <w:lvl w:ilvl="8">
      <w:start w:val="1"/>
      <w:numFmt w:val="decimal"/>
      <w:lvlText w:val="%1.%2.%3.%4.%5.%6.%7.%8.%9"/>
      <w:lvlJc w:val="left"/>
      <w:pPr>
        <w:tabs>
          <w:tab w:val="num" w:pos="13320"/>
        </w:tabs>
        <w:ind w:left="13320" w:hanging="1800"/>
      </w:pPr>
      <w:rPr>
        <w:rFonts w:hint="default"/>
        <w:b w:val="0"/>
        <w:bCs w:val="0"/>
      </w:rPr>
    </w:lvl>
  </w:abstractNum>
  <w:abstractNum w:abstractNumId="7">
    <w:nsid w:val="00000008"/>
    <w:multiLevelType w:val="multilevel"/>
    <w:tmpl w:val="00000008"/>
    <w:name w:val="WW8Num8"/>
    <w:lvl w:ilvl="0">
      <w:start w:val="1"/>
      <w:numFmt w:val="decimal"/>
      <w:pStyle w:val="H1"/>
      <w:lvlText w:val="%1"/>
      <w:lvlJc w:val="left"/>
      <w:pPr>
        <w:tabs>
          <w:tab w:val="num" w:pos="432"/>
        </w:tabs>
        <w:ind w:left="432" w:hanging="432"/>
      </w:pPr>
      <w:rPr>
        <w:rFonts w:hint="default"/>
      </w:rPr>
    </w:lvl>
    <w:lvl w:ilvl="1">
      <w:start w:val="1"/>
      <w:numFmt w:val="decimal"/>
      <w:lvlText w:val="%1.%2"/>
      <w:lvlJc w:val="left"/>
      <w:pPr>
        <w:tabs>
          <w:tab w:val="num" w:pos="144"/>
        </w:tabs>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302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00000009"/>
    <w:multiLevelType w:val="multilevel"/>
    <w:tmpl w:val="00000009"/>
    <w:name w:val="WW8Num9"/>
    <w:lvl w:ilvl="0">
      <w:start w:val="1"/>
      <w:numFmt w:val="bullet"/>
      <w:lvlText w:val=""/>
      <w:lvlJc w:val="left"/>
      <w:pPr>
        <w:tabs>
          <w:tab w:val="num" w:pos="1468"/>
        </w:tabs>
        <w:ind w:left="1468" w:hanging="360"/>
      </w:pPr>
      <w:rPr>
        <w:rFonts w:ascii="Symbol" w:hAnsi="Symbol" w:cs="OpenSymbol"/>
      </w:rPr>
    </w:lvl>
    <w:lvl w:ilvl="1">
      <w:start w:val="1"/>
      <w:numFmt w:val="bullet"/>
      <w:lvlText w:val="◦"/>
      <w:lvlJc w:val="left"/>
      <w:pPr>
        <w:tabs>
          <w:tab w:val="num" w:pos="1828"/>
        </w:tabs>
        <w:ind w:left="1828" w:hanging="360"/>
      </w:pPr>
      <w:rPr>
        <w:rFonts w:ascii="OpenSymbol" w:hAnsi="OpenSymbol" w:cs="OpenSymbol"/>
      </w:rPr>
    </w:lvl>
    <w:lvl w:ilvl="2">
      <w:start w:val="1"/>
      <w:numFmt w:val="bullet"/>
      <w:lvlText w:val="▪"/>
      <w:lvlJc w:val="left"/>
      <w:pPr>
        <w:tabs>
          <w:tab w:val="num" w:pos="2188"/>
        </w:tabs>
        <w:ind w:left="2188" w:hanging="360"/>
      </w:pPr>
      <w:rPr>
        <w:rFonts w:ascii="OpenSymbol" w:hAnsi="OpenSymbol" w:cs="OpenSymbol"/>
      </w:rPr>
    </w:lvl>
    <w:lvl w:ilvl="3">
      <w:start w:val="1"/>
      <w:numFmt w:val="bullet"/>
      <w:lvlText w:val=""/>
      <w:lvlJc w:val="left"/>
      <w:pPr>
        <w:tabs>
          <w:tab w:val="num" w:pos="2548"/>
        </w:tabs>
        <w:ind w:left="2548" w:hanging="360"/>
      </w:pPr>
      <w:rPr>
        <w:rFonts w:ascii="Symbol" w:hAnsi="Symbol" w:cs="OpenSymbol"/>
      </w:rPr>
    </w:lvl>
    <w:lvl w:ilvl="4">
      <w:start w:val="1"/>
      <w:numFmt w:val="bullet"/>
      <w:lvlText w:val="◦"/>
      <w:lvlJc w:val="left"/>
      <w:pPr>
        <w:tabs>
          <w:tab w:val="num" w:pos="2908"/>
        </w:tabs>
        <w:ind w:left="2908" w:hanging="360"/>
      </w:pPr>
      <w:rPr>
        <w:rFonts w:ascii="OpenSymbol" w:hAnsi="OpenSymbol" w:cs="OpenSymbol"/>
      </w:rPr>
    </w:lvl>
    <w:lvl w:ilvl="5">
      <w:start w:val="1"/>
      <w:numFmt w:val="bullet"/>
      <w:lvlText w:val="▪"/>
      <w:lvlJc w:val="left"/>
      <w:pPr>
        <w:tabs>
          <w:tab w:val="num" w:pos="3268"/>
        </w:tabs>
        <w:ind w:left="3268" w:hanging="360"/>
      </w:pPr>
      <w:rPr>
        <w:rFonts w:ascii="OpenSymbol" w:hAnsi="OpenSymbol" w:cs="OpenSymbol"/>
      </w:rPr>
    </w:lvl>
    <w:lvl w:ilvl="6">
      <w:start w:val="1"/>
      <w:numFmt w:val="bullet"/>
      <w:lvlText w:val=""/>
      <w:lvlJc w:val="left"/>
      <w:pPr>
        <w:tabs>
          <w:tab w:val="num" w:pos="3628"/>
        </w:tabs>
        <w:ind w:left="3628" w:hanging="360"/>
      </w:pPr>
      <w:rPr>
        <w:rFonts w:ascii="Symbol" w:hAnsi="Symbol" w:cs="OpenSymbol"/>
      </w:rPr>
    </w:lvl>
    <w:lvl w:ilvl="7">
      <w:start w:val="1"/>
      <w:numFmt w:val="bullet"/>
      <w:lvlText w:val="◦"/>
      <w:lvlJc w:val="left"/>
      <w:pPr>
        <w:tabs>
          <w:tab w:val="num" w:pos="3988"/>
        </w:tabs>
        <w:ind w:left="3988" w:hanging="360"/>
      </w:pPr>
      <w:rPr>
        <w:rFonts w:ascii="OpenSymbol" w:hAnsi="OpenSymbol" w:cs="OpenSymbol"/>
      </w:rPr>
    </w:lvl>
    <w:lvl w:ilvl="8">
      <w:start w:val="1"/>
      <w:numFmt w:val="bullet"/>
      <w:lvlText w:val="▪"/>
      <w:lvlJc w:val="left"/>
      <w:pPr>
        <w:tabs>
          <w:tab w:val="num" w:pos="4348"/>
        </w:tabs>
        <w:ind w:left="4348"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2160"/>
        </w:tabs>
        <w:ind w:left="2160" w:hanging="360"/>
      </w:pPr>
      <w:rPr>
        <w:rFonts w:ascii="Symbol" w:hAnsi="Symbol" w:cs="OpenSymbol"/>
      </w:rPr>
    </w:lvl>
    <w:lvl w:ilvl="1">
      <w:start w:val="1"/>
      <w:numFmt w:val="bullet"/>
      <w:lvlText w:val="◦"/>
      <w:lvlJc w:val="left"/>
      <w:pPr>
        <w:tabs>
          <w:tab w:val="num" w:pos="2520"/>
        </w:tabs>
        <w:ind w:left="2520" w:hanging="360"/>
      </w:pPr>
      <w:rPr>
        <w:rFonts w:ascii="OpenSymbol" w:hAnsi="OpenSymbol" w:cs="OpenSymbol"/>
      </w:rPr>
    </w:lvl>
    <w:lvl w:ilvl="2">
      <w:start w:val="1"/>
      <w:numFmt w:val="bullet"/>
      <w:lvlText w:val="▪"/>
      <w:lvlJc w:val="left"/>
      <w:pPr>
        <w:tabs>
          <w:tab w:val="num" w:pos="2880"/>
        </w:tabs>
        <w:ind w:left="2880" w:hanging="360"/>
      </w:pPr>
      <w:rPr>
        <w:rFonts w:ascii="OpenSymbol" w:hAnsi="OpenSymbol" w:cs="OpenSymbol"/>
      </w:rPr>
    </w:lvl>
    <w:lvl w:ilvl="3">
      <w:start w:val="1"/>
      <w:numFmt w:val="bullet"/>
      <w:lvlText w:val=""/>
      <w:lvlJc w:val="left"/>
      <w:pPr>
        <w:tabs>
          <w:tab w:val="num" w:pos="3240"/>
        </w:tabs>
        <w:ind w:left="3240" w:hanging="360"/>
      </w:pPr>
      <w:rPr>
        <w:rFonts w:ascii="Symbol" w:hAnsi="Symbol" w:cs="OpenSymbol"/>
      </w:rPr>
    </w:lvl>
    <w:lvl w:ilvl="4">
      <w:start w:val="1"/>
      <w:numFmt w:val="bullet"/>
      <w:lvlText w:val="◦"/>
      <w:lvlJc w:val="left"/>
      <w:pPr>
        <w:tabs>
          <w:tab w:val="num" w:pos="3600"/>
        </w:tabs>
        <w:ind w:left="3600" w:hanging="360"/>
      </w:pPr>
      <w:rPr>
        <w:rFonts w:ascii="OpenSymbol" w:hAnsi="OpenSymbol" w:cs="OpenSymbol"/>
      </w:rPr>
    </w:lvl>
    <w:lvl w:ilvl="5">
      <w:start w:val="1"/>
      <w:numFmt w:val="bullet"/>
      <w:lvlText w:val="▪"/>
      <w:lvlJc w:val="left"/>
      <w:pPr>
        <w:tabs>
          <w:tab w:val="num" w:pos="3960"/>
        </w:tabs>
        <w:ind w:left="3960" w:hanging="360"/>
      </w:pPr>
      <w:rPr>
        <w:rFonts w:ascii="OpenSymbol" w:hAnsi="OpenSymbol" w:cs="OpenSymbol"/>
      </w:rPr>
    </w:lvl>
    <w:lvl w:ilvl="6">
      <w:start w:val="1"/>
      <w:numFmt w:val="bullet"/>
      <w:lvlText w:val=""/>
      <w:lvlJc w:val="left"/>
      <w:pPr>
        <w:tabs>
          <w:tab w:val="num" w:pos="4320"/>
        </w:tabs>
        <w:ind w:left="4320" w:hanging="360"/>
      </w:pPr>
      <w:rPr>
        <w:rFonts w:ascii="Symbol" w:hAnsi="Symbol" w:cs="OpenSymbol"/>
      </w:rPr>
    </w:lvl>
    <w:lvl w:ilvl="7">
      <w:start w:val="1"/>
      <w:numFmt w:val="bullet"/>
      <w:lvlText w:val="◦"/>
      <w:lvlJc w:val="left"/>
      <w:pPr>
        <w:tabs>
          <w:tab w:val="num" w:pos="4680"/>
        </w:tabs>
        <w:ind w:left="4680" w:hanging="360"/>
      </w:pPr>
      <w:rPr>
        <w:rFonts w:ascii="OpenSymbol" w:hAnsi="OpenSymbol" w:cs="OpenSymbol"/>
      </w:rPr>
    </w:lvl>
    <w:lvl w:ilvl="8">
      <w:start w:val="1"/>
      <w:numFmt w:val="bullet"/>
      <w:lvlText w:val="▪"/>
      <w:lvlJc w:val="left"/>
      <w:pPr>
        <w:tabs>
          <w:tab w:val="num" w:pos="5040"/>
        </w:tabs>
        <w:ind w:left="5040" w:hanging="360"/>
      </w:pPr>
      <w:rPr>
        <w:rFonts w:ascii="OpenSymbol" w:hAnsi="OpenSymbol" w:cs="OpenSymbol"/>
      </w:rPr>
    </w:lvl>
  </w:abstractNum>
  <w:abstractNum w:abstractNumId="10">
    <w:nsid w:val="0000000B"/>
    <w:multiLevelType w:val="multilevel"/>
    <w:tmpl w:val="0000000B"/>
    <w:lvl w:ilvl="0">
      <w:start w:val="1"/>
      <w:numFmt w:val="decimal"/>
      <w:lvlText w:val="%1."/>
      <w:lvlJc w:val="left"/>
      <w:pPr>
        <w:tabs>
          <w:tab w:val="num" w:pos="1468"/>
        </w:tabs>
        <w:ind w:left="1468" w:hanging="360"/>
      </w:pPr>
    </w:lvl>
    <w:lvl w:ilvl="1">
      <w:start w:val="1"/>
      <w:numFmt w:val="decimal"/>
      <w:lvlText w:val="%2."/>
      <w:lvlJc w:val="left"/>
      <w:pPr>
        <w:tabs>
          <w:tab w:val="num" w:pos="1828"/>
        </w:tabs>
        <w:ind w:left="1828" w:hanging="360"/>
      </w:pPr>
    </w:lvl>
    <w:lvl w:ilvl="2">
      <w:start w:val="1"/>
      <w:numFmt w:val="decimal"/>
      <w:lvlText w:val="%3."/>
      <w:lvlJc w:val="left"/>
      <w:pPr>
        <w:tabs>
          <w:tab w:val="num" w:pos="2188"/>
        </w:tabs>
        <w:ind w:left="2188" w:hanging="360"/>
      </w:pPr>
    </w:lvl>
    <w:lvl w:ilvl="3">
      <w:start w:val="1"/>
      <w:numFmt w:val="decimal"/>
      <w:lvlText w:val="%4."/>
      <w:lvlJc w:val="left"/>
      <w:pPr>
        <w:tabs>
          <w:tab w:val="num" w:pos="2548"/>
        </w:tabs>
        <w:ind w:left="2548" w:hanging="360"/>
      </w:pPr>
    </w:lvl>
    <w:lvl w:ilvl="4">
      <w:start w:val="1"/>
      <w:numFmt w:val="decimal"/>
      <w:lvlText w:val="%5."/>
      <w:lvlJc w:val="left"/>
      <w:pPr>
        <w:tabs>
          <w:tab w:val="num" w:pos="2908"/>
        </w:tabs>
        <w:ind w:left="2908" w:hanging="360"/>
      </w:pPr>
    </w:lvl>
    <w:lvl w:ilvl="5">
      <w:start w:val="1"/>
      <w:numFmt w:val="decimal"/>
      <w:lvlText w:val="%6."/>
      <w:lvlJc w:val="left"/>
      <w:pPr>
        <w:tabs>
          <w:tab w:val="num" w:pos="3268"/>
        </w:tabs>
        <w:ind w:left="3268" w:hanging="360"/>
      </w:pPr>
    </w:lvl>
    <w:lvl w:ilvl="6">
      <w:start w:val="1"/>
      <w:numFmt w:val="decimal"/>
      <w:lvlText w:val="%7."/>
      <w:lvlJc w:val="left"/>
      <w:pPr>
        <w:tabs>
          <w:tab w:val="num" w:pos="3628"/>
        </w:tabs>
        <w:ind w:left="3628" w:hanging="360"/>
      </w:pPr>
    </w:lvl>
    <w:lvl w:ilvl="7">
      <w:start w:val="1"/>
      <w:numFmt w:val="decimal"/>
      <w:lvlText w:val="%8."/>
      <w:lvlJc w:val="left"/>
      <w:pPr>
        <w:tabs>
          <w:tab w:val="num" w:pos="3988"/>
        </w:tabs>
        <w:ind w:left="3988" w:hanging="360"/>
      </w:pPr>
    </w:lvl>
    <w:lvl w:ilvl="8">
      <w:start w:val="1"/>
      <w:numFmt w:val="decimal"/>
      <w:lvlText w:val="%9."/>
      <w:lvlJc w:val="left"/>
      <w:pPr>
        <w:tabs>
          <w:tab w:val="num" w:pos="4348"/>
        </w:tabs>
        <w:ind w:left="4348" w:hanging="360"/>
      </w:pPr>
    </w:lvl>
  </w:abstractNum>
  <w:abstractNum w:abstractNumId="11">
    <w:nsid w:val="06104488"/>
    <w:multiLevelType w:val="multilevel"/>
    <w:tmpl w:val="340065B4"/>
    <w:name w:val="WW8Num732"/>
    <w:lvl w:ilvl="0">
      <w:start w:val="1"/>
      <w:numFmt w:val="decimal"/>
      <w:lvlText w:val="%1"/>
      <w:lvlJc w:val="left"/>
      <w:pPr>
        <w:tabs>
          <w:tab w:val="num" w:pos="720"/>
        </w:tabs>
        <w:ind w:left="720" w:hanging="720"/>
      </w:pPr>
      <w:rPr>
        <w:rFonts w:hint="default"/>
        <w:b w:val="0"/>
        <w:bCs w:val="0"/>
        <w:color w:val="FFFFFF"/>
      </w:rPr>
    </w:lvl>
    <w:lvl w:ilvl="1">
      <w:start w:val="1"/>
      <w:numFmt w:val="decimal"/>
      <w:lvlText w:val="%1.%2"/>
      <w:lvlJc w:val="left"/>
      <w:pPr>
        <w:tabs>
          <w:tab w:val="num" w:pos="2160"/>
        </w:tabs>
        <w:ind w:left="2160" w:hanging="720"/>
      </w:pPr>
      <w:rPr>
        <w:rFonts w:hint="default"/>
        <w:b w:val="0"/>
        <w:bCs w:val="0"/>
      </w:rPr>
    </w:lvl>
    <w:lvl w:ilvl="2">
      <w:start w:val="1"/>
      <w:numFmt w:val="decimal"/>
      <w:lvlText w:val="%1.%2.%3"/>
      <w:lvlJc w:val="left"/>
      <w:pPr>
        <w:tabs>
          <w:tab w:val="num" w:pos="90"/>
        </w:tabs>
        <w:ind w:left="2970" w:hanging="720"/>
      </w:pPr>
      <w:rPr>
        <w:rFonts w:hint="default"/>
        <w:b w:val="0"/>
        <w:bCs w:val="0"/>
      </w:rPr>
    </w:lvl>
    <w:lvl w:ilvl="3">
      <w:start w:val="1"/>
      <w:numFmt w:val="decimal"/>
      <w:lvlText w:val="%1.%2.%3.%4"/>
      <w:lvlJc w:val="left"/>
      <w:pPr>
        <w:tabs>
          <w:tab w:val="num" w:pos="3690"/>
        </w:tabs>
        <w:ind w:left="3690" w:hanging="720"/>
      </w:pPr>
      <w:rPr>
        <w:rFonts w:hint="default"/>
        <w:b w:val="0"/>
        <w:bCs w:val="0"/>
      </w:rPr>
    </w:lvl>
    <w:lvl w:ilvl="4">
      <w:start w:val="1"/>
      <w:numFmt w:val="decimal"/>
      <w:lvlText w:val="%1.%2.%3.%4.%5"/>
      <w:lvlJc w:val="left"/>
      <w:pPr>
        <w:tabs>
          <w:tab w:val="num" w:pos="6840"/>
        </w:tabs>
        <w:ind w:left="6840" w:hanging="1080"/>
      </w:pPr>
      <w:rPr>
        <w:rFonts w:hint="default"/>
        <w:b w:val="0"/>
        <w:bCs w:val="0"/>
      </w:rPr>
    </w:lvl>
    <w:lvl w:ilvl="5">
      <w:start w:val="1"/>
      <w:numFmt w:val="decimal"/>
      <w:lvlText w:val="%1.%2.%3.%4.%5.%6"/>
      <w:lvlJc w:val="left"/>
      <w:pPr>
        <w:tabs>
          <w:tab w:val="num" w:pos="8280"/>
        </w:tabs>
        <w:ind w:left="8280" w:hanging="1080"/>
      </w:pPr>
      <w:rPr>
        <w:rFonts w:hint="default"/>
        <w:b w:val="0"/>
        <w:bCs w:val="0"/>
      </w:rPr>
    </w:lvl>
    <w:lvl w:ilvl="6">
      <w:start w:val="1"/>
      <w:numFmt w:val="decimal"/>
      <w:lvlText w:val="%1.%2.%3.%4.%5.%6.%7"/>
      <w:lvlJc w:val="left"/>
      <w:pPr>
        <w:tabs>
          <w:tab w:val="num" w:pos="10080"/>
        </w:tabs>
        <w:ind w:left="10080" w:hanging="1440"/>
      </w:pPr>
      <w:rPr>
        <w:rFonts w:hint="default"/>
        <w:b w:val="0"/>
        <w:bCs w:val="0"/>
      </w:rPr>
    </w:lvl>
    <w:lvl w:ilvl="7">
      <w:start w:val="1"/>
      <w:numFmt w:val="decimal"/>
      <w:lvlText w:val="%1.%2.%3.%4.%5.%6.%7.%8"/>
      <w:lvlJc w:val="left"/>
      <w:pPr>
        <w:tabs>
          <w:tab w:val="num" w:pos="11520"/>
        </w:tabs>
        <w:ind w:left="11520" w:hanging="1440"/>
      </w:pPr>
      <w:rPr>
        <w:rFonts w:hint="default"/>
        <w:b w:val="0"/>
        <w:bCs w:val="0"/>
      </w:rPr>
    </w:lvl>
    <w:lvl w:ilvl="8">
      <w:start w:val="1"/>
      <w:numFmt w:val="decimal"/>
      <w:lvlText w:val="%1.%2.%3.%4.%5.%6.%7.%8.%9"/>
      <w:lvlJc w:val="left"/>
      <w:pPr>
        <w:tabs>
          <w:tab w:val="num" w:pos="13320"/>
        </w:tabs>
        <w:ind w:left="13320" w:hanging="1800"/>
      </w:pPr>
      <w:rPr>
        <w:rFonts w:hint="default"/>
        <w:b w:val="0"/>
        <w:bCs w:val="0"/>
      </w:rPr>
    </w:lvl>
  </w:abstractNum>
  <w:abstractNum w:abstractNumId="12">
    <w:nsid w:val="181524BA"/>
    <w:multiLevelType w:val="hybridMultilevel"/>
    <w:tmpl w:val="5D04E3BA"/>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3">
    <w:nsid w:val="1E8A4312"/>
    <w:multiLevelType w:val="hybridMultilevel"/>
    <w:tmpl w:val="BCBE45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F23453B"/>
    <w:multiLevelType w:val="singleLevel"/>
    <w:tmpl w:val="00000002"/>
    <w:lvl w:ilvl="0">
      <w:start w:val="1"/>
      <w:numFmt w:val="upperLetter"/>
      <w:lvlText w:val="%1."/>
      <w:lvlJc w:val="left"/>
      <w:pPr>
        <w:tabs>
          <w:tab w:val="num" w:pos="720"/>
        </w:tabs>
        <w:ind w:left="720" w:hanging="360"/>
      </w:pPr>
      <w:rPr>
        <w:b/>
      </w:rPr>
    </w:lvl>
  </w:abstractNum>
  <w:abstractNum w:abstractNumId="15">
    <w:nsid w:val="49BE36FA"/>
    <w:multiLevelType w:val="hybridMultilevel"/>
    <w:tmpl w:val="B900C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781612"/>
    <w:multiLevelType w:val="multilevel"/>
    <w:tmpl w:val="340065B4"/>
    <w:lvl w:ilvl="0">
      <w:start w:val="1"/>
      <w:numFmt w:val="decimal"/>
      <w:lvlText w:val="%1"/>
      <w:lvlJc w:val="left"/>
      <w:pPr>
        <w:tabs>
          <w:tab w:val="num" w:pos="720"/>
        </w:tabs>
        <w:ind w:left="720" w:hanging="720"/>
      </w:pPr>
      <w:rPr>
        <w:rFonts w:hint="default"/>
        <w:b w:val="0"/>
        <w:bCs w:val="0"/>
        <w:color w:val="FFFFFF"/>
      </w:rPr>
    </w:lvl>
    <w:lvl w:ilvl="1">
      <w:start w:val="1"/>
      <w:numFmt w:val="decimal"/>
      <w:lvlText w:val="%1.%2"/>
      <w:lvlJc w:val="left"/>
      <w:pPr>
        <w:tabs>
          <w:tab w:val="num" w:pos="2160"/>
        </w:tabs>
        <w:ind w:left="2160" w:hanging="720"/>
      </w:pPr>
      <w:rPr>
        <w:rFonts w:hint="default"/>
        <w:b w:val="0"/>
        <w:bCs w:val="0"/>
      </w:rPr>
    </w:lvl>
    <w:lvl w:ilvl="2">
      <w:start w:val="1"/>
      <w:numFmt w:val="decimal"/>
      <w:lvlText w:val="%1.%2.%3"/>
      <w:lvlJc w:val="left"/>
      <w:pPr>
        <w:tabs>
          <w:tab w:val="num" w:pos="90"/>
        </w:tabs>
        <w:ind w:left="2970" w:hanging="720"/>
      </w:pPr>
      <w:rPr>
        <w:rFonts w:hint="default"/>
        <w:b w:val="0"/>
        <w:bCs w:val="0"/>
      </w:rPr>
    </w:lvl>
    <w:lvl w:ilvl="3">
      <w:start w:val="1"/>
      <w:numFmt w:val="decimal"/>
      <w:lvlText w:val="%1.%2.%3.%4"/>
      <w:lvlJc w:val="left"/>
      <w:pPr>
        <w:tabs>
          <w:tab w:val="num" w:pos="3690"/>
        </w:tabs>
        <w:ind w:left="3690" w:hanging="720"/>
      </w:pPr>
      <w:rPr>
        <w:rFonts w:hint="default"/>
        <w:b w:val="0"/>
        <w:bCs w:val="0"/>
      </w:rPr>
    </w:lvl>
    <w:lvl w:ilvl="4">
      <w:start w:val="1"/>
      <w:numFmt w:val="decimal"/>
      <w:lvlText w:val="%1.%2.%3.%4.%5"/>
      <w:lvlJc w:val="left"/>
      <w:pPr>
        <w:tabs>
          <w:tab w:val="num" w:pos="6840"/>
        </w:tabs>
        <w:ind w:left="6840" w:hanging="1080"/>
      </w:pPr>
      <w:rPr>
        <w:rFonts w:hint="default"/>
        <w:b w:val="0"/>
        <w:bCs w:val="0"/>
      </w:rPr>
    </w:lvl>
    <w:lvl w:ilvl="5">
      <w:start w:val="1"/>
      <w:numFmt w:val="decimal"/>
      <w:lvlText w:val="%1.%2.%3.%4.%5.%6"/>
      <w:lvlJc w:val="left"/>
      <w:pPr>
        <w:tabs>
          <w:tab w:val="num" w:pos="8280"/>
        </w:tabs>
        <w:ind w:left="8280" w:hanging="1080"/>
      </w:pPr>
      <w:rPr>
        <w:rFonts w:hint="default"/>
        <w:b w:val="0"/>
        <w:bCs w:val="0"/>
      </w:rPr>
    </w:lvl>
    <w:lvl w:ilvl="6">
      <w:start w:val="1"/>
      <w:numFmt w:val="decimal"/>
      <w:lvlText w:val="%1.%2.%3.%4.%5.%6.%7"/>
      <w:lvlJc w:val="left"/>
      <w:pPr>
        <w:tabs>
          <w:tab w:val="num" w:pos="10080"/>
        </w:tabs>
        <w:ind w:left="10080" w:hanging="1440"/>
      </w:pPr>
      <w:rPr>
        <w:rFonts w:hint="default"/>
        <w:b w:val="0"/>
        <w:bCs w:val="0"/>
      </w:rPr>
    </w:lvl>
    <w:lvl w:ilvl="7">
      <w:start w:val="1"/>
      <w:numFmt w:val="decimal"/>
      <w:lvlText w:val="%1.%2.%3.%4.%5.%6.%7.%8"/>
      <w:lvlJc w:val="left"/>
      <w:pPr>
        <w:tabs>
          <w:tab w:val="num" w:pos="11520"/>
        </w:tabs>
        <w:ind w:left="11520" w:hanging="1440"/>
      </w:pPr>
      <w:rPr>
        <w:rFonts w:hint="default"/>
        <w:b w:val="0"/>
        <w:bCs w:val="0"/>
      </w:rPr>
    </w:lvl>
    <w:lvl w:ilvl="8">
      <w:start w:val="1"/>
      <w:numFmt w:val="decimal"/>
      <w:lvlText w:val="%1.%2.%3.%4.%5.%6.%7.%8.%9"/>
      <w:lvlJc w:val="left"/>
      <w:pPr>
        <w:tabs>
          <w:tab w:val="num" w:pos="13320"/>
        </w:tabs>
        <w:ind w:left="13320" w:hanging="1800"/>
      </w:pPr>
      <w:rPr>
        <w:rFonts w:hint="default"/>
        <w:b w:val="0"/>
        <w:bCs w:val="0"/>
      </w:rPr>
    </w:lvl>
  </w:abstractNum>
  <w:abstractNum w:abstractNumId="17">
    <w:nsid w:val="4BE96B0F"/>
    <w:multiLevelType w:val="hybridMultilevel"/>
    <w:tmpl w:val="F82C62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E9D1836"/>
    <w:multiLevelType w:val="hybridMultilevel"/>
    <w:tmpl w:val="CCC2B902"/>
    <w:lvl w:ilvl="0" w:tplc="9F82C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D219F6"/>
    <w:multiLevelType w:val="multilevel"/>
    <w:tmpl w:val="340065B4"/>
    <w:name w:val="WW8Num722"/>
    <w:lvl w:ilvl="0">
      <w:start w:val="1"/>
      <w:numFmt w:val="decimal"/>
      <w:lvlText w:val="%1"/>
      <w:lvlJc w:val="left"/>
      <w:pPr>
        <w:tabs>
          <w:tab w:val="num" w:pos="720"/>
        </w:tabs>
        <w:ind w:left="720" w:hanging="720"/>
      </w:pPr>
      <w:rPr>
        <w:rFonts w:hint="default"/>
        <w:b w:val="0"/>
        <w:bCs w:val="0"/>
        <w:color w:val="FFFFFF"/>
      </w:rPr>
    </w:lvl>
    <w:lvl w:ilvl="1">
      <w:start w:val="1"/>
      <w:numFmt w:val="decimal"/>
      <w:lvlText w:val="%1.%2"/>
      <w:lvlJc w:val="left"/>
      <w:pPr>
        <w:tabs>
          <w:tab w:val="num" w:pos="2160"/>
        </w:tabs>
        <w:ind w:left="2160" w:hanging="720"/>
      </w:pPr>
      <w:rPr>
        <w:rFonts w:hint="default"/>
        <w:b w:val="0"/>
        <w:bCs w:val="0"/>
      </w:rPr>
    </w:lvl>
    <w:lvl w:ilvl="2">
      <w:start w:val="1"/>
      <w:numFmt w:val="decimal"/>
      <w:lvlText w:val="%1.%2.%3"/>
      <w:lvlJc w:val="left"/>
      <w:pPr>
        <w:tabs>
          <w:tab w:val="num" w:pos="90"/>
        </w:tabs>
        <w:ind w:left="2970" w:hanging="720"/>
      </w:pPr>
      <w:rPr>
        <w:rFonts w:hint="default"/>
        <w:b w:val="0"/>
        <w:bCs w:val="0"/>
      </w:rPr>
    </w:lvl>
    <w:lvl w:ilvl="3">
      <w:start w:val="1"/>
      <w:numFmt w:val="decimal"/>
      <w:lvlText w:val="%1.%2.%3.%4"/>
      <w:lvlJc w:val="left"/>
      <w:pPr>
        <w:tabs>
          <w:tab w:val="num" w:pos="5040"/>
        </w:tabs>
        <w:ind w:left="5040" w:hanging="720"/>
      </w:pPr>
      <w:rPr>
        <w:rFonts w:hint="default"/>
        <w:b w:val="0"/>
        <w:bCs w:val="0"/>
      </w:rPr>
    </w:lvl>
    <w:lvl w:ilvl="4">
      <w:start w:val="1"/>
      <w:numFmt w:val="decimal"/>
      <w:lvlText w:val="%1.%2.%3.%4.%5"/>
      <w:lvlJc w:val="left"/>
      <w:pPr>
        <w:tabs>
          <w:tab w:val="num" w:pos="6840"/>
        </w:tabs>
        <w:ind w:left="6840" w:hanging="1080"/>
      </w:pPr>
      <w:rPr>
        <w:rFonts w:hint="default"/>
        <w:b w:val="0"/>
        <w:bCs w:val="0"/>
      </w:rPr>
    </w:lvl>
    <w:lvl w:ilvl="5">
      <w:start w:val="1"/>
      <w:numFmt w:val="decimal"/>
      <w:lvlText w:val="%1.%2.%3.%4.%5.%6"/>
      <w:lvlJc w:val="left"/>
      <w:pPr>
        <w:tabs>
          <w:tab w:val="num" w:pos="8280"/>
        </w:tabs>
        <w:ind w:left="8280" w:hanging="1080"/>
      </w:pPr>
      <w:rPr>
        <w:rFonts w:hint="default"/>
        <w:b w:val="0"/>
        <w:bCs w:val="0"/>
      </w:rPr>
    </w:lvl>
    <w:lvl w:ilvl="6">
      <w:start w:val="1"/>
      <w:numFmt w:val="decimal"/>
      <w:lvlText w:val="%1.%2.%3.%4.%5.%6.%7"/>
      <w:lvlJc w:val="left"/>
      <w:pPr>
        <w:tabs>
          <w:tab w:val="num" w:pos="10080"/>
        </w:tabs>
        <w:ind w:left="10080" w:hanging="1440"/>
      </w:pPr>
      <w:rPr>
        <w:rFonts w:hint="default"/>
        <w:b w:val="0"/>
        <w:bCs w:val="0"/>
      </w:rPr>
    </w:lvl>
    <w:lvl w:ilvl="7">
      <w:start w:val="1"/>
      <w:numFmt w:val="decimal"/>
      <w:lvlText w:val="%1.%2.%3.%4.%5.%6.%7.%8"/>
      <w:lvlJc w:val="left"/>
      <w:pPr>
        <w:tabs>
          <w:tab w:val="num" w:pos="11520"/>
        </w:tabs>
        <w:ind w:left="11520" w:hanging="1440"/>
      </w:pPr>
      <w:rPr>
        <w:rFonts w:hint="default"/>
        <w:b w:val="0"/>
        <w:bCs w:val="0"/>
      </w:rPr>
    </w:lvl>
    <w:lvl w:ilvl="8">
      <w:start w:val="1"/>
      <w:numFmt w:val="decimal"/>
      <w:lvlText w:val="%1.%2.%3.%4.%5.%6.%7.%8.%9"/>
      <w:lvlJc w:val="left"/>
      <w:pPr>
        <w:tabs>
          <w:tab w:val="num" w:pos="13320"/>
        </w:tabs>
        <w:ind w:left="13320" w:hanging="1800"/>
      </w:pPr>
      <w:rPr>
        <w:rFonts w:hint="default"/>
        <w:b w:val="0"/>
        <w:bCs w:val="0"/>
      </w:rPr>
    </w:lvl>
  </w:abstractNum>
  <w:abstractNum w:abstractNumId="20">
    <w:nsid w:val="5FB737CB"/>
    <w:multiLevelType w:val="hybridMultilevel"/>
    <w:tmpl w:val="2C0C0F5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6D273F92"/>
    <w:multiLevelType w:val="hybridMultilevel"/>
    <w:tmpl w:val="F1E0C8C0"/>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22">
    <w:nsid w:val="6FD92437"/>
    <w:multiLevelType w:val="hybridMultilevel"/>
    <w:tmpl w:val="369A098A"/>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3">
    <w:nsid w:val="71937393"/>
    <w:multiLevelType w:val="hybridMultilevel"/>
    <w:tmpl w:val="D416DBAA"/>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24">
    <w:nsid w:val="759F3096"/>
    <w:multiLevelType w:val="hybridMultilevel"/>
    <w:tmpl w:val="5DDAD440"/>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25">
    <w:nsid w:val="78BF160D"/>
    <w:multiLevelType w:val="hybridMultilevel"/>
    <w:tmpl w:val="693A66DC"/>
    <w:lvl w:ilvl="0" w:tplc="04090017">
      <w:start w:val="1"/>
      <w:numFmt w:val="lowerLetter"/>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26">
    <w:nsid w:val="79016446"/>
    <w:multiLevelType w:val="multilevel"/>
    <w:tmpl w:val="340065B4"/>
    <w:name w:val="WW8Num72"/>
    <w:lvl w:ilvl="0">
      <w:start w:val="1"/>
      <w:numFmt w:val="decimal"/>
      <w:lvlText w:val="%1"/>
      <w:lvlJc w:val="left"/>
      <w:pPr>
        <w:tabs>
          <w:tab w:val="num" w:pos="720"/>
        </w:tabs>
        <w:ind w:left="720" w:hanging="720"/>
      </w:pPr>
      <w:rPr>
        <w:rFonts w:hint="default"/>
        <w:b w:val="0"/>
        <w:bCs w:val="0"/>
        <w:color w:val="FFFFFF"/>
      </w:rPr>
    </w:lvl>
    <w:lvl w:ilvl="1">
      <w:start w:val="1"/>
      <w:numFmt w:val="decimal"/>
      <w:lvlText w:val="%1.%2"/>
      <w:lvlJc w:val="left"/>
      <w:pPr>
        <w:tabs>
          <w:tab w:val="num" w:pos="2160"/>
        </w:tabs>
        <w:ind w:left="2160" w:hanging="720"/>
      </w:pPr>
      <w:rPr>
        <w:rFonts w:hint="default"/>
        <w:b w:val="0"/>
        <w:bCs w:val="0"/>
      </w:rPr>
    </w:lvl>
    <w:lvl w:ilvl="2">
      <w:start w:val="1"/>
      <w:numFmt w:val="decimal"/>
      <w:lvlText w:val="%1.%2.%3"/>
      <w:lvlJc w:val="left"/>
      <w:pPr>
        <w:tabs>
          <w:tab w:val="num" w:pos="90"/>
        </w:tabs>
        <w:ind w:left="2970" w:hanging="720"/>
      </w:pPr>
      <w:rPr>
        <w:rFonts w:hint="default"/>
        <w:b w:val="0"/>
        <w:bCs w:val="0"/>
      </w:rPr>
    </w:lvl>
    <w:lvl w:ilvl="3">
      <w:start w:val="1"/>
      <w:numFmt w:val="decimal"/>
      <w:lvlText w:val="%1.%2.%3.%4"/>
      <w:lvlJc w:val="left"/>
      <w:pPr>
        <w:tabs>
          <w:tab w:val="num" w:pos="5040"/>
        </w:tabs>
        <w:ind w:left="5040" w:hanging="720"/>
      </w:pPr>
      <w:rPr>
        <w:rFonts w:hint="default"/>
        <w:b w:val="0"/>
        <w:bCs w:val="0"/>
      </w:rPr>
    </w:lvl>
    <w:lvl w:ilvl="4">
      <w:start w:val="1"/>
      <w:numFmt w:val="decimal"/>
      <w:lvlText w:val="%1.%2.%3.%4.%5"/>
      <w:lvlJc w:val="left"/>
      <w:pPr>
        <w:tabs>
          <w:tab w:val="num" w:pos="6840"/>
        </w:tabs>
        <w:ind w:left="6840" w:hanging="1080"/>
      </w:pPr>
      <w:rPr>
        <w:rFonts w:hint="default"/>
        <w:b w:val="0"/>
        <w:bCs w:val="0"/>
      </w:rPr>
    </w:lvl>
    <w:lvl w:ilvl="5">
      <w:start w:val="1"/>
      <w:numFmt w:val="decimal"/>
      <w:lvlText w:val="%1.%2.%3.%4.%5.%6"/>
      <w:lvlJc w:val="left"/>
      <w:pPr>
        <w:tabs>
          <w:tab w:val="num" w:pos="8280"/>
        </w:tabs>
        <w:ind w:left="8280" w:hanging="1080"/>
      </w:pPr>
      <w:rPr>
        <w:rFonts w:hint="default"/>
        <w:b w:val="0"/>
        <w:bCs w:val="0"/>
      </w:rPr>
    </w:lvl>
    <w:lvl w:ilvl="6">
      <w:start w:val="1"/>
      <w:numFmt w:val="decimal"/>
      <w:lvlText w:val="%1.%2.%3.%4.%5.%6.%7"/>
      <w:lvlJc w:val="left"/>
      <w:pPr>
        <w:tabs>
          <w:tab w:val="num" w:pos="10080"/>
        </w:tabs>
        <w:ind w:left="10080" w:hanging="1440"/>
      </w:pPr>
      <w:rPr>
        <w:rFonts w:hint="default"/>
        <w:b w:val="0"/>
        <w:bCs w:val="0"/>
      </w:rPr>
    </w:lvl>
    <w:lvl w:ilvl="7">
      <w:start w:val="1"/>
      <w:numFmt w:val="decimal"/>
      <w:lvlText w:val="%1.%2.%3.%4.%5.%6.%7.%8"/>
      <w:lvlJc w:val="left"/>
      <w:pPr>
        <w:tabs>
          <w:tab w:val="num" w:pos="11520"/>
        </w:tabs>
        <w:ind w:left="11520" w:hanging="1440"/>
      </w:pPr>
      <w:rPr>
        <w:rFonts w:hint="default"/>
        <w:b w:val="0"/>
        <w:bCs w:val="0"/>
      </w:rPr>
    </w:lvl>
    <w:lvl w:ilvl="8">
      <w:start w:val="1"/>
      <w:numFmt w:val="decimal"/>
      <w:lvlText w:val="%1.%2.%3.%4.%5.%6.%7.%8.%9"/>
      <w:lvlJc w:val="left"/>
      <w:pPr>
        <w:tabs>
          <w:tab w:val="num" w:pos="13320"/>
        </w:tabs>
        <w:ind w:left="13320" w:hanging="1800"/>
      </w:pPr>
      <w:rPr>
        <w:rFonts w:hint="default"/>
        <w:b w:val="0"/>
        <w:bCs w:val="0"/>
      </w:rPr>
    </w:lvl>
  </w:abstractNum>
  <w:abstractNum w:abstractNumId="27">
    <w:nsid w:val="7A7530A7"/>
    <w:multiLevelType w:val="multilevel"/>
    <w:tmpl w:val="340065B4"/>
    <w:name w:val="WW8Num73"/>
    <w:lvl w:ilvl="0">
      <w:start w:val="1"/>
      <w:numFmt w:val="decimal"/>
      <w:lvlText w:val="%1"/>
      <w:lvlJc w:val="left"/>
      <w:pPr>
        <w:tabs>
          <w:tab w:val="num" w:pos="720"/>
        </w:tabs>
        <w:ind w:left="720" w:hanging="720"/>
      </w:pPr>
      <w:rPr>
        <w:rFonts w:hint="default"/>
        <w:b w:val="0"/>
        <w:bCs w:val="0"/>
        <w:color w:val="FFFFFF"/>
      </w:rPr>
    </w:lvl>
    <w:lvl w:ilvl="1">
      <w:start w:val="1"/>
      <w:numFmt w:val="decimal"/>
      <w:lvlText w:val="%1.%2"/>
      <w:lvlJc w:val="left"/>
      <w:pPr>
        <w:tabs>
          <w:tab w:val="num" w:pos="2160"/>
        </w:tabs>
        <w:ind w:left="2160" w:hanging="720"/>
      </w:pPr>
      <w:rPr>
        <w:rFonts w:hint="default"/>
        <w:b w:val="0"/>
        <w:bCs w:val="0"/>
      </w:rPr>
    </w:lvl>
    <w:lvl w:ilvl="2">
      <w:start w:val="1"/>
      <w:numFmt w:val="decimal"/>
      <w:lvlText w:val="%1.%2.%3"/>
      <w:lvlJc w:val="left"/>
      <w:pPr>
        <w:tabs>
          <w:tab w:val="num" w:pos="720"/>
        </w:tabs>
        <w:ind w:left="3600" w:hanging="720"/>
      </w:pPr>
      <w:rPr>
        <w:rFonts w:hint="default"/>
        <w:b w:val="0"/>
        <w:bCs w:val="0"/>
      </w:rPr>
    </w:lvl>
    <w:lvl w:ilvl="3">
      <w:start w:val="1"/>
      <w:numFmt w:val="decimal"/>
      <w:lvlText w:val="%1.%2.%3.%4"/>
      <w:lvlJc w:val="left"/>
      <w:pPr>
        <w:tabs>
          <w:tab w:val="num" w:pos="5040"/>
        </w:tabs>
        <w:ind w:left="5040" w:hanging="720"/>
      </w:pPr>
      <w:rPr>
        <w:rFonts w:hint="default"/>
        <w:b w:val="0"/>
        <w:bCs w:val="0"/>
      </w:rPr>
    </w:lvl>
    <w:lvl w:ilvl="4">
      <w:start w:val="1"/>
      <w:numFmt w:val="decimal"/>
      <w:lvlText w:val="%1.%2.%3.%4.%5"/>
      <w:lvlJc w:val="left"/>
      <w:pPr>
        <w:tabs>
          <w:tab w:val="num" w:pos="6840"/>
        </w:tabs>
        <w:ind w:left="6840" w:hanging="1080"/>
      </w:pPr>
      <w:rPr>
        <w:rFonts w:hint="default"/>
        <w:b w:val="0"/>
        <w:bCs w:val="0"/>
      </w:rPr>
    </w:lvl>
    <w:lvl w:ilvl="5">
      <w:start w:val="1"/>
      <w:numFmt w:val="decimal"/>
      <w:lvlText w:val="%1.%2.%3.%4.%5.%6"/>
      <w:lvlJc w:val="left"/>
      <w:pPr>
        <w:tabs>
          <w:tab w:val="num" w:pos="8280"/>
        </w:tabs>
        <w:ind w:left="8280" w:hanging="1080"/>
      </w:pPr>
      <w:rPr>
        <w:rFonts w:hint="default"/>
        <w:b w:val="0"/>
        <w:bCs w:val="0"/>
      </w:rPr>
    </w:lvl>
    <w:lvl w:ilvl="6">
      <w:start w:val="1"/>
      <w:numFmt w:val="decimal"/>
      <w:lvlText w:val="%1.%2.%3.%4.%5.%6.%7"/>
      <w:lvlJc w:val="left"/>
      <w:pPr>
        <w:tabs>
          <w:tab w:val="num" w:pos="10080"/>
        </w:tabs>
        <w:ind w:left="10080" w:hanging="1440"/>
      </w:pPr>
      <w:rPr>
        <w:rFonts w:hint="default"/>
        <w:b w:val="0"/>
        <w:bCs w:val="0"/>
      </w:rPr>
    </w:lvl>
    <w:lvl w:ilvl="7">
      <w:start w:val="1"/>
      <w:numFmt w:val="decimal"/>
      <w:lvlText w:val="%1.%2.%3.%4.%5.%6.%7.%8"/>
      <w:lvlJc w:val="left"/>
      <w:pPr>
        <w:tabs>
          <w:tab w:val="num" w:pos="11520"/>
        </w:tabs>
        <w:ind w:left="11520" w:hanging="1440"/>
      </w:pPr>
      <w:rPr>
        <w:rFonts w:hint="default"/>
        <w:b w:val="0"/>
        <w:bCs w:val="0"/>
      </w:rPr>
    </w:lvl>
    <w:lvl w:ilvl="8">
      <w:start w:val="1"/>
      <w:numFmt w:val="decimal"/>
      <w:lvlText w:val="%1.%2.%3.%4.%5.%6.%7.%8.%9"/>
      <w:lvlJc w:val="left"/>
      <w:pPr>
        <w:tabs>
          <w:tab w:val="num" w:pos="13320"/>
        </w:tabs>
        <w:ind w:left="13320" w:hanging="1800"/>
      </w:pPr>
      <w:rPr>
        <w:rFonts w:hint="default"/>
        <w:b w:val="0"/>
        <w:bCs w:val="0"/>
      </w:rPr>
    </w:lvl>
  </w:abstractNum>
  <w:abstractNum w:abstractNumId="28">
    <w:nsid w:val="7ECB0373"/>
    <w:multiLevelType w:val="hybridMultilevel"/>
    <w:tmpl w:val="1400AF6E"/>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5"/>
  </w:num>
  <w:num w:numId="13">
    <w:abstractNumId w:val="22"/>
  </w:num>
  <w:num w:numId="14">
    <w:abstractNumId w:val="28"/>
  </w:num>
  <w:num w:numId="15">
    <w:abstractNumId w:val="17"/>
  </w:num>
  <w:num w:numId="16">
    <w:abstractNumId w:val="20"/>
  </w:num>
  <w:num w:numId="17">
    <w:abstractNumId w:val="13"/>
  </w:num>
  <w:num w:numId="18">
    <w:abstractNumId w:val="16"/>
  </w:num>
  <w:num w:numId="19">
    <w:abstractNumId w:val="26"/>
  </w:num>
  <w:num w:numId="20">
    <w:abstractNumId w:val="27"/>
  </w:num>
  <w:num w:numId="21">
    <w:abstractNumId w:val="19"/>
  </w:num>
  <w:num w:numId="22">
    <w:abstractNumId w:val="11"/>
  </w:num>
  <w:num w:numId="23">
    <w:abstractNumId w:val="14"/>
  </w:num>
  <w:num w:numId="24">
    <w:abstractNumId w:val="18"/>
  </w:num>
  <w:num w:numId="25">
    <w:abstractNumId w:val="21"/>
  </w:num>
  <w:num w:numId="26">
    <w:abstractNumId w:val="24"/>
  </w:num>
  <w:num w:numId="27">
    <w:abstractNumId w:val="12"/>
  </w:num>
  <w:num w:numId="28">
    <w:abstractNumId w:val="23"/>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61F"/>
    <w:rsid w:val="000008E4"/>
    <w:rsid w:val="00013564"/>
    <w:rsid w:val="0003434C"/>
    <w:rsid w:val="00036994"/>
    <w:rsid w:val="00063326"/>
    <w:rsid w:val="000730C6"/>
    <w:rsid w:val="00073419"/>
    <w:rsid w:val="00077FF2"/>
    <w:rsid w:val="00084BBD"/>
    <w:rsid w:val="000877A0"/>
    <w:rsid w:val="000922BA"/>
    <w:rsid w:val="000A3EA7"/>
    <w:rsid w:val="000B19BC"/>
    <w:rsid w:val="000B2FA0"/>
    <w:rsid w:val="000B6BE4"/>
    <w:rsid w:val="000C6314"/>
    <w:rsid w:val="000C7321"/>
    <w:rsid w:val="000D2623"/>
    <w:rsid w:val="000D31D3"/>
    <w:rsid w:val="000D498A"/>
    <w:rsid w:val="000E100D"/>
    <w:rsid w:val="000E2468"/>
    <w:rsid w:val="00117BA2"/>
    <w:rsid w:val="0012007E"/>
    <w:rsid w:val="00126150"/>
    <w:rsid w:val="00131738"/>
    <w:rsid w:val="0013320B"/>
    <w:rsid w:val="00137210"/>
    <w:rsid w:val="0015539D"/>
    <w:rsid w:val="0015731E"/>
    <w:rsid w:val="001620C6"/>
    <w:rsid w:val="00177BA2"/>
    <w:rsid w:val="001A588A"/>
    <w:rsid w:val="001B3492"/>
    <w:rsid w:val="001B5D21"/>
    <w:rsid w:val="001C179C"/>
    <w:rsid w:val="001C3F04"/>
    <w:rsid w:val="001D527A"/>
    <w:rsid w:val="001E04A2"/>
    <w:rsid w:val="001E5344"/>
    <w:rsid w:val="001E7DFB"/>
    <w:rsid w:val="001F0A17"/>
    <w:rsid w:val="002007D9"/>
    <w:rsid w:val="002148CC"/>
    <w:rsid w:val="002213B4"/>
    <w:rsid w:val="00232265"/>
    <w:rsid w:val="0024553E"/>
    <w:rsid w:val="002542B7"/>
    <w:rsid w:val="00270D96"/>
    <w:rsid w:val="0027169A"/>
    <w:rsid w:val="0029196A"/>
    <w:rsid w:val="0029197D"/>
    <w:rsid w:val="002A0032"/>
    <w:rsid w:val="002B1403"/>
    <w:rsid w:val="002B50E3"/>
    <w:rsid w:val="002E14E4"/>
    <w:rsid w:val="002E24F1"/>
    <w:rsid w:val="002E2A3A"/>
    <w:rsid w:val="00300803"/>
    <w:rsid w:val="00305555"/>
    <w:rsid w:val="00306B76"/>
    <w:rsid w:val="003163DF"/>
    <w:rsid w:val="00330D17"/>
    <w:rsid w:val="0034308C"/>
    <w:rsid w:val="0037095C"/>
    <w:rsid w:val="003851BE"/>
    <w:rsid w:val="003A609E"/>
    <w:rsid w:val="003C0C19"/>
    <w:rsid w:val="003D34C3"/>
    <w:rsid w:val="003E0ED5"/>
    <w:rsid w:val="003E2CD1"/>
    <w:rsid w:val="00401C03"/>
    <w:rsid w:val="00402DAB"/>
    <w:rsid w:val="00435473"/>
    <w:rsid w:val="00441458"/>
    <w:rsid w:val="004462BB"/>
    <w:rsid w:val="0048211D"/>
    <w:rsid w:val="004870D7"/>
    <w:rsid w:val="004910F5"/>
    <w:rsid w:val="004B6B14"/>
    <w:rsid w:val="004C54CC"/>
    <w:rsid w:val="004C7F89"/>
    <w:rsid w:val="004F0927"/>
    <w:rsid w:val="00503AA3"/>
    <w:rsid w:val="00533940"/>
    <w:rsid w:val="005527AF"/>
    <w:rsid w:val="00584557"/>
    <w:rsid w:val="005908BA"/>
    <w:rsid w:val="00597E5D"/>
    <w:rsid w:val="005A167E"/>
    <w:rsid w:val="005A75C6"/>
    <w:rsid w:val="005B0961"/>
    <w:rsid w:val="005B4381"/>
    <w:rsid w:val="005C1440"/>
    <w:rsid w:val="005D4BA8"/>
    <w:rsid w:val="005E3461"/>
    <w:rsid w:val="005E5C8B"/>
    <w:rsid w:val="00604561"/>
    <w:rsid w:val="00607464"/>
    <w:rsid w:val="006131B1"/>
    <w:rsid w:val="00624CD1"/>
    <w:rsid w:val="00630858"/>
    <w:rsid w:val="00630BBA"/>
    <w:rsid w:val="00655D33"/>
    <w:rsid w:val="00676281"/>
    <w:rsid w:val="00677F7F"/>
    <w:rsid w:val="006A313A"/>
    <w:rsid w:val="006F6CAB"/>
    <w:rsid w:val="00706FE9"/>
    <w:rsid w:val="007178BD"/>
    <w:rsid w:val="00730500"/>
    <w:rsid w:val="00732F7B"/>
    <w:rsid w:val="00767BD6"/>
    <w:rsid w:val="007740D5"/>
    <w:rsid w:val="0078068E"/>
    <w:rsid w:val="007C1D55"/>
    <w:rsid w:val="007D12CB"/>
    <w:rsid w:val="007D436B"/>
    <w:rsid w:val="007E5679"/>
    <w:rsid w:val="007E798D"/>
    <w:rsid w:val="007F7F46"/>
    <w:rsid w:val="00804ECE"/>
    <w:rsid w:val="008104F4"/>
    <w:rsid w:val="00820D70"/>
    <w:rsid w:val="00821B21"/>
    <w:rsid w:val="00831BE5"/>
    <w:rsid w:val="0084099D"/>
    <w:rsid w:val="00842151"/>
    <w:rsid w:val="008457A5"/>
    <w:rsid w:val="0084703A"/>
    <w:rsid w:val="0085528F"/>
    <w:rsid w:val="00856030"/>
    <w:rsid w:val="008633AD"/>
    <w:rsid w:val="008651E6"/>
    <w:rsid w:val="00866C62"/>
    <w:rsid w:val="00875608"/>
    <w:rsid w:val="008840C1"/>
    <w:rsid w:val="008C0714"/>
    <w:rsid w:val="008E1DAC"/>
    <w:rsid w:val="009000FD"/>
    <w:rsid w:val="00901B11"/>
    <w:rsid w:val="00904107"/>
    <w:rsid w:val="00910484"/>
    <w:rsid w:val="0091571D"/>
    <w:rsid w:val="00921C71"/>
    <w:rsid w:val="00942A04"/>
    <w:rsid w:val="0096435C"/>
    <w:rsid w:val="00972296"/>
    <w:rsid w:val="00973235"/>
    <w:rsid w:val="00973E70"/>
    <w:rsid w:val="00974012"/>
    <w:rsid w:val="00974126"/>
    <w:rsid w:val="009D0916"/>
    <w:rsid w:val="009D1484"/>
    <w:rsid w:val="009D1B46"/>
    <w:rsid w:val="009E589D"/>
    <w:rsid w:val="009E79DC"/>
    <w:rsid w:val="009F6D5D"/>
    <w:rsid w:val="00A06558"/>
    <w:rsid w:val="00A0737B"/>
    <w:rsid w:val="00A115D8"/>
    <w:rsid w:val="00A2488D"/>
    <w:rsid w:val="00A422BF"/>
    <w:rsid w:val="00A44CB7"/>
    <w:rsid w:val="00A46AC4"/>
    <w:rsid w:val="00A51D58"/>
    <w:rsid w:val="00A70E50"/>
    <w:rsid w:val="00A7459B"/>
    <w:rsid w:val="00A8291F"/>
    <w:rsid w:val="00AB26E5"/>
    <w:rsid w:val="00AC65F9"/>
    <w:rsid w:val="00AD63CC"/>
    <w:rsid w:val="00AE1C4B"/>
    <w:rsid w:val="00B04274"/>
    <w:rsid w:val="00B1648B"/>
    <w:rsid w:val="00B31EE6"/>
    <w:rsid w:val="00B35F4E"/>
    <w:rsid w:val="00B37363"/>
    <w:rsid w:val="00B44213"/>
    <w:rsid w:val="00B44732"/>
    <w:rsid w:val="00B5285E"/>
    <w:rsid w:val="00B53BFA"/>
    <w:rsid w:val="00B65B31"/>
    <w:rsid w:val="00B832ED"/>
    <w:rsid w:val="00B903BD"/>
    <w:rsid w:val="00BA6E43"/>
    <w:rsid w:val="00BD61C6"/>
    <w:rsid w:val="00BE0B37"/>
    <w:rsid w:val="00BE69C3"/>
    <w:rsid w:val="00C006F7"/>
    <w:rsid w:val="00C16CC8"/>
    <w:rsid w:val="00C47741"/>
    <w:rsid w:val="00CA1FE9"/>
    <w:rsid w:val="00CC681F"/>
    <w:rsid w:val="00CD059F"/>
    <w:rsid w:val="00CD165C"/>
    <w:rsid w:val="00CD626C"/>
    <w:rsid w:val="00CE2CB4"/>
    <w:rsid w:val="00D02C88"/>
    <w:rsid w:val="00D11100"/>
    <w:rsid w:val="00D11699"/>
    <w:rsid w:val="00D13C5E"/>
    <w:rsid w:val="00D262B1"/>
    <w:rsid w:val="00D30DBE"/>
    <w:rsid w:val="00D31397"/>
    <w:rsid w:val="00D35B85"/>
    <w:rsid w:val="00D4063B"/>
    <w:rsid w:val="00D51D10"/>
    <w:rsid w:val="00D573E4"/>
    <w:rsid w:val="00D61287"/>
    <w:rsid w:val="00D654C7"/>
    <w:rsid w:val="00D67953"/>
    <w:rsid w:val="00D7561F"/>
    <w:rsid w:val="00D774B3"/>
    <w:rsid w:val="00D97C38"/>
    <w:rsid w:val="00DB662C"/>
    <w:rsid w:val="00DB681E"/>
    <w:rsid w:val="00DF3C9E"/>
    <w:rsid w:val="00E0065C"/>
    <w:rsid w:val="00E008F2"/>
    <w:rsid w:val="00E00A14"/>
    <w:rsid w:val="00E01546"/>
    <w:rsid w:val="00E23122"/>
    <w:rsid w:val="00E428A1"/>
    <w:rsid w:val="00E47655"/>
    <w:rsid w:val="00E56653"/>
    <w:rsid w:val="00E64080"/>
    <w:rsid w:val="00E8408F"/>
    <w:rsid w:val="00EB3132"/>
    <w:rsid w:val="00ED62BF"/>
    <w:rsid w:val="00EE1229"/>
    <w:rsid w:val="00EF0BDA"/>
    <w:rsid w:val="00F224BF"/>
    <w:rsid w:val="00F22BE7"/>
    <w:rsid w:val="00F36677"/>
    <w:rsid w:val="00F5294E"/>
    <w:rsid w:val="00F575D4"/>
    <w:rsid w:val="00F57BFA"/>
    <w:rsid w:val="00F615B1"/>
    <w:rsid w:val="00FA512A"/>
    <w:rsid w:val="00FC4C51"/>
    <w:rsid w:val="00FD0662"/>
    <w:rsid w:val="00FD0DEA"/>
    <w:rsid w:val="00FD1FE9"/>
    <w:rsid w:val="00FF1206"/>
    <w:rsid w:val="00FF2BAC"/>
    <w:rsid w:val="00FF3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oNotEmbedSmartTags/>
  <w:decimalSymbol w:val="."/>
  <w:listSeparator w:val=","/>
  <w15:chartTrackingRefBased/>
  <w15:docId w15:val="{1B77254A-4CC9-46C8-ABA8-036AB0DA4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zh-CN"/>
    </w:rPr>
  </w:style>
  <w:style w:type="paragraph" w:styleId="Heading1">
    <w:name w:val="heading 1"/>
    <w:basedOn w:val="Normal"/>
    <w:next w:val="Normal"/>
    <w:link w:val="Heading1Char"/>
    <w:uiPriority w:val="9"/>
    <w:qFormat/>
    <w:rsid w:val="004C7F89"/>
    <w:pPr>
      <w:keepNext/>
      <w:spacing w:before="240" w:after="60"/>
      <w:outlineLvl w:val="0"/>
    </w:pPr>
    <w:rPr>
      <w:rFonts w:ascii="Calibri Light" w:hAnsi="Calibri Light"/>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widowControl w:val="0"/>
      <w:numPr>
        <w:ilvl w:val="3"/>
        <w:numId w:val="1"/>
      </w:numPr>
      <w:spacing w:line="360" w:lineRule="auto"/>
      <w:outlineLvl w:val="3"/>
    </w:pPr>
    <w:rPr>
      <w:rFonts w:eastAsia="Cordia New"/>
      <w:b/>
      <w:sz w:val="32"/>
      <w:szCs w:val="20"/>
    </w:rPr>
  </w:style>
  <w:style w:type="paragraph" w:styleId="Heading5">
    <w:name w:val="heading 5"/>
    <w:basedOn w:val="Normal"/>
    <w:next w:val="Normal"/>
    <w:qFormat/>
    <w:pPr>
      <w:keepNext/>
      <w:numPr>
        <w:ilvl w:val="4"/>
        <w:numId w:val="1"/>
      </w:numPr>
      <w:jc w:val="center"/>
      <w:outlineLvl w:val="4"/>
    </w:pPr>
    <w:rPr>
      <w:rFonts w:eastAsia="Cordia New"/>
      <w:b/>
      <w:sz w:val="36"/>
      <w:szCs w:val="20"/>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rPr>
      <w:rFonts w:hint="default"/>
    </w:rPr>
  </w:style>
  <w:style w:type="character" w:customStyle="1" w:styleId="WW8Num2z0">
    <w:name w:val="WW8Num2z0"/>
    <w:rPr>
      <w:b/>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5z0">
    <w:name w:val="WW8Num5z0"/>
    <w:rPr>
      <w:rFonts w:ascii="Symbol" w:hAnsi="Symbol" w:cs="Symbol" w:hint="default"/>
    </w:rPr>
  </w:style>
  <w:style w:type="character" w:customStyle="1" w:styleId="WW8Num6z0">
    <w:name w:val="WW8Num6z0"/>
    <w:rPr>
      <w:rFonts w:hint="default"/>
    </w:rPr>
  </w:style>
  <w:style w:type="character" w:customStyle="1" w:styleId="WW8Num7z0">
    <w:name w:val="WW8Num7z0"/>
    <w:rPr>
      <w:rFonts w:hint="default"/>
      <w:b w:val="0"/>
      <w:bCs w:val="0"/>
    </w:rPr>
  </w:style>
  <w:style w:type="character" w:customStyle="1" w:styleId="WW8Num8z0">
    <w:name w:val="WW8Num8z0"/>
    <w:rPr>
      <w:rFonts w:hint="default"/>
    </w:rPr>
  </w:style>
  <w:style w:type="character" w:customStyle="1" w:styleId="WW8Num8z3">
    <w:name w:val="WW8Num8z3"/>
    <w:rPr>
      <w:rFonts w:hint="default"/>
      <w:b/>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10z3">
    <w:name w:val="WW8Num10z3"/>
    <w:rPr>
      <w:rFonts w:hint="default"/>
      <w:b/>
    </w:rPr>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hint="default"/>
    </w:rPr>
  </w:style>
  <w:style w:type="character" w:customStyle="1" w:styleId="WW8Num2z2">
    <w:name w:val="WW8Num2z2"/>
    <w:rPr>
      <w:rFonts w:ascii="Wingdings" w:hAnsi="Wingdings" w:cs="Wingdings" w:hint="default"/>
    </w:rPr>
  </w:style>
  <w:style w:type="character" w:customStyle="1" w:styleId="WW8Num2z4">
    <w:name w:val="WW8Num2z4"/>
    <w:rPr>
      <w:rFonts w:ascii="Courier New" w:hAnsi="Courier New" w:cs="Courier New"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9z2">
    <w:name w:val="WW8Num9z2"/>
    <w:rPr>
      <w:rFonts w:ascii="Times New Roman Bold" w:hAnsi="Times New Roman Bold" w:cs="Times New Roman Bold" w:hint="default"/>
      <w:b/>
      <w:i w:val="0"/>
      <w:sz w:val="24"/>
      <w:szCs w:val="24"/>
    </w:rPr>
  </w:style>
  <w:style w:type="character" w:customStyle="1" w:styleId="WW8Num9z3">
    <w:name w:val="WW8Num9z3"/>
    <w:rPr>
      <w:rFonts w:ascii="Times New Roman" w:hAnsi="Times New Roman" w:cs="Times New Roman" w:hint="default"/>
      <w:sz w:val="24"/>
      <w:szCs w:val="24"/>
    </w:rPr>
  </w:style>
  <w:style w:type="character" w:customStyle="1" w:styleId="WW8Num9z4">
    <w:name w:val="WW8Num9z4"/>
    <w:rPr>
      <w:rFonts w:hint="default"/>
    </w:rPr>
  </w:style>
  <w:style w:type="character" w:customStyle="1" w:styleId="WW8NumSt7z0">
    <w:name w:val="WW8NumSt7z0"/>
    <w:rPr>
      <w:rFonts w:hint="default"/>
    </w:rPr>
  </w:style>
  <w:style w:type="character" w:customStyle="1" w:styleId="WW8NumSt7z3">
    <w:name w:val="WW8NumSt7z3"/>
    <w:rPr>
      <w:rFonts w:hint="default"/>
      <w:b/>
    </w:rPr>
  </w:style>
  <w:style w:type="character" w:customStyle="1" w:styleId="H2Char">
    <w:name w:val="H2 Char"/>
    <w:rPr>
      <w:b/>
      <w:sz w:val="28"/>
      <w:szCs w:val="28"/>
      <w:lang w:val="en-US" w:bidi="ar-SA"/>
    </w:rPr>
  </w:style>
  <w:style w:type="character" w:styleId="Hyperlink">
    <w:name w:val="Hyperlink"/>
    <w:uiPriority w:val="99"/>
    <w:rPr>
      <w:color w:val="0000FF"/>
      <w:u w:val="single"/>
    </w:rPr>
  </w:style>
  <w:style w:type="character" w:customStyle="1" w:styleId="StudentNameRoollnumberChar1">
    <w:name w:val="StudentName+Roollnumber Char1"/>
    <w:rPr>
      <w:sz w:val="24"/>
      <w:szCs w:val="24"/>
      <w:lang w:val="en-US" w:bidi="ar-SA"/>
    </w:rPr>
  </w:style>
  <w:style w:type="character" w:customStyle="1" w:styleId="BtextChar">
    <w:name w:val="Btext Char"/>
    <w:rPr>
      <w:sz w:val="24"/>
      <w:szCs w:val="24"/>
      <w:lang w:val="en-US" w:bidi="ar-SA"/>
    </w:rPr>
  </w:style>
  <w:style w:type="character" w:customStyle="1" w:styleId="BText2Char">
    <w:name w:val="BText2 Char"/>
    <w:basedOn w:val="BtextChar"/>
    <w:rPr>
      <w:sz w:val="24"/>
      <w:szCs w:val="24"/>
      <w:lang w:val="en-US" w:bidi="ar-SA"/>
    </w:rPr>
  </w:style>
  <w:style w:type="character" w:customStyle="1" w:styleId="StyleFYP-StudentNameRollnumber-covernameChar">
    <w:name w:val="Style FYP-StudentName+Rollnumber-covername Char"/>
    <w:rPr>
      <w:rFonts w:ascii="Arial" w:hAnsi="Arial" w:cs="Arial"/>
      <w:sz w:val="24"/>
      <w:szCs w:val="24"/>
      <w:lang w:val="en-US" w:bidi="ar-SA"/>
    </w:rPr>
  </w:style>
  <w:style w:type="character" w:customStyle="1" w:styleId="SnameChar">
    <w:name w:val="Sname Char"/>
    <w:rPr>
      <w:sz w:val="24"/>
      <w:szCs w:val="24"/>
      <w:lang w:val="en-US" w:bidi="ar-SA"/>
    </w:rPr>
  </w:style>
  <w:style w:type="character" w:customStyle="1" w:styleId="StudentNameRoollnumberChar">
    <w:name w:val="StudentName+Roollnumber Char"/>
    <w:basedOn w:val="SnameChar"/>
    <w:rPr>
      <w:sz w:val="24"/>
      <w:szCs w:val="24"/>
      <w:lang w:val="en-US" w:bidi="ar-SA"/>
    </w:rPr>
  </w:style>
  <w:style w:type="character" w:customStyle="1" w:styleId="FYP-Certificatetext">
    <w:name w:val="FYP-Certificatetext"/>
    <w:rPr>
      <w:rFonts w:ascii="Times New Roman" w:hAnsi="Times New Roman" w:cs="Times New Roman"/>
      <w:iCs/>
      <w:sz w:val="28"/>
      <w:szCs w:val="24"/>
      <w:lang w:val="en-US" w:bidi="ar-SA"/>
    </w:rPr>
  </w:style>
  <w:style w:type="character" w:customStyle="1" w:styleId="SubtitleChar">
    <w:name w:val="Subtitle Char"/>
    <w:rPr>
      <w:rFonts w:ascii="Arial" w:hAnsi="Arial" w:cs="Arial"/>
      <w:sz w:val="24"/>
      <w:szCs w:val="24"/>
      <w:lang w:val="en-US" w:bidi="ar-SA"/>
    </w:rPr>
  </w:style>
  <w:style w:type="character" w:customStyle="1" w:styleId="FYP-Appendice-heading1">
    <w:name w:val="FYP-Appendice-heading1"/>
    <w:rPr>
      <w:rFonts w:ascii="Times New Roman Bold" w:hAnsi="Times New Roman Bold" w:cs="Times New Roman Bold"/>
      <w:b/>
      <w:bCs/>
      <w:caps/>
    </w:rPr>
  </w:style>
  <w:style w:type="character" w:customStyle="1" w:styleId="H1Char">
    <w:name w:val="H1 Char"/>
    <w:rPr>
      <w:b/>
      <w:sz w:val="32"/>
      <w:szCs w:val="32"/>
      <w:lang w:val="en-US" w:bidi="ar-SA"/>
    </w:rPr>
  </w:style>
  <w:style w:type="character" w:customStyle="1" w:styleId="FYPHeading2Char">
    <w:name w:val="FYP_Heading2 Char"/>
    <w:rPr>
      <w:b/>
      <w:bCs/>
      <w:sz w:val="28"/>
      <w:szCs w:val="32"/>
      <w:lang w:val="en-US" w:bidi="ar-SA"/>
    </w:rPr>
  </w:style>
  <w:style w:type="character" w:customStyle="1" w:styleId="FYP-TOC3Char">
    <w:name w:val="FYP-TOC3 Char"/>
    <w:rPr>
      <w:sz w:val="24"/>
      <w:lang w:val="en-US" w:bidi="ar-SA"/>
    </w:rPr>
  </w:style>
  <w:style w:type="character" w:customStyle="1" w:styleId="FYP-BodytextChar">
    <w:name w:val="FYP-Bodytext Char"/>
    <w:rPr>
      <w:sz w:val="24"/>
      <w:szCs w:val="24"/>
      <w:lang w:val="en-US" w:bidi="ar-SA"/>
    </w:rPr>
  </w:style>
  <w:style w:type="character" w:customStyle="1" w:styleId="FYP-ReferncetextChar">
    <w:name w:val="FYP-Referncetext Char"/>
    <w:rPr>
      <w:i/>
      <w:iCs/>
      <w:sz w:val="24"/>
      <w:szCs w:val="24"/>
      <w:lang w:val="en-US" w:bidi="ar-SA"/>
    </w:rPr>
  </w:style>
  <w:style w:type="character" w:customStyle="1" w:styleId="HTMLPreformattedChar">
    <w:name w:val="HTML Preformatted Char"/>
    <w:rPr>
      <w:rFonts w:ascii="Courier New" w:hAnsi="Courier New" w:cs="Courier New"/>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Title1">
    <w:name w:val="Title1"/>
    <w:basedOn w:val="Normal"/>
    <w:next w:val="Normal"/>
    <w:pPr>
      <w:jc w:val="center"/>
    </w:pPr>
    <w:rPr>
      <w:b/>
      <w:sz w:val="36"/>
      <w:szCs w:val="36"/>
    </w:rPr>
  </w:style>
  <w:style w:type="paragraph" w:customStyle="1" w:styleId="ReportDoctext">
    <w:name w:val="ReportDoctext"/>
    <w:basedOn w:val="Normal"/>
    <w:pPr>
      <w:spacing w:line="360" w:lineRule="auto"/>
      <w:jc w:val="both"/>
    </w:pPr>
    <w:rPr>
      <w:rFonts w:ascii="Arial" w:hAnsi="Arial" w:cs="Arial"/>
      <w:szCs w:val="20"/>
    </w:rPr>
  </w:style>
  <w:style w:type="paragraph" w:customStyle="1" w:styleId="FYP-ReportDoctext">
    <w:name w:val="FYP-ReportDoctext"/>
    <w:basedOn w:val="ReportDoctext"/>
    <w:pPr>
      <w:spacing w:before="120"/>
    </w:pPr>
  </w:style>
  <w:style w:type="paragraph" w:customStyle="1" w:styleId="H1">
    <w:name w:val="H1"/>
    <w:basedOn w:val="Normal"/>
    <w:next w:val="Normal"/>
    <w:pPr>
      <w:numPr>
        <w:numId w:val="8"/>
      </w:numPr>
      <w:tabs>
        <w:tab w:val="left" w:pos="720"/>
      </w:tabs>
      <w:spacing w:before="240" w:after="120"/>
      <w:ind w:left="360" w:hanging="360"/>
      <w:jc w:val="both"/>
    </w:pPr>
    <w:rPr>
      <w:b/>
      <w:sz w:val="32"/>
      <w:szCs w:val="32"/>
    </w:rPr>
  </w:style>
  <w:style w:type="paragraph" w:customStyle="1" w:styleId="MotText">
    <w:name w:val="MotText"/>
    <w:basedOn w:val="Normal"/>
    <w:pPr>
      <w:ind w:left="425"/>
      <w:jc w:val="both"/>
    </w:pPr>
    <w:rPr>
      <w:i/>
    </w:rPr>
  </w:style>
  <w:style w:type="paragraph" w:customStyle="1" w:styleId="FYP-Bodytext">
    <w:name w:val="FYP-Bodytext"/>
    <w:basedOn w:val="Normal"/>
    <w:pPr>
      <w:spacing w:before="120" w:after="120" w:line="360" w:lineRule="auto"/>
      <w:ind w:left="748"/>
      <w:jc w:val="both"/>
    </w:pPr>
  </w:style>
  <w:style w:type="paragraph" w:customStyle="1" w:styleId="StudentNameRoollnumber">
    <w:name w:val="StudentName+Roollnumber"/>
    <w:basedOn w:val="Normal"/>
    <w:pPr>
      <w:spacing w:before="120" w:after="120"/>
      <w:jc w:val="center"/>
    </w:pPr>
  </w:style>
  <w:style w:type="paragraph" w:customStyle="1" w:styleId="StyleFYP-StudentNameRollnumber-covername">
    <w:name w:val="Style FYP-StudentName+Rollnumber-covername"/>
    <w:basedOn w:val="StudentNameRoollnumber"/>
    <w:rPr>
      <w:rFonts w:ascii="Arial" w:hAnsi="Arial" w:cs="Arial"/>
    </w:rPr>
  </w:style>
  <w:style w:type="paragraph" w:customStyle="1" w:styleId="BText2">
    <w:name w:val="BText2"/>
    <w:basedOn w:val="FYP-Bodytext"/>
    <w:pPr>
      <w:tabs>
        <w:tab w:val="left" w:pos="1008"/>
      </w:tabs>
      <w:spacing w:before="0" w:after="0"/>
      <w:ind w:left="907"/>
    </w:pPr>
  </w:style>
  <w:style w:type="paragraph" w:customStyle="1" w:styleId="BText3">
    <w:name w:val="BText3"/>
    <w:basedOn w:val="Normal"/>
    <w:pPr>
      <w:spacing w:line="360" w:lineRule="auto"/>
      <w:ind w:left="1584"/>
    </w:pPr>
  </w:style>
  <w:style w:type="paragraph" w:customStyle="1" w:styleId="Numbering">
    <w:name w:val="Numbering"/>
    <w:basedOn w:val="Normal"/>
    <w:pPr>
      <w:numPr>
        <w:numId w:val="5"/>
      </w:numPr>
      <w:spacing w:before="120"/>
      <w:ind w:left="782" w:hanging="357"/>
    </w:pPr>
    <w:rPr>
      <w:rFonts w:ascii="Times New Roman Bold" w:hAnsi="Times New Roman Bold" w:cs="Times New Roman Bold"/>
      <w:b/>
    </w:rPr>
  </w:style>
  <w:style w:type="paragraph" w:customStyle="1" w:styleId="FYP-Appendices-Heading2">
    <w:name w:val="FYP-Appendices-Heading2"/>
    <w:basedOn w:val="H1"/>
    <w:pPr>
      <w:numPr>
        <w:numId w:val="4"/>
      </w:numPr>
      <w:spacing w:before="120"/>
      <w:ind w:firstLine="450"/>
    </w:pPr>
    <w:rPr>
      <w:rFonts w:ascii="Times New Roman Bold" w:hAnsi="Times New Roman Bold" w:cs="Times New Roman Bold"/>
      <w:sz w:val="28"/>
      <w:szCs w:val="28"/>
    </w:rPr>
  </w:style>
  <w:style w:type="paragraph" w:customStyle="1" w:styleId="StyleNumberingCenteredLeft0cmFirstline0cm">
    <w:name w:val="Style Numbering + Centered Left:  0 cm First line:  0 cm"/>
    <w:basedOn w:val="Numbering"/>
    <w:pPr>
      <w:numPr>
        <w:numId w:val="0"/>
      </w:numPr>
      <w:spacing w:before="0"/>
      <w:jc w:val="center"/>
    </w:pPr>
    <w:rPr>
      <w:bCs/>
      <w:szCs w:val="20"/>
    </w:rPr>
  </w:style>
  <w:style w:type="paragraph" w:styleId="FootnoteText">
    <w:name w:val="footnote text"/>
    <w:basedOn w:val="Normal"/>
    <w:rPr>
      <w:rFonts w:eastAsia="Cordia New"/>
      <w:sz w:val="28"/>
      <w:szCs w:val="20"/>
    </w:rPr>
  </w:style>
  <w:style w:type="paragraph" w:styleId="Subtitle">
    <w:name w:val="Subtitle"/>
    <w:basedOn w:val="Normal"/>
    <w:next w:val="BodyText"/>
    <w:qFormat/>
    <w:pPr>
      <w:spacing w:after="60"/>
      <w:jc w:val="center"/>
    </w:pPr>
    <w:rPr>
      <w:rFonts w:ascii="Arial" w:hAnsi="Arial" w:cs="Arial"/>
    </w:rPr>
  </w:style>
  <w:style w:type="paragraph" w:customStyle="1" w:styleId="FYP-DegreeNameandBatch-coverheading">
    <w:name w:val="FYP-DegreeNameandBatch-coverheading"/>
    <w:basedOn w:val="Subtitle"/>
    <w:next w:val="Normal"/>
    <w:pPr>
      <w:spacing w:before="240"/>
    </w:pPr>
    <w:rPr>
      <w:b/>
      <w:sz w:val="28"/>
      <w:szCs w:val="28"/>
    </w:rPr>
  </w:style>
  <w:style w:type="paragraph" w:customStyle="1" w:styleId="FYPReport-coverheading">
    <w:name w:val="FYPReport-coverheading"/>
    <w:basedOn w:val="Heading"/>
    <w:next w:val="Title1"/>
    <w:pPr>
      <w:spacing w:line="360" w:lineRule="auto"/>
    </w:pPr>
    <w:rPr>
      <w:b w:val="0"/>
      <w:sz w:val="28"/>
      <w:szCs w:val="28"/>
    </w:rPr>
  </w:style>
  <w:style w:type="paragraph" w:customStyle="1" w:styleId="FYP-TileOfFYP-coverheading">
    <w:name w:val="FYP-TileOfFYP-coverheading"/>
    <w:basedOn w:val="Title1"/>
    <w:next w:val="Subtitle"/>
    <w:rPr>
      <w:rFonts w:ascii="Times New Roman Bold" w:hAnsi="Times New Roman Bold" w:cs="Times New Roman Bold"/>
      <w:b w:val="0"/>
      <w:caps/>
      <w:sz w:val="44"/>
      <w:szCs w:val="44"/>
    </w:rPr>
  </w:style>
  <w:style w:type="paragraph" w:customStyle="1" w:styleId="FYP-InternalAdvisor-coverheading">
    <w:name w:val="FYP-InternalAdvisor-coverheading"/>
    <w:basedOn w:val="Subtitle"/>
    <w:next w:val="Normal"/>
    <w:pPr>
      <w:spacing w:before="720"/>
    </w:pPr>
    <w:rPr>
      <w:b/>
      <w:sz w:val="28"/>
      <w:szCs w:val="28"/>
    </w:rPr>
  </w:style>
  <w:style w:type="paragraph" w:customStyle="1" w:styleId="FYP-AdvisorSignature-covername">
    <w:name w:val="FYP-AdvisorSignature-covername"/>
    <w:basedOn w:val="Normal"/>
    <w:next w:val="Normal"/>
    <w:pPr>
      <w:spacing w:before="120" w:after="120"/>
      <w:jc w:val="center"/>
    </w:pPr>
    <w:rPr>
      <w:rFonts w:ascii="Arial" w:hAnsi="Arial" w:cs="Arial"/>
    </w:rPr>
  </w:style>
  <w:style w:type="paragraph" w:customStyle="1" w:styleId="FYP-Submittedby-coverheading">
    <w:name w:val="FYP-Submittedby-coverheading"/>
    <w:basedOn w:val="Subtitle"/>
    <w:next w:val="Normal"/>
    <w:pPr>
      <w:spacing w:before="480"/>
      <w:jc w:val="left"/>
    </w:pPr>
    <w:rPr>
      <w:b/>
      <w:sz w:val="28"/>
      <w:szCs w:val="28"/>
    </w:rPr>
  </w:style>
  <w:style w:type="paragraph" w:customStyle="1" w:styleId="FYP-Footer">
    <w:name w:val="FYP-Footer"/>
    <w:basedOn w:val="StyleFYP-StudentNameRollnumber-covername"/>
  </w:style>
  <w:style w:type="paragraph" w:customStyle="1" w:styleId="FYP-DepartmentName-coverfooter">
    <w:name w:val="FYP-DepartmentName-coverfooter"/>
    <w:basedOn w:val="Normal"/>
    <w:pPr>
      <w:spacing w:before="1440"/>
      <w:jc w:val="center"/>
    </w:pPr>
    <w:rPr>
      <w:rFonts w:ascii="Arial" w:hAnsi="Arial" w:cs="Arial"/>
      <w:b/>
    </w:rPr>
  </w:style>
  <w:style w:type="paragraph" w:customStyle="1" w:styleId="FYP-UniversityName-coverFooter">
    <w:name w:val="FYP-UniversityName-coverFooter"/>
    <w:basedOn w:val="Normal"/>
    <w:pPr>
      <w:jc w:val="center"/>
    </w:pPr>
    <w:rPr>
      <w:rFonts w:ascii="Arial" w:hAnsi="Arial" w:cs="Arial"/>
      <w:b/>
    </w:rPr>
  </w:style>
  <w:style w:type="paragraph" w:customStyle="1" w:styleId="SubmissionYear">
    <w:name w:val="SubmissionYear"/>
    <w:basedOn w:val="FYP-UniversityName-coverFooter"/>
    <w:pPr>
      <w:spacing w:before="720"/>
    </w:pPr>
  </w:style>
  <w:style w:type="paragraph" w:customStyle="1" w:styleId="me">
    <w:name w:val="me"/>
    <w:basedOn w:val="Normal"/>
    <w:pPr>
      <w:numPr>
        <w:numId w:val="3"/>
      </w:numPr>
    </w:pPr>
    <w:rPr>
      <w:sz w:val="20"/>
    </w:rPr>
  </w:style>
  <w:style w:type="paragraph" w:styleId="NormalWeb">
    <w:name w:val="Normal (Web)"/>
    <w:basedOn w:val="Normal"/>
    <w:pPr>
      <w:spacing w:before="100" w:after="100"/>
    </w:pPr>
    <w:rPr>
      <w:rFonts w:eastAsia="Batang"/>
      <w:lang w:eastAsia="ko-KR"/>
    </w:rPr>
  </w:style>
  <w:style w:type="paragraph" w:customStyle="1" w:styleId="FYP-StudentNameRollnumber-intro">
    <w:name w:val="FYP-StudentName+Rollnumber-intro"/>
    <w:basedOn w:val="StudentNameRoollnumber"/>
    <w:pPr>
      <w:jc w:val="left"/>
    </w:pPr>
    <w:rPr>
      <w:szCs w:val="20"/>
    </w:rPr>
  </w:style>
  <w:style w:type="paragraph" w:customStyle="1" w:styleId="FYP-Heading2">
    <w:name w:val="FYP-Heading2"/>
    <w:pPr>
      <w:numPr>
        <w:numId w:val="6"/>
      </w:numPr>
      <w:suppressAutoHyphens/>
    </w:pPr>
    <w:rPr>
      <w:rFonts w:ascii="Times New Roman Bold" w:hAnsi="Times New Roman Bold" w:cs="Times New Roman Bold"/>
      <w:b/>
      <w:sz w:val="32"/>
      <w:szCs w:val="28"/>
      <w:lang w:eastAsia="zh-CN"/>
    </w:rPr>
  </w:style>
  <w:style w:type="paragraph" w:customStyle="1" w:styleId="FYPHeading2">
    <w:name w:val="FYP_Heading2"/>
    <w:pPr>
      <w:tabs>
        <w:tab w:val="num" w:pos="432"/>
        <w:tab w:val="left" w:pos="720"/>
      </w:tabs>
      <w:suppressAutoHyphens/>
      <w:spacing w:before="120"/>
      <w:ind w:left="576" w:firstLine="172"/>
    </w:pPr>
    <w:rPr>
      <w:b/>
      <w:bCs/>
      <w:sz w:val="28"/>
      <w:lang w:eastAsia="zh-CN"/>
    </w:rPr>
  </w:style>
  <w:style w:type="paragraph" w:customStyle="1" w:styleId="StyleH114ptBefore6pt1">
    <w:name w:val="Style H1 + 14 pt Before:  6 pt1"/>
    <w:basedOn w:val="H1"/>
    <w:pPr>
      <w:tabs>
        <w:tab w:val="left" w:pos="1008"/>
      </w:tabs>
      <w:spacing w:before="120"/>
      <w:ind w:left="432" w:hanging="432"/>
    </w:pPr>
    <w:rPr>
      <w:bCs/>
      <w:sz w:val="28"/>
      <w:szCs w:val="20"/>
    </w:rPr>
  </w:style>
  <w:style w:type="paragraph" w:customStyle="1" w:styleId="Timechart">
    <w:name w:val="Timechart"/>
    <w:basedOn w:val="Normal"/>
    <w:pPr>
      <w:spacing w:before="120" w:after="120"/>
      <w:ind w:left="864"/>
      <w:jc w:val="both"/>
    </w:pPr>
    <w:rPr>
      <w:rFonts w:ascii="Arial" w:hAnsi="Arial" w:cs="Arial"/>
      <w:b/>
      <w:bCs/>
      <w:szCs w:val="28"/>
    </w:rPr>
  </w:style>
  <w:style w:type="paragraph" w:customStyle="1" w:styleId="StyleTimechartNotBold">
    <w:name w:val="Style Timechart + Not Bold"/>
    <w:basedOn w:val="Timechart"/>
    <w:rPr>
      <w:bCs w:val="0"/>
      <w:sz w:val="28"/>
    </w:rPr>
  </w:style>
  <w:style w:type="paragraph" w:customStyle="1" w:styleId="Style1">
    <w:name w:val="Style1"/>
    <w:basedOn w:val="Normal"/>
    <w:pPr>
      <w:spacing w:before="120" w:after="120"/>
      <w:ind w:left="864"/>
      <w:jc w:val="both"/>
    </w:pPr>
    <w:rPr>
      <w:rFonts w:ascii="Arial" w:hAnsi="Arial" w:cs="Arial"/>
      <w:bCs/>
      <w:sz w:val="28"/>
      <w:szCs w:val="28"/>
    </w:rPr>
  </w:style>
  <w:style w:type="paragraph" w:customStyle="1" w:styleId="FYP-Certificates">
    <w:name w:val="FYP-Certificates"/>
    <w:basedOn w:val="Normal"/>
    <w:pPr>
      <w:pBdr>
        <w:top w:val="none" w:sz="0" w:space="0" w:color="000000"/>
        <w:left w:val="none" w:sz="0" w:space="0" w:color="000000"/>
        <w:bottom w:val="single" w:sz="4" w:space="1" w:color="000000"/>
        <w:right w:val="none" w:sz="0" w:space="0" w:color="000000"/>
      </w:pBdr>
      <w:spacing w:after="60"/>
    </w:pPr>
    <w:rPr>
      <w:rFonts w:ascii="Arial" w:hAnsi="Arial" w:cs="Arial"/>
      <w:b/>
      <w:bCs/>
      <w:caps/>
      <w:sz w:val="32"/>
      <w:szCs w:val="20"/>
    </w:rPr>
  </w:style>
  <w:style w:type="paragraph" w:customStyle="1" w:styleId="FYP-Heading3">
    <w:name w:val="FYP-Heading3"/>
    <w:basedOn w:val="FYPHeading2"/>
    <w:pPr>
      <w:spacing w:line="360" w:lineRule="auto"/>
      <w:ind w:left="1440" w:hanging="144"/>
    </w:pPr>
  </w:style>
  <w:style w:type="paragraph" w:customStyle="1" w:styleId="FYP-Heading4">
    <w:name w:val="FYP-Heading4"/>
    <w:basedOn w:val="FYP-Heading3"/>
    <w:pPr>
      <w:tabs>
        <w:tab w:val="left" w:pos="1008"/>
        <w:tab w:val="left" w:pos="1152"/>
      </w:tabs>
      <w:ind w:left="432" w:hanging="432"/>
    </w:pPr>
    <w:rPr>
      <w:bCs w:val="0"/>
    </w:rPr>
  </w:style>
  <w:style w:type="paragraph" w:customStyle="1" w:styleId="WW-FYP-Heading4">
    <w:name w:val="WW-FYP-Heading4"/>
    <w:basedOn w:val="FYP-Heading3"/>
    <w:next w:val="FYP-Heading4"/>
    <w:pPr>
      <w:tabs>
        <w:tab w:val="left" w:pos="1008"/>
        <w:tab w:val="left" w:pos="1152"/>
        <w:tab w:val="left" w:pos="2160"/>
      </w:tabs>
      <w:ind w:left="2160"/>
    </w:pPr>
    <w:rPr>
      <w:bCs w:val="0"/>
    </w:rPr>
  </w:style>
  <w:style w:type="paragraph" w:customStyle="1" w:styleId="StyleFYP-Report-CDcoverheading">
    <w:name w:val="Style FYP-Report-CDcoverheading"/>
    <w:basedOn w:val="FYPReport-coverheading"/>
    <w:rPr>
      <w:bCs w:val="0"/>
      <w:sz w:val="20"/>
    </w:rPr>
  </w:style>
  <w:style w:type="paragraph" w:styleId="TOC1">
    <w:name w:val="toc 1"/>
    <w:basedOn w:val="Normal"/>
    <w:next w:val="Normal"/>
    <w:pPr>
      <w:spacing w:before="120" w:after="120"/>
    </w:pPr>
    <w:rPr>
      <w:rFonts w:ascii="Calibri" w:hAnsi="Calibri"/>
      <w:b/>
      <w:bCs/>
      <w:caps/>
      <w:sz w:val="20"/>
      <w:szCs w:val="20"/>
    </w:rPr>
  </w:style>
  <w:style w:type="paragraph" w:customStyle="1" w:styleId="FYP-TOC1">
    <w:name w:val="FYP-TOC1"/>
    <w:basedOn w:val="TOC1"/>
    <w:next w:val="TOC2"/>
    <w:pPr>
      <w:spacing w:line="360" w:lineRule="auto"/>
    </w:pPr>
  </w:style>
  <w:style w:type="paragraph" w:customStyle="1" w:styleId="FYP-TileOfFYP-CDcoverheading">
    <w:name w:val="FYP-TileOfFYP-CDcoverheading"/>
    <w:basedOn w:val="FYP-TileOfFYP-coverheading"/>
    <w:rPr>
      <w:sz w:val="32"/>
    </w:rPr>
  </w:style>
  <w:style w:type="paragraph" w:styleId="TOC2">
    <w:name w:val="toc 2"/>
    <w:basedOn w:val="Normal"/>
    <w:next w:val="Normal"/>
    <w:uiPriority w:val="39"/>
    <w:pPr>
      <w:ind w:left="240"/>
    </w:pPr>
    <w:rPr>
      <w:rFonts w:ascii="Calibri" w:hAnsi="Calibri"/>
      <w:smallCaps/>
      <w:sz w:val="20"/>
      <w:szCs w:val="20"/>
    </w:rPr>
  </w:style>
  <w:style w:type="paragraph" w:customStyle="1" w:styleId="FYP-TileOfFYP-CDcoverheading1">
    <w:name w:val="FYP-TileOfFYP-CDcoverheading1"/>
    <w:basedOn w:val="FYP-TileOfFYP-coverheading"/>
    <w:rPr>
      <w:sz w:val="24"/>
    </w:rPr>
  </w:style>
  <w:style w:type="paragraph" w:customStyle="1" w:styleId="FYP-TOC2">
    <w:name w:val="FYP-TOC2"/>
    <w:basedOn w:val="TOC2"/>
    <w:pPr>
      <w:numPr>
        <w:numId w:val="7"/>
      </w:numPr>
      <w:spacing w:line="360" w:lineRule="auto"/>
    </w:pPr>
  </w:style>
  <w:style w:type="paragraph" w:customStyle="1" w:styleId="StyleLinespacing15lines">
    <w:name w:val="Style Line spacing:  1.5 lines"/>
    <w:basedOn w:val="Normal"/>
    <w:pPr>
      <w:spacing w:line="360" w:lineRule="auto"/>
    </w:pPr>
    <w:rPr>
      <w:szCs w:val="20"/>
    </w:rPr>
  </w:style>
  <w:style w:type="paragraph" w:styleId="TOC3">
    <w:name w:val="toc 3"/>
    <w:basedOn w:val="Normal"/>
    <w:next w:val="Normal"/>
    <w:uiPriority w:val="39"/>
    <w:pPr>
      <w:ind w:left="480"/>
    </w:pPr>
    <w:rPr>
      <w:rFonts w:ascii="Calibri" w:hAnsi="Calibri"/>
      <w:i/>
      <w:iCs/>
      <w:sz w:val="20"/>
      <w:szCs w:val="20"/>
    </w:rPr>
  </w:style>
  <w:style w:type="paragraph" w:customStyle="1" w:styleId="FYP-TOC3">
    <w:name w:val="FYP-TOC3"/>
    <w:basedOn w:val="TOC3"/>
    <w:pPr>
      <w:spacing w:line="360" w:lineRule="auto"/>
    </w:pPr>
  </w:style>
  <w:style w:type="paragraph" w:customStyle="1" w:styleId="FYP-CertificateOfCompletion">
    <w:name w:val="FYP-CertificateOfCompletion"/>
    <w:basedOn w:val="FYP-Certificates"/>
    <w:pPr>
      <w:pBdr>
        <w:bottom w:val="none" w:sz="0" w:space="0" w:color="000000"/>
      </w:pBdr>
      <w:spacing w:before="840" w:after="600"/>
      <w:jc w:val="center"/>
    </w:pPr>
    <w:rPr>
      <w:rFonts w:ascii="Garamond" w:hAnsi="Garamond" w:cs="Garamond"/>
    </w:rPr>
  </w:style>
  <w:style w:type="paragraph" w:customStyle="1" w:styleId="CertificateText">
    <w:name w:val="CertificateText"/>
    <w:basedOn w:val="Normal"/>
    <w:pPr>
      <w:spacing w:before="360" w:after="840"/>
    </w:pPr>
  </w:style>
  <w:style w:type="paragraph" w:customStyle="1" w:styleId="FYP-ProjectNameinCertificate">
    <w:name w:val="FYP-ProjectNameinCertificate"/>
    <w:basedOn w:val="Normal"/>
    <w:pPr>
      <w:jc w:val="center"/>
    </w:pPr>
    <w:rPr>
      <w:rFonts w:ascii="Arial" w:hAnsi="Arial" w:cs="Arial"/>
      <w:b/>
      <w:caps/>
      <w:sz w:val="32"/>
      <w:szCs w:val="28"/>
    </w:rPr>
  </w:style>
  <w:style w:type="paragraph" w:customStyle="1" w:styleId="Style2">
    <w:name w:val="Style2"/>
    <w:basedOn w:val="Normal"/>
    <w:rPr>
      <w:b/>
      <w:sz w:val="36"/>
      <w:szCs w:val="36"/>
    </w:rPr>
  </w:style>
  <w:style w:type="paragraph" w:customStyle="1" w:styleId="Style18ptBoldBottomSinglesolidlineAuto05ptLinew">
    <w:name w:val="Style 18 pt Bold Bottom: (Single solid line Auto  0.5 pt Line w..."/>
    <w:basedOn w:val="Normal"/>
    <w:rPr>
      <w:b/>
      <w:bCs/>
      <w:sz w:val="36"/>
      <w:szCs w:val="20"/>
    </w:rPr>
  </w:style>
  <w:style w:type="paragraph" w:customStyle="1" w:styleId="FYP-AdvisorSignature-Certificate">
    <w:name w:val="FYP-AdvisorSignature-Certificate"/>
    <w:basedOn w:val="FYP-InternalAdvisor-coverheading"/>
    <w:pPr>
      <w:snapToGrid w:val="0"/>
      <w:spacing w:before="0" w:after="0"/>
      <w:jc w:val="left"/>
    </w:pPr>
    <w:rPr>
      <w:b w:val="0"/>
    </w:rPr>
  </w:style>
  <w:style w:type="paragraph" w:customStyle="1" w:styleId="FYP-AdvisorName-Certificate">
    <w:name w:val="FYP-AdvisorName-Certificate"/>
    <w:basedOn w:val="FYP-AdvisorSignature-Certificate"/>
    <w:pPr>
      <w:spacing w:before="240"/>
    </w:pPr>
    <w:rPr>
      <w:b/>
    </w:rPr>
  </w:style>
  <w:style w:type="paragraph" w:customStyle="1" w:styleId="Style3">
    <w:name w:val="Style3"/>
    <w:basedOn w:val="Normal"/>
    <w:next w:val="FYPHeading2"/>
    <w:pPr>
      <w:spacing w:before="120" w:after="120"/>
      <w:jc w:val="both"/>
    </w:pPr>
    <w:rPr>
      <w:rFonts w:ascii="Times New Roman Bold" w:hAnsi="Times New Roman Bold" w:cs="Times New Roman Bold"/>
      <w:b/>
      <w:bCs/>
      <w:sz w:val="28"/>
      <w:szCs w:val="28"/>
    </w:rPr>
  </w:style>
  <w:style w:type="paragraph" w:customStyle="1" w:styleId="FYP-Advisordesig-covername">
    <w:name w:val="FYP-Advisordesig-covername"/>
    <w:basedOn w:val="FYP-AdvisorSignature-covername"/>
    <w:pPr>
      <w:spacing w:before="0" w:after="0"/>
    </w:p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FYP-Referncetext">
    <w:name w:val="FYP-Referncetext"/>
    <w:basedOn w:val="FYP-Bodytext"/>
    <w:rPr>
      <w:i/>
      <w:i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FrameContents">
    <w:name w:val="Frame Contents"/>
    <w:basedOn w:val="Normal"/>
  </w:style>
  <w:style w:type="paragraph" w:styleId="TOAHeading">
    <w:name w:val="toa heading"/>
    <w:basedOn w:val="Heading"/>
    <w:pPr>
      <w:suppressLineNumbers/>
    </w:pPr>
  </w:style>
  <w:style w:type="paragraph" w:styleId="ListParagraph">
    <w:name w:val="List Paragraph"/>
    <w:basedOn w:val="Normal"/>
    <w:uiPriority w:val="34"/>
    <w:qFormat/>
    <w:rsid w:val="00821B21"/>
    <w:pPr>
      <w:ind w:left="720"/>
    </w:pPr>
  </w:style>
  <w:style w:type="character" w:customStyle="1" w:styleId="FooterChar">
    <w:name w:val="Footer Char"/>
    <w:link w:val="Footer"/>
    <w:uiPriority w:val="99"/>
    <w:rsid w:val="004C7F89"/>
    <w:rPr>
      <w:sz w:val="24"/>
      <w:szCs w:val="24"/>
      <w:lang w:eastAsia="zh-CN"/>
    </w:rPr>
  </w:style>
  <w:style w:type="character" w:customStyle="1" w:styleId="Heading1Char">
    <w:name w:val="Heading 1 Char"/>
    <w:link w:val="Heading1"/>
    <w:uiPriority w:val="9"/>
    <w:rsid w:val="004C7F89"/>
    <w:rPr>
      <w:rFonts w:ascii="Calibri Light" w:eastAsia="Times New Roman" w:hAnsi="Calibri Light" w:cs="Times New Roman"/>
      <w:b/>
      <w:bCs/>
      <w:kern w:val="32"/>
      <w:sz w:val="32"/>
      <w:szCs w:val="32"/>
      <w:lang w:eastAsia="zh-CN"/>
    </w:rPr>
  </w:style>
  <w:style w:type="paragraph" w:styleId="TOCHeading">
    <w:name w:val="TOC Heading"/>
    <w:basedOn w:val="Heading1"/>
    <w:next w:val="Normal"/>
    <w:uiPriority w:val="39"/>
    <w:unhideWhenUsed/>
    <w:qFormat/>
    <w:rsid w:val="004C7F89"/>
    <w:pPr>
      <w:keepLines/>
      <w:suppressAutoHyphens w:val="0"/>
      <w:spacing w:after="0" w:line="259" w:lineRule="auto"/>
      <w:outlineLvl w:val="9"/>
    </w:pPr>
    <w:rPr>
      <w:b w:val="0"/>
      <w:bCs w:val="0"/>
      <w:color w:val="2E74B5"/>
      <w:kern w:val="0"/>
      <w:lang w:eastAsia="en-US"/>
    </w:rPr>
  </w:style>
  <w:style w:type="paragraph" w:styleId="TOC4">
    <w:name w:val="toc 4"/>
    <w:basedOn w:val="Normal"/>
    <w:next w:val="Normal"/>
    <w:autoRedefine/>
    <w:uiPriority w:val="39"/>
    <w:unhideWhenUsed/>
    <w:rsid w:val="00F224BF"/>
    <w:pPr>
      <w:ind w:left="720"/>
    </w:pPr>
    <w:rPr>
      <w:rFonts w:ascii="Calibri" w:hAnsi="Calibri"/>
      <w:sz w:val="18"/>
      <w:szCs w:val="18"/>
    </w:rPr>
  </w:style>
  <w:style w:type="paragraph" w:styleId="TOC5">
    <w:name w:val="toc 5"/>
    <w:basedOn w:val="Normal"/>
    <w:next w:val="Normal"/>
    <w:autoRedefine/>
    <w:uiPriority w:val="39"/>
    <w:unhideWhenUsed/>
    <w:rsid w:val="00F224BF"/>
    <w:pPr>
      <w:ind w:left="960"/>
    </w:pPr>
    <w:rPr>
      <w:rFonts w:ascii="Calibri" w:hAnsi="Calibri"/>
      <w:sz w:val="18"/>
      <w:szCs w:val="18"/>
    </w:rPr>
  </w:style>
  <w:style w:type="paragraph" w:styleId="TOC6">
    <w:name w:val="toc 6"/>
    <w:basedOn w:val="Normal"/>
    <w:next w:val="Normal"/>
    <w:autoRedefine/>
    <w:uiPriority w:val="39"/>
    <w:unhideWhenUsed/>
    <w:rsid w:val="00F224BF"/>
    <w:pPr>
      <w:ind w:left="1200"/>
    </w:pPr>
    <w:rPr>
      <w:rFonts w:ascii="Calibri" w:hAnsi="Calibri"/>
      <w:sz w:val="18"/>
      <w:szCs w:val="18"/>
    </w:rPr>
  </w:style>
  <w:style w:type="paragraph" w:styleId="TOC7">
    <w:name w:val="toc 7"/>
    <w:basedOn w:val="Normal"/>
    <w:next w:val="Normal"/>
    <w:autoRedefine/>
    <w:uiPriority w:val="39"/>
    <w:unhideWhenUsed/>
    <w:rsid w:val="00F224BF"/>
    <w:pPr>
      <w:ind w:left="1440"/>
    </w:pPr>
    <w:rPr>
      <w:rFonts w:ascii="Calibri" w:hAnsi="Calibri"/>
      <w:sz w:val="18"/>
      <w:szCs w:val="18"/>
    </w:rPr>
  </w:style>
  <w:style w:type="paragraph" w:styleId="TOC8">
    <w:name w:val="toc 8"/>
    <w:basedOn w:val="Normal"/>
    <w:next w:val="Normal"/>
    <w:autoRedefine/>
    <w:uiPriority w:val="39"/>
    <w:unhideWhenUsed/>
    <w:rsid w:val="00F224BF"/>
    <w:pPr>
      <w:ind w:left="1680"/>
    </w:pPr>
    <w:rPr>
      <w:rFonts w:ascii="Calibri" w:hAnsi="Calibri"/>
      <w:sz w:val="18"/>
      <w:szCs w:val="18"/>
    </w:rPr>
  </w:style>
  <w:style w:type="paragraph" w:styleId="TOC9">
    <w:name w:val="toc 9"/>
    <w:basedOn w:val="Normal"/>
    <w:next w:val="Normal"/>
    <w:autoRedefine/>
    <w:uiPriority w:val="39"/>
    <w:unhideWhenUsed/>
    <w:rsid w:val="00F224BF"/>
    <w:pPr>
      <w:ind w:left="1920"/>
    </w:pPr>
    <w:rPr>
      <w:rFonts w:ascii="Calibri" w:hAnsi="Calibri"/>
      <w:sz w:val="18"/>
      <w:szCs w:val="18"/>
    </w:rPr>
  </w:style>
  <w:style w:type="table" w:styleId="TableGrid">
    <w:name w:val="Table Grid"/>
    <w:basedOn w:val="TableNormal"/>
    <w:uiPriority w:val="39"/>
    <w:rsid w:val="001D52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A003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FC4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03022">
      <w:bodyDiv w:val="1"/>
      <w:marLeft w:val="0"/>
      <w:marRight w:val="0"/>
      <w:marTop w:val="0"/>
      <w:marBottom w:val="0"/>
      <w:divBdr>
        <w:top w:val="none" w:sz="0" w:space="0" w:color="auto"/>
        <w:left w:val="none" w:sz="0" w:space="0" w:color="auto"/>
        <w:bottom w:val="none" w:sz="0" w:space="0" w:color="auto"/>
        <w:right w:val="none" w:sz="0" w:space="0" w:color="auto"/>
      </w:divBdr>
    </w:div>
    <w:div w:id="158428554">
      <w:bodyDiv w:val="1"/>
      <w:marLeft w:val="0"/>
      <w:marRight w:val="0"/>
      <w:marTop w:val="0"/>
      <w:marBottom w:val="0"/>
      <w:divBdr>
        <w:top w:val="none" w:sz="0" w:space="0" w:color="auto"/>
        <w:left w:val="none" w:sz="0" w:space="0" w:color="auto"/>
        <w:bottom w:val="none" w:sz="0" w:space="0" w:color="auto"/>
        <w:right w:val="none" w:sz="0" w:space="0" w:color="auto"/>
      </w:divBdr>
    </w:div>
    <w:div w:id="217282206">
      <w:bodyDiv w:val="1"/>
      <w:marLeft w:val="0"/>
      <w:marRight w:val="0"/>
      <w:marTop w:val="0"/>
      <w:marBottom w:val="0"/>
      <w:divBdr>
        <w:top w:val="none" w:sz="0" w:space="0" w:color="auto"/>
        <w:left w:val="none" w:sz="0" w:space="0" w:color="auto"/>
        <w:bottom w:val="none" w:sz="0" w:space="0" w:color="auto"/>
        <w:right w:val="none" w:sz="0" w:space="0" w:color="auto"/>
      </w:divBdr>
    </w:div>
    <w:div w:id="341512290">
      <w:bodyDiv w:val="1"/>
      <w:marLeft w:val="0"/>
      <w:marRight w:val="0"/>
      <w:marTop w:val="0"/>
      <w:marBottom w:val="0"/>
      <w:divBdr>
        <w:top w:val="none" w:sz="0" w:space="0" w:color="auto"/>
        <w:left w:val="none" w:sz="0" w:space="0" w:color="auto"/>
        <w:bottom w:val="none" w:sz="0" w:space="0" w:color="auto"/>
        <w:right w:val="none" w:sz="0" w:space="0" w:color="auto"/>
      </w:divBdr>
    </w:div>
    <w:div w:id="826434114">
      <w:bodyDiv w:val="1"/>
      <w:marLeft w:val="0"/>
      <w:marRight w:val="0"/>
      <w:marTop w:val="0"/>
      <w:marBottom w:val="0"/>
      <w:divBdr>
        <w:top w:val="none" w:sz="0" w:space="0" w:color="auto"/>
        <w:left w:val="none" w:sz="0" w:space="0" w:color="auto"/>
        <w:bottom w:val="none" w:sz="0" w:space="0" w:color="auto"/>
        <w:right w:val="none" w:sz="0" w:space="0" w:color="auto"/>
      </w:divBdr>
    </w:div>
    <w:div w:id="927932125">
      <w:bodyDiv w:val="1"/>
      <w:marLeft w:val="0"/>
      <w:marRight w:val="0"/>
      <w:marTop w:val="0"/>
      <w:marBottom w:val="0"/>
      <w:divBdr>
        <w:top w:val="none" w:sz="0" w:space="0" w:color="auto"/>
        <w:left w:val="none" w:sz="0" w:space="0" w:color="auto"/>
        <w:bottom w:val="none" w:sz="0" w:space="0" w:color="auto"/>
        <w:right w:val="none" w:sz="0" w:space="0" w:color="auto"/>
      </w:divBdr>
    </w:div>
    <w:div w:id="1056127361">
      <w:bodyDiv w:val="1"/>
      <w:marLeft w:val="0"/>
      <w:marRight w:val="0"/>
      <w:marTop w:val="0"/>
      <w:marBottom w:val="0"/>
      <w:divBdr>
        <w:top w:val="none" w:sz="0" w:space="0" w:color="auto"/>
        <w:left w:val="none" w:sz="0" w:space="0" w:color="auto"/>
        <w:bottom w:val="none" w:sz="0" w:space="0" w:color="auto"/>
        <w:right w:val="none" w:sz="0" w:space="0" w:color="auto"/>
      </w:divBdr>
    </w:div>
    <w:div w:id="1073118258">
      <w:bodyDiv w:val="1"/>
      <w:marLeft w:val="0"/>
      <w:marRight w:val="0"/>
      <w:marTop w:val="0"/>
      <w:marBottom w:val="0"/>
      <w:divBdr>
        <w:top w:val="none" w:sz="0" w:space="0" w:color="auto"/>
        <w:left w:val="none" w:sz="0" w:space="0" w:color="auto"/>
        <w:bottom w:val="none" w:sz="0" w:space="0" w:color="auto"/>
        <w:right w:val="none" w:sz="0" w:space="0" w:color="auto"/>
      </w:divBdr>
    </w:div>
    <w:div w:id="1170022130">
      <w:bodyDiv w:val="1"/>
      <w:marLeft w:val="0"/>
      <w:marRight w:val="0"/>
      <w:marTop w:val="0"/>
      <w:marBottom w:val="0"/>
      <w:divBdr>
        <w:top w:val="none" w:sz="0" w:space="0" w:color="auto"/>
        <w:left w:val="none" w:sz="0" w:space="0" w:color="auto"/>
        <w:bottom w:val="none" w:sz="0" w:space="0" w:color="auto"/>
        <w:right w:val="none" w:sz="0" w:space="0" w:color="auto"/>
      </w:divBdr>
    </w:div>
    <w:div w:id="1294364652">
      <w:bodyDiv w:val="1"/>
      <w:marLeft w:val="0"/>
      <w:marRight w:val="0"/>
      <w:marTop w:val="0"/>
      <w:marBottom w:val="0"/>
      <w:divBdr>
        <w:top w:val="none" w:sz="0" w:space="0" w:color="auto"/>
        <w:left w:val="none" w:sz="0" w:space="0" w:color="auto"/>
        <w:bottom w:val="none" w:sz="0" w:space="0" w:color="auto"/>
        <w:right w:val="none" w:sz="0" w:space="0" w:color="auto"/>
      </w:divBdr>
    </w:div>
    <w:div w:id="1691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jpeg"/><Relationship Id="rId26" Type="http://schemas.openxmlformats.org/officeDocument/2006/relationships/image" Target="media/image14.png"/><Relationship Id="rId21" Type="http://schemas.openxmlformats.org/officeDocument/2006/relationships/image" Target="media/image11.jpeg"/><Relationship Id="rId34" Type="http://schemas.openxmlformats.org/officeDocument/2006/relationships/hyperlink" Target="https://en.wikipedia.org/wiki/Time_serie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jpe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emf"/><Relationship Id="rId32" Type="http://schemas.openxmlformats.org/officeDocument/2006/relationships/oleObject" Target="embeddings/oleObject7.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I:\FYP_report_format_2003%20Batch.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D4068-C912-49BE-9956-D712745F5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FYP_report_format_2003 Batch.dot</Template>
  <TotalTime>713</TotalTime>
  <Pages>79</Pages>
  <Words>9335</Words>
  <Characters>53215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Title of the Final Year Project</vt:lpstr>
    </vt:vector>
  </TitlesOfParts>
  <Company/>
  <LinksUpToDate>false</LinksUpToDate>
  <CharactersWithSpaces>62426</CharactersWithSpaces>
  <SharedDoc>false</SharedDoc>
  <HLinks>
    <vt:vector size="408" baseType="variant">
      <vt:variant>
        <vt:i4>4522046</vt:i4>
      </vt:variant>
      <vt:variant>
        <vt:i4>423</vt:i4>
      </vt:variant>
      <vt:variant>
        <vt:i4>0</vt:i4>
      </vt:variant>
      <vt:variant>
        <vt:i4>5</vt:i4>
      </vt:variant>
      <vt:variant>
        <vt:lpwstr>https://en.wikipedia.org/wiki/Time_series</vt:lpwstr>
      </vt:variant>
      <vt:variant>
        <vt:lpwstr/>
      </vt:variant>
      <vt:variant>
        <vt:i4>1835067</vt:i4>
      </vt:variant>
      <vt:variant>
        <vt:i4>398</vt:i4>
      </vt:variant>
      <vt:variant>
        <vt:i4>0</vt:i4>
      </vt:variant>
      <vt:variant>
        <vt:i4>5</vt:i4>
      </vt:variant>
      <vt:variant>
        <vt:lpwstr/>
      </vt:variant>
      <vt:variant>
        <vt:lpwstr>_Toc468035487</vt:lpwstr>
      </vt:variant>
      <vt:variant>
        <vt:i4>1835067</vt:i4>
      </vt:variant>
      <vt:variant>
        <vt:i4>392</vt:i4>
      </vt:variant>
      <vt:variant>
        <vt:i4>0</vt:i4>
      </vt:variant>
      <vt:variant>
        <vt:i4>5</vt:i4>
      </vt:variant>
      <vt:variant>
        <vt:lpwstr/>
      </vt:variant>
      <vt:variant>
        <vt:lpwstr>_Toc468035486</vt:lpwstr>
      </vt:variant>
      <vt:variant>
        <vt:i4>1835067</vt:i4>
      </vt:variant>
      <vt:variant>
        <vt:i4>386</vt:i4>
      </vt:variant>
      <vt:variant>
        <vt:i4>0</vt:i4>
      </vt:variant>
      <vt:variant>
        <vt:i4>5</vt:i4>
      </vt:variant>
      <vt:variant>
        <vt:lpwstr/>
      </vt:variant>
      <vt:variant>
        <vt:lpwstr>_Toc468035485</vt:lpwstr>
      </vt:variant>
      <vt:variant>
        <vt:i4>1835067</vt:i4>
      </vt:variant>
      <vt:variant>
        <vt:i4>380</vt:i4>
      </vt:variant>
      <vt:variant>
        <vt:i4>0</vt:i4>
      </vt:variant>
      <vt:variant>
        <vt:i4>5</vt:i4>
      </vt:variant>
      <vt:variant>
        <vt:lpwstr/>
      </vt:variant>
      <vt:variant>
        <vt:lpwstr>_Toc468035484</vt:lpwstr>
      </vt:variant>
      <vt:variant>
        <vt:i4>1835067</vt:i4>
      </vt:variant>
      <vt:variant>
        <vt:i4>374</vt:i4>
      </vt:variant>
      <vt:variant>
        <vt:i4>0</vt:i4>
      </vt:variant>
      <vt:variant>
        <vt:i4>5</vt:i4>
      </vt:variant>
      <vt:variant>
        <vt:lpwstr/>
      </vt:variant>
      <vt:variant>
        <vt:lpwstr>_Toc468035483</vt:lpwstr>
      </vt:variant>
      <vt:variant>
        <vt:i4>1835067</vt:i4>
      </vt:variant>
      <vt:variant>
        <vt:i4>368</vt:i4>
      </vt:variant>
      <vt:variant>
        <vt:i4>0</vt:i4>
      </vt:variant>
      <vt:variant>
        <vt:i4>5</vt:i4>
      </vt:variant>
      <vt:variant>
        <vt:lpwstr/>
      </vt:variant>
      <vt:variant>
        <vt:lpwstr>_Toc468035482</vt:lpwstr>
      </vt:variant>
      <vt:variant>
        <vt:i4>1835067</vt:i4>
      </vt:variant>
      <vt:variant>
        <vt:i4>362</vt:i4>
      </vt:variant>
      <vt:variant>
        <vt:i4>0</vt:i4>
      </vt:variant>
      <vt:variant>
        <vt:i4>5</vt:i4>
      </vt:variant>
      <vt:variant>
        <vt:lpwstr/>
      </vt:variant>
      <vt:variant>
        <vt:lpwstr>_Toc468035481</vt:lpwstr>
      </vt:variant>
      <vt:variant>
        <vt:i4>1835067</vt:i4>
      </vt:variant>
      <vt:variant>
        <vt:i4>356</vt:i4>
      </vt:variant>
      <vt:variant>
        <vt:i4>0</vt:i4>
      </vt:variant>
      <vt:variant>
        <vt:i4>5</vt:i4>
      </vt:variant>
      <vt:variant>
        <vt:lpwstr/>
      </vt:variant>
      <vt:variant>
        <vt:lpwstr>_Toc468035480</vt:lpwstr>
      </vt:variant>
      <vt:variant>
        <vt:i4>1245243</vt:i4>
      </vt:variant>
      <vt:variant>
        <vt:i4>350</vt:i4>
      </vt:variant>
      <vt:variant>
        <vt:i4>0</vt:i4>
      </vt:variant>
      <vt:variant>
        <vt:i4>5</vt:i4>
      </vt:variant>
      <vt:variant>
        <vt:lpwstr/>
      </vt:variant>
      <vt:variant>
        <vt:lpwstr>_Toc468035479</vt:lpwstr>
      </vt:variant>
      <vt:variant>
        <vt:i4>1245243</vt:i4>
      </vt:variant>
      <vt:variant>
        <vt:i4>344</vt:i4>
      </vt:variant>
      <vt:variant>
        <vt:i4>0</vt:i4>
      </vt:variant>
      <vt:variant>
        <vt:i4>5</vt:i4>
      </vt:variant>
      <vt:variant>
        <vt:lpwstr/>
      </vt:variant>
      <vt:variant>
        <vt:lpwstr>_Toc468035478</vt:lpwstr>
      </vt:variant>
      <vt:variant>
        <vt:i4>1245243</vt:i4>
      </vt:variant>
      <vt:variant>
        <vt:i4>338</vt:i4>
      </vt:variant>
      <vt:variant>
        <vt:i4>0</vt:i4>
      </vt:variant>
      <vt:variant>
        <vt:i4>5</vt:i4>
      </vt:variant>
      <vt:variant>
        <vt:lpwstr/>
      </vt:variant>
      <vt:variant>
        <vt:lpwstr>_Toc468035477</vt:lpwstr>
      </vt:variant>
      <vt:variant>
        <vt:i4>1245243</vt:i4>
      </vt:variant>
      <vt:variant>
        <vt:i4>332</vt:i4>
      </vt:variant>
      <vt:variant>
        <vt:i4>0</vt:i4>
      </vt:variant>
      <vt:variant>
        <vt:i4>5</vt:i4>
      </vt:variant>
      <vt:variant>
        <vt:lpwstr/>
      </vt:variant>
      <vt:variant>
        <vt:lpwstr>_Toc468035476</vt:lpwstr>
      </vt:variant>
      <vt:variant>
        <vt:i4>1245243</vt:i4>
      </vt:variant>
      <vt:variant>
        <vt:i4>326</vt:i4>
      </vt:variant>
      <vt:variant>
        <vt:i4>0</vt:i4>
      </vt:variant>
      <vt:variant>
        <vt:i4>5</vt:i4>
      </vt:variant>
      <vt:variant>
        <vt:lpwstr/>
      </vt:variant>
      <vt:variant>
        <vt:lpwstr>_Toc468035475</vt:lpwstr>
      </vt:variant>
      <vt:variant>
        <vt:i4>1245243</vt:i4>
      </vt:variant>
      <vt:variant>
        <vt:i4>320</vt:i4>
      </vt:variant>
      <vt:variant>
        <vt:i4>0</vt:i4>
      </vt:variant>
      <vt:variant>
        <vt:i4>5</vt:i4>
      </vt:variant>
      <vt:variant>
        <vt:lpwstr/>
      </vt:variant>
      <vt:variant>
        <vt:lpwstr>_Toc468035474</vt:lpwstr>
      </vt:variant>
      <vt:variant>
        <vt:i4>1245243</vt:i4>
      </vt:variant>
      <vt:variant>
        <vt:i4>314</vt:i4>
      </vt:variant>
      <vt:variant>
        <vt:i4>0</vt:i4>
      </vt:variant>
      <vt:variant>
        <vt:i4>5</vt:i4>
      </vt:variant>
      <vt:variant>
        <vt:lpwstr/>
      </vt:variant>
      <vt:variant>
        <vt:lpwstr>_Toc468035473</vt:lpwstr>
      </vt:variant>
      <vt:variant>
        <vt:i4>1245243</vt:i4>
      </vt:variant>
      <vt:variant>
        <vt:i4>308</vt:i4>
      </vt:variant>
      <vt:variant>
        <vt:i4>0</vt:i4>
      </vt:variant>
      <vt:variant>
        <vt:i4>5</vt:i4>
      </vt:variant>
      <vt:variant>
        <vt:lpwstr/>
      </vt:variant>
      <vt:variant>
        <vt:lpwstr>_Toc468035472</vt:lpwstr>
      </vt:variant>
      <vt:variant>
        <vt:i4>1245243</vt:i4>
      </vt:variant>
      <vt:variant>
        <vt:i4>302</vt:i4>
      </vt:variant>
      <vt:variant>
        <vt:i4>0</vt:i4>
      </vt:variant>
      <vt:variant>
        <vt:i4>5</vt:i4>
      </vt:variant>
      <vt:variant>
        <vt:lpwstr/>
      </vt:variant>
      <vt:variant>
        <vt:lpwstr>_Toc468035471</vt:lpwstr>
      </vt:variant>
      <vt:variant>
        <vt:i4>1245243</vt:i4>
      </vt:variant>
      <vt:variant>
        <vt:i4>296</vt:i4>
      </vt:variant>
      <vt:variant>
        <vt:i4>0</vt:i4>
      </vt:variant>
      <vt:variant>
        <vt:i4>5</vt:i4>
      </vt:variant>
      <vt:variant>
        <vt:lpwstr/>
      </vt:variant>
      <vt:variant>
        <vt:lpwstr>_Toc468035470</vt:lpwstr>
      </vt:variant>
      <vt:variant>
        <vt:i4>1179707</vt:i4>
      </vt:variant>
      <vt:variant>
        <vt:i4>290</vt:i4>
      </vt:variant>
      <vt:variant>
        <vt:i4>0</vt:i4>
      </vt:variant>
      <vt:variant>
        <vt:i4>5</vt:i4>
      </vt:variant>
      <vt:variant>
        <vt:lpwstr/>
      </vt:variant>
      <vt:variant>
        <vt:lpwstr>_Toc468035469</vt:lpwstr>
      </vt:variant>
      <vt:variant>
        <vt:i4>1179707</vt:i4>
      </vt:variant>
      <vt:variant>
        <vt:i4>284</vt:i4>
      </vt:variant>
      <vt:variant>
        <vt:i4>0</vt:i4>
      </vt:variant>
      <vt:variant>
        <vt:i4>5</vt:i4>
      </vt:variant>
      <vt:variant>
        <vt:lpwstr/>
      </vt:variant>
      <vt:variant>
        <vt:lpwstr>_Toc468035468</vt:lpwstr>
      </vt:variant>
      <vt:variant>
        <vt:i4>1179707</vt:i4>
      </vt:variant>
      <vt:variant>
        <vt:i4>278</vt:i4>
      </vt:variant>
      <vt:variant>
        <vt:i4>0</vt:i4>
      </vt:variant>
      <vt:variant>
        <vt:i4>5</vt:i4>
      </vt:variant>
      <vt:variant>
        <vt:lpwstr/>
      </vt:variant>
      <vt:variant>
        <vt:lpwstr>_Toc468035467</vt:lpwstr>
      </vt:variant>
      <vt:variant>
        <vt:i4>1179707</vt:i4>
      </vt:variant>
      <vt:variant>
        <vt:i4>272</vt:i4>
      </vt:variant>
      <vt:variant>
        <vt:i4>0</vt:i4>
      </vt:variant>
      <vt:variant>
        <vt:i4>5</vt:i4>
      </vt:variant>
      <vt:variant>
        <vt:lpwstr/>
      </vt:variant>
      <vt:variant>
        <vt:lpwstr>_Toc468035466</vt:lpwstr>
      </vt:variant>
      <vt:variant>
        <vt:i4>1179707</vt:i4>
      </vt:variant>
      <vt:variant>
        <vt:i4>266</vt:i4>
      </vt:variant>
      <vt:variant>
        <vt:i4>0</vt:i4>
      </vt:variant>
      <vt:variant>
        <vt:i4>5</vt:i4>
      </vt:variant>
      <vt:variant>
        <vt:lpwstr/>
      </vt:variant>
      <vt:variant>
        <vt:lpwstr>_Toc468035465</vt:lpwstr>
      </vt:variant>
      <vt:variant>
        <vt:i4>1179707</vt:i4>
      </vt:variant>
      <vt:variant>
        <vt:i4>260</vt:i4>
      </vt:variant>
      <vt:variant>
        <vt:i4>0</vt:i4>
      </vt:variant>
      <vt:variant>
        <vt:i4>5</vt:i4>
      </vt:variant>
      <vt:variant>
        <vt:lpwstr/>
      </vt:variant>
      <vt:variant>
        <vt:lpwstr>_Toc468035464</vt:lpwstr>
      </vt:variant>
      <vt:variant>
        <vt:i4>1179707</vt:i4>
      </vt:variant>
      <vt:variant>
        <vt:i4>254</vt:i4>
      </vt:variant>
      <vt:variant>
        <vt:i4>0</vt:i4>
      </vt:variant>
      <vt:variant>
        <vt:i4>5</vt:i4>
      </vt:variant>
      <vt:variant>
        <vt:lpwstr/>
      </vt:variant>
      <vt:variant>
        <vt:lpwstr>_Toc468035463</vt:lpwstr>
      </vt:variant>
      <vt:variant>
        <vt:i4>1179707</vt:i4>
      </vt:variant>
      <vt:variant>
        <vt:i4>248</vt:i4>
      </vt:variant>
      <vt:variant>
        <vt:i4>0</vt:i4>
      </vt:variant>
      <vt:variant>
        <vt:i4>5</vt:i4>
      </vt:variant>
      <vt:variant>
        <vt:lpwstr/>
      </vt:variant>
      <vt:variant>
        <vt:lpwstr>_Toc468035462</vt:lpwstr>
      </vt:variant>
      <vt:variant>
        <vt:i4>1179707</vt:i4>
      </vt:variant>
      <vt:variant>
        <vt:i4>242</vt:i4>
      </vt:variant>
      <vt:variant>
        <vt:i4>0</vt:i4>
      </vt:variant>
      <vt:variant>
        <vt:i4>5</vt:i4>
      </vt:variant>
      <vt:variant>
        <vt:lpwstr/>
      </vt:variant>
      <vt:variant>
        <vt:lpwstr>_Toc468035461</vt:lpwstr>
      </vt:variant>
      <vt:variant>
        <vt:i4>1179707</vt:i4>
      </vt:variant>
      <vt:variant>
        <vt:i4>236</vt:i4>
      </vt:variant>
      <vt:variant>
        <vt:i4>0</vt:i4>
      </vt:variant>
      <vt:variant>
        <vt:i4>5</vt:i4>
      </vt:variant>
      <vt:variant>
        <vt:lpwstr/>
      </vt:variant>
      <vt:variant>
        <vt:lpwstr>_Toc468035460</vt:lpwstr>
      </vt:variant>
      <vt:variant>
        <vt:i4>1114171</vt:i4>
      </vt:variant>
      <vt:variant>
        <vt:i4>230</vt:i4>
      </vt:variant>
      <vt:variant>
        <vt:i4>0</vt:i4>
      </vt:variant>
      <vt:variant>
        <vt:i4>5</vt:i4>
      </vt:variant>
      <vt:variant>
        <vt:lpwstr/>
      </vt:variant>
      <vt:variant>
        <vt:lpwstr>_Toc468035459</vt:lpwstr>
      </vt:variant>
      <vt:variant>
        <vt:i4>1114171</vt:i4>
      </vt:variant>
      <vt:variant>
        <vt:i4>224</vt:i4>
      </vt:variant>
      <vt:variant>
        <vt:i4>0</vt:i4>
      </vt:variant>
      <vt:variant>
        <vt:i4>5</vt:i4>
      </vt:variant>
      <vt:variant>
        <vt:lpwstr/>
      </vt:variant>
      <vt:variant>
        <vt:lpwstr>_Toc468035458</vt:lpwstr>
      </vt:variant>
      <vt:variant>
        <vt:i4>1114171</vt:i4>
      </vt:variant>
      <vt:variant>
        <vt:i4>218</vt:i4>
      </vt:variant>
      <vt:variant>
        <vt:i4>0</vt:i4>
      </vt:variant>
      <vt:variant>
        <vt:i4>5</vt:i4>
      </vt:variant>
      <vt:variant>
        <vt:lpwstr/>
      </vt:variant>
      <vt:variant>
        <vt:lpwstr>_Toc468035457</vt:lpwstr>
      </vt:variant>
      <vt:variant>
        <vt:i4>1114171</vt:i4>
      </vt:variant>
      <vt:variant>
        <vt:i4>212</vt:i4>
      </vt:variant>
      <vt:variant>
        <vt:i4>0</vt:i4>
      </vt:variant>
      <vt:variant>
        <vt:i4>5</vt:i4>
      </vt:variant>
      <vt:variant>
        <vt:lpwstr/>
      </vt:variant>
      <vt:variant>
        <vt:lpwstr>_Toc468035456</vt:lpwstr>
      </vt:variant>
      <vt:variant>
        <vt:i4>1114171</vt:i4>
      </vt:variant>
      <vt:variant>
        <vt:i4>206</vt:i4>
      </vt:variant>
      <vt:variant>
        <vt:i4>0</vt:i4>
      </vt:variant>
      <vt:variant>
        <vt:i4>5</vt:i4>
      </vt:variant>
      <vt:variant>
        <vt:lpwstr/>
      </vt:variant>
      <vt:variant>
        <vt:lpwstr>_Toc468035455</vt:lpwstr>
      </vt:variant>
      <vt:variant>
        <vt:i4>1114171</vt:i4>
      </vt:variant>
      <vt:variant>
        <vt:i4>200</vt:i4>
      </vt:variant>
      <vt:variant>
        <vt:i4>0</vt:i4>
      </vt:variant>
      <vt:variant>
        <vt:i4>5</vt:i4>
      </vt:variant>
      <vt:variant>
        <vt:lpwstr/>
      </vt:variant>
      <vt:variant>
        <vt:lpwstr>_Toc468035454</vt:lpwstr>
      </vt:variant>
      <vt:variant>
        <vt:i4>1114171</vt:i4>
      </vt:variant>
      <vt:variant>
        <vt:i4>194</vt:i4>
      </vt:variant>
      <vt:variant>
        <vt:i4>0</vt:i4>
      </vt:variant>
      <vt:variant>
        <vt:i4>5</vt:i4>
      </vt:variant>
      <vt:variant>
        <vt:lpwstr/>
      </vt:variant>
      <vt:variant>
        <vt:lpwstr>_Toc468035453</vt:lpwstr>
      </vt:variant>
      <vt:variant>
        <vt:i4>1114171</vt:i4>
      </vt:variant>
      <vt:variant>
        <vt:i4>188</vt:i4>
      </vt:variant>
      <vt:variant>
        <vt:i4>0</vt:i4>
      </vt:variant>
      <vt:variant>
        <vt:i4>5</vt:i4>
      </vt:variant>
      <vt:variant>
        <vt:lpwstr/>
      </vt:variant>
      <vt:variant>
        <vt:lpwstr>_Toc468035452</vt:lpwstr>
      </vt:variant>
      <vt:variant>
        <vt:i4>1114171</vt:i4>
      </vt:variant>
      <vt:variant>
        <vt:i4>182</vt:i4>
      </vt:variant>
      <vt:variant>
        <vt:i4>0</vt:i4>
      </vt:variant>
      <vt:variant>
        <vt:i4>5</vt:i4>
      </vt:variant>
      <vt:variant>
        <vt:lpwstr/>
      </vt:variant>
      <vt:variant>
        <vt:lpwstr>_Toc468035451</vt:lpwstr>
      </vt:variant>
      <vt:variant>
        <vt:i4>1114171</vt:i4>
      </vt:variant>
      <vt:variant>
        <vt:i4>176</vt:i4>
      </vt:variant>
      <vt:variant>
        <vt:i4>0</vt:i4>
      </vt:variant>
      <vt:variant>
        <vt:i4>5</vt:i4>
      </vt:variant>
      <vt:variant>
        <vt:lpwstr/>
      </vt:variant>
      <vt:variant>
        <vt:lpwstr>_Toc468035450</vt:lpwstr>
      </vt:variant>
      <vt:variant>
        <vt:i4>1048635</vt:i4>
      </vt:variant>
      <vt:variant>
        <vt:i4>170</vt:i4>
      </vt:variant>
      <vt:variant>
        <vt:i4>0</vt:i4>
      </vt:variant>
      <vt:variant>
        <vt:i4>5</vt:i4>
      </vt:variant>
      <vt:variant>
        <vt:lpwstr/>
      </vt:variant>
      <vt:variant>
        <vt:lpwstr>_Toc468035449</vt:lpwstr>
      </vt:variant>
      <vt:variant>
        <vt:i4>1048635</vt:i4>
      </vt:variant>
      <vt:variant>
        <vt:i4>164</vt:i4>
      </vt:variant>
      <vt:variant>
        <vt:i4>0</vt:i4>
      </vt:variant>
      <vt:variant>
        <vt:i4>5</vt:i4>
      </vt:variant>
      <vt:variant>
        <vt:lpwstr/>
      </vt:variant>
      <vt:variant>
        <vt:lpwstr>_Toc468035448</vt:lpwstr>
      </vt:variant>
      <vt:variant>
        <vt:i4>1048635</vt:i4>
      </vt:variant>
      <vt:variant>
        <vt:i4>158</vt:i4>
      </vt:variant>
      <vt:variant>
        <vt:i4>0</vt:i4>
      </vt:variant>
      <vt:variant>
        <vt:i4>5</vt:i4>
      </vt:variant>
      <vt:variant>
        <vt:lpwstr/>
      </vt:variant>
      <vt:variant>
        <vt:lpwstr>_Toc468035447</vt:lpwstr>
      </vt:variant>
      <vt:variant>
        <vt:i4>1048635</vt:i4>
      </vt:variant>
      <vt:variant>
        <vt:i4>152</vt:i4>
      </vt:variant>
      <vt:variant>
        <vt:i4>0</vt:i4>
      </vt:variant>
      <vt:variant>
        <vt:i4>5</vt:i4>
      </vt:variant>
      <vt:variant>
        <vt:lpwstr/>
      </vt:variant>
      <vt:variant>
        <vt:lpwstr>_Toc468035446</vt:lpwstr>
      </vt:variant>
      <vt:variant>
        <vt:i4>1048635</vt:i4>
      </vt:variant>
      <vt:variant>
        <vt:i4>146</vt:i4>
      </vt:variant>
      <vt:variant>
        <vt:i4>0</vt:i4>
      </vt:variant>
      <vt:variant>
        <vt:i4>5</vt:i4>
      </vt:variant>
      <vt:variant>
        <vt:lpwstr/>
      </vt:variant>
      <vt:variant>
        <vt:lpwstr>_Toc468035445</vt:lpwstr>
      </vt:variant>
      <vt:variant>
        <vt:i4>1048635</vt:i4>
      </vt:variant>
      <vt:variant>
        <vt:i4>140</vt:i4>
      </vt:variant>
      <vt:variant>
        <vt:i4>0</vt:i4>
      </vt:variant>
      <vt:variant>
        <vt:i4>5</vt:i4>
      </vt:variant>
      <vt:variant>
        <vt:lpwstr/>
      </vt:variant>
      <vt:variant>
        <vt:lpwstr>_Toc468035444</vt:lpwstr>
      </vt:variant>
      <vt:variant>
        <vt:i4>1048635</vt:i4>
      </vt:variant>
      <vt:variant>
        <vt:i4>134</vt:i4>
      </vt:variant>
      <vt:variant>
        <vt:i4>0</vt:i4>
      </vt:variant>
      <vt:variant>
        <vt:i4>5</vt:i4>
      </vt:variant>
      <vt:variant>
        <vt:lpwstr/>
      </vt:variant>
      <vt:variant>
        <vt:lpwstr>_Toc468035443</vt:lpwstr>
      </vt:variant>
      <vt:variant>
        <vt:i4>1048635</vt:i4>
      </vt:variant>
      <vt:variant>
        <vt:i4>128</vt:i4>
      </vt:variant>
      <vt:variant>
        <vt:i4>0</vt:i4>
      </vt:variant>
      <vt:variant>
        <vt:i4>5</vt:i4>
      </vt:variant>
      <vt:variant>
        <vt:lpwstr/>
      </vt:variant>
      <vt:variant>
        <vt:lpwstr>_Toc468035442</vt:lpwstr>
      </vt:variant>
      <vt:variant>
        <vt:i4>1048635</vt:i4>
      </vt:variant>
      <vt:variant>
        <vt:i4>122</vt:i4>
      </vt:variant>
      <vt:variant>
        <vt:i4>0</vt:i4>
      </vt:variant>
      <vt:variant>
        <vt:i4>5</vt:i4>
      </vt:variant>
      <vt:variant>
        <vt:lpwstr/>
      </vt:variant>
      <vt:variant>
        <vt:lpwstr>_Toc468035441</vt:lpwstr>
      </vt:variant>
      <vt:variant>
        <vt:i4>1048635</vt:i4>
      </vt:variant>
      <vt:variant>
        <vt:i4>116</vt:i4>
      </vt:variant>
      <vt:variant>
        <vt:i4>0</vt:i4>
      </vt:variant>
      <vt:variant>
        <vt:i4>5</vt:i4>
      </vt:variant>
      <vt:variant>
        <vt:lpwstr/>
      </vt:variant>
      <vt:variant>
        <vt:lpwstr>_Toc468035440</vt:lpwstr>
      </vt:variant>
      <vt:variant>
        <vt:i4>1507387</vt:i4>
      </vt:variant>
      <vt:variant>
        <vt:i4>110</vt:i4>
      </vt:variant>
      <vt:variant>
        <vt:i4>0</vt:i4>
      </vt:variant>
      <vt:variant>
        <vt:i4>5</vt:i4>
      </vt:variant>
      <vt:variant>
        <vt:lpwstr/>
      </vt:variant>
      <vt:variant>
        <vt:lpwstr>_Toc468035439</vt:lpwstr>
      </vt:variant>
      <vt:variant>
        <vt:i4>1507387</vt:i4>
      </vt:variant>
      <vt:variant>
        <vt:i4>104</vt:i4>
      </vt:variant>
      <vt:variant>
        <vt:i4>0</vt:i4>
      </vt:variant>
      <vt:variant>
        <vt:i4>5</vt:i4>
      </vt:variant>
      <vt:variant>
        <vt:lpwstr/>
      </vt:variant>
      <vt:variant>
        <vt:lpwstr>_Toc468035438</vt:lpwstr>
      </vt:variant>
      <vt:variant>
        <vt:i4>1507387</vt:i4>
      </vt:variant>
      <vt:variant>
        <vt:i4>98</vt:i4>
      </vt:variant>
      <vt:variant>
        <vt:i4>0</vt:i4>
      </vt:variant>
      <vt:variant>
        <vt:i4>5</vt:i4>
      </vt:variant>
      <vt:variant>
        <vt:lpwstr/>
      </vt:variant>
      <vt:variant>
        <vt:lpwstr>_Toc468035437</vt:lpwstr>
      </vt:variant>
      <vt:variant>
        <vt:i4>1507387</vt:i4>
      </vt:variant>
      <vt:variant>
        <vt:i4>92</vt:i4>
      </vt:variant>
      <vt:variant>
        <vt:i4>0</vt:i4>
      </vt:variant>
      <vt:variant>
        <vt:i4>5</vt:i4>
      </vt:variant>
      <vt:variant>
        <vt:lpwstr/>
      </vt:variant>
      <vt:variant>
        <vt:lpwstr>_Toc468035436</vt:lpwstr>
      </vt:variant>
      <vt:variant>
        <vt:i4>1507387</vt:i4>
      </vt:variant>
      <vt:variant>
        <vt:i4>86</vt:i4>
      </vt:variant>
      <vt:variant>
        <vt:i4>0</vt:i4>
      </vt:variant>
      <vt:variant>
        <vt:i4>5</vt:i4>
      </vt:variant>
      <vt:variant>
        <vt:lpwstr/>
      </vt:variant>
      <vt:variant>
        <vt:lpwstr>_Toc468035435</vt:lpwstr>
      </vt:variant>
      <vt:variant>
        <vt:i4>1507387</vt:i4>
      </vt:variant>
      <vt:variant>
        <vt:i4>80</vt:i4>
      </vt:variant>
      <vt:variant>
        <vt:i4>0</vt:i4>
      </vt:variant>
      <vt:variant>
        <vt:i4>5</vt:i4>
      </vt:variant>
      <vt:variant>
        <vt:lpwstr/>
      </vt:variant>
      <vt:variant>
        <vt:lpwstr>_Toc468035434</vt:lpwstr>
      </vt:variant>
      <vt:variant>
        <vt:i4>1507387</vt:i4>
      </vt:variant>
      <vt:variant>
        <vt:i4>74</vt:i4>
      </vt:variant>
      <vt:variant>
        <vt:i4>0</vt:i4>
      </vt:variant>
      <vt:variant>
        <vt:i4>5</vt:i4>
      </vt:variant>
      <vt:variant>
        <vt:lpwstr/>
      </vt:variant>
      <vt:variant>
        <vt:lpwstr>_Toc468035433</vt:lpwstr>
      </vt:variant>
      <vt:variant>
        <vt:i4>1507387</vt:i4>
      </vt:variant>
      <vt:variant>
        <vt:i4>68</vt:i4>
      </vt:variant>
      <vt:variant>
        <vt:i4>0</vt:i4>
      </vt:variant>
      <vt:variant>
        <vt:i4>5</vt:i4>
      </vt:variant>
      <vt:variant>
        <vt:lpwstr/>
      </vt:variant>
      <vt:variant>
        <vt:lpwstr>_Toc468035432</vt:lpwstr>
      </vt:variant>
      <vt:variant>
        <vt:i4>1507387</vt:i4>
      </vt:variant>
      <vt:variant>
        <vt:i4>62</vt:i4>
      </vt:variant>
      <vt:variant>
        <vt:i4>0</vt:i4>
      </vt:variant>
      <vt:variant>
        <vt:i4>5</vt:i4>
      </vt:variant>
      <vt:variant>
        <vt:lpwstr/>
      </vt:variant>
      <vt:variant>
        <vt:lpwstr>_Toc468035431</vt:lpwstr>
      </vt:variant>
      <vt:variant>
        <vt:i4>1507387</vt:i4>
      </vt:variant>
      <vt:variant>
        <vt:i4>56</vt:i4>
      </vt:variant>
      <vt:variant>
        <vt:i4>0</vt:i4>
      </vt:variant>
      <vt:variant>
        <vt:i4>5</vt:i4>
      </vt:variant>
      <vt:variant>
        <vt:lpwstr/>
      </vt:variant>
      <vt:variant>
        <vt:lpwstr>_Toc468035430</vt:lpwstr>
      </vt:variant>
      <vt:variant>
        <vt:i4>1441851</vt:i4>
      </vt:variant>
      <vt:variant>
        <vt:i4>50</vt:i4>
      </vt:variant>
      <vt:variant>
        <vt:i4>0</vt:i4>
      </vt:variant>
      <vt:variant>
        <vt:i4>5</vt:i4>
      </vt:variant>
      <vt:variant>
        <vt:lpwstr/>
      </vt:variant>
      <vt:variant>
        <vt:lpwstr>_Toc468035429</vt:lpwstr>
      </vt:variant>
      <vt:variant>
        <vt:i4>1441851</vt:i4>
      </vt:variant>
      <vt:variant>
        <vt:i4>44</vt:i4>
      </vt:variant>
      <vt:variant>
        <vt:i4>0</vt:i4>
      </vt:variant>
      <vt:variant>
        <vt:i4>5</vt:i4>
      </vt:variant>
      <vt:variant>
        <vt:lpwstr/>
      </vt:variant>
      <vt:variant>
        <vt:lpwstr>_Toc468035428</vt:lpwstr>
      </vt:variant>
      <vt:variant>
        <vt:i4>1441851</vt:i4>
      </vt:variant>
      <vt:variant>
        <vt:i4>38</vt:i4>
      </vt:variant>
      <vt:variant>
        <vt:i4>0</vt:i4>
      </vt:variant>
      <vt:variant>
        <vt:i4>5</vt:i4>
      </vt:variant>
      <vt:variant>
        <vt:lpwstr/>
      </vt:variant>
      <vt:variant>
        <vt:lpwstr>_Toc468035427</vt:lpwstr>
      </vt:variant>
      <vt:variant>
        <vt:i4>1441851</vt:i4>
      </vt:variant>
      <vt:variant>
        <vt:i4>32</vt:i4>
      </vt:variant>
      <vt:variant>
        <vt:i4>0</vt:i4>
      </vt:variant>
      <vt:variant>
        <vt:i4>5</vt:i4>
      </vt:variant>
      <vt:variant>
        <vt:lpwstr/>
      </vt:variant>
      <vt:variant>
        <vt:lpwstr>_Toc468035426</vt:lpwstr>
      </vt:variant>
      <vt:variant>
        <vt:i4>1441851</vt:i4>
      </vt:variant>
      <vt:variant>
        <vt:i4>26</vt:i4>
      </vt:variant>
      <vt:variant>
        <vt:i4>0</vt:i4>
      </vt:variant>
      <vt:variant>
        <vt:i4>5</vt:i4>
      </vt:variant>
      <vt:variant>
        <vt:lpwstr/>
      </vt:variant>
      <vt:variant>
        <vt:lpwstr>_Toc468035425</vt:lpwstr>
      </vt:variant>
      <vt:variant>
        <vt:i4>1441851</vt:i4>
      </vt:variant>
      <vt:variant>
        <vt:i4>20</vt:i4>
      </vt:variant>
      <vt:variant>
        <vt:i4>0</vt:i4>
      </vt:variant>
      <vt:variant>
        <vt:i4>5</vt:i4>
      </vt:variant>
      <vt:variant>
        <vt:lpwstr/>
      </vt:variant>
      <vt:variant>
        <vt:lpwstr>_Toc468035424</vt:lpwstr>
      </vt:variant>
      <vt:variant>
        <vt:i4>1441851</vt:i4>
      </vt:variant>
      <vt:variant>
        <vt:i4>14</vt:i4>
      </vt:variant>
      <vt:variant>
        <vt:i4>0</vt:i4>
      </vt:variant>
      <vt:variant>
        <vt:i4>5</vt:i4>
      </vt:variant>
      <vt:variant>
        <vt:lpwstr/>
      </vt:variant>
      <vt:variant>
        <vt:lpwstr>_Toc468035423</vt:lpwstr>
      </vt:variant>
      <vt:variant>
        <vt:i4>1441851</vt:i4>
      </vt:variant>
      <vt:variant>
        <vt:i4>8</vt:i4>
      </vt:variant>
      <vt:variant>
        <vt:i4>0</vt:i4>
      </vt:variant>
      <vt:variant>
        <vt:i4>5</vt:i4>
      </vt:variant>
      <vt:variant>
        <vt:lpwstr/>
      </vt:variant>
      <vt:variant>
        <vt:lpwstr>_Toc468035422</vt:lpwstr>
      </vt:variant>
      <vt:variant>
        <vt:i4>1441851</vt:i4>
      </vt:variant>
      <vt:variant>
        <vt:i4>2</vt:i4>
      </vt:variant>
      <vt:variant>
        <vt:i4>0</vt:i4>
      </vt:variant>
      <vt:variant>
        <vt:i4>5</vt:i4>
      </vt:variant>
      <vt:variant>
        <vt:lpwstr/>
      </vt:variant>
      <vt:variant>
        <vt:lpwstr>_Toc468035421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Final Year Project</dc:title>
  <dc:subject/>
  <dc:creator>mkamrank</dc:creator>
  <cp:keywords/>
  <dc:description/>
  <cp:lastModifiedBy>Grudger</cp:lastModifiedBy>
  <cp:revision>45</cp:revision>
  <cp:lastPrinted>2004-12-23T10:41:00Z</cp:lastPrinted>
  <dcterms:created xsi:type="dcterms:W3CDTF">2016-11-27T16:17:00Z</dcterms:created>
  <dcterms:modified xsi:type="dcterms:W3CDTF">2016-11-29T06:20:00Z</dcterms:modified>
</cp:coreProperties>
</file>